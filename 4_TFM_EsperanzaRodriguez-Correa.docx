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773A0A5" w14:textId="5F359BA1" w:rsidR="00941789" w:rsidRPr="00DB062B" w:rsidRDefault="00DC63B1">
      <w:bookmarkStart w:id="0" w:name="_Hlk10754399"/>
      <w:bookmarkEnd w:id="0"/>
      <w:r>
        <w:rPr>
          <w:noProof/>
          <w:lang w:eastAsia="es-ES"/>
        </w:rPr>
        <w:drawing>
          <wp:anchor distT="0" distB="0" distL="114300" distR="114300" simplePos="0" relativeHeight="251657728" behindDoc="1" locked="0" layoutInCell="1" allowOverlap="1" wp14:anchorId="63D17D02" wp14:editId="32115D50">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6A611" w14:textId="77777777" w:rsidR="00941789" w:rsidRDefault="00941789"/>
    <w:p w14:paraId="507DC8FE" w14:textId="77777777" w:rsidR="00941789" w:rsidRDefault="00941789"/>
    <w:p w14:paraId="0494AAEB" w14:textId="77777777" w:rsidR="00941789" w:rsidRDefault="00941789"/>
    <w:p w14:paraId="566DA966" w14:textId="77777777" w:rsidR="00941789" w:rsidRDefault="00941789"/>
    <w:p w14:paraId="48089874" w14:textId="77777777" w:rsidR="00941789" w:rsidRDefault="00941789"/>
    <w:p w14:paraId="0CCD7149" w14:textId="77777777" w:rsidR="00941789" w:rsidRDefault="00941789"/>
    <w:p w14:paraId="407FBA83" w14:textId="77777777" w:rsidR="00941789" w:rsidRDefault="00941789"/>
    <w:p w14:paraId="7F2307E1" w14:textId="77777777" w:rsidR="00941789" w:rsidRDefault="00941789"/>
    <w:p w14:paraId="7DF25033" w14:textId="77777777" w:rsidR="00941789" w:rsidRDefault="00941789"/>
    <w:p w14:paraId="53FBB255" w14:textId="77777777" w:rsidR="00941789" w:rsidRDefault="00941789"/>
    <w:p w14:paraId="79F53FD1" w14:textId="77777777" w:rsidR="00941789" w:rsidRDefault="00941789"/>
    <w:p w14:paraId="509E2611" w14:textId="77777777" w:rsidR="00941789" w:rsidRDefault="00941789"/>
    <w:p w14:paraId="5E273ECE" w14:textId="77777777" w:rsidR="00941789" w:rsidRDefault="00941789"/>
    <w:p w14:paraId="22A13C81" w14:textId="77777777" w:rsidR="00941789" w:rsidRDefault="00941789"/>
    <w:p w14:paraId="1E9AE846" w14:textId="77777777" w:rsidR="00941789" w:rsidRDefault="00941789"/>
    <w:p w14:paraId="37CD7CE1" w14:textId="77777777" w:rsidR="00941789" w:rsidRDefault="00941789"/>
    <w:p w14:paraId="613C8719" w14:textId="77777777" w:rsidR="00941789" w:rsidRDefault="00941789"/>
    <w:p w14:paraId="6A17AF3C" w14:textId="77777777" w:rsidR="00941789" w:rsidRDefault="00941789"/>
    <w:p w14:paraId="29AA72E1" w14:textId="77777777" w:rsidR="00941789" w:rsidRDefault="00941789"/>
    <w:p w14:paraId="0B05F2AA" w14:textId="77777777" w:rsidR="00941789" w:rsidRDefault="00941789"/>
    <w:p w14:paraId="7E3B1DD3" w14:textId="77777777" w:rsidR="00941789" w:rsidRDefault="00941789"/>
    <w:p w14:paraId="3CF41F17" w14:textId="77777777" w:rsidR="00941789" w:rsidRDefault="00941789"/>
    <w:p w14:paraId="7C597D82" w14:textId="77777777" w:rsidR="00941789" w:rsidRDefault="00941789"/>
    <w:p w14:paraId="1030E15C" w14:textId="77777777" w:rsidR="00941789" w:rsidRDefault="00941789"/>
    <w:p w14:paraId="3E424716" w14:textId="77777777" w:rsidR="00941789" w:rsidRDefault="00941789"/>
    <w:p w14:paraId="0FADE778" w14:textId="77777777" w:rsidR="00941789" w:rsidRDefault="00941789"/>
    <w:p w14:paraId="1D959D38" w14:textId="77777777" w:rsidR="00941789" w:rsidRDefault="00941789"/>
    <w:p w14:paraId="0FBD30C8" w14:textId="77777777" w:rsidR="00941789" w:rsidRDefault="00941789"/>
    <w:p w14:paraId="68052E6A" w14:textId="77777777" w:rsidR="00941789" w:rsidRDefault="00941789"/>
    <w:p w14:paraId="29D27678" w14:textId="77777777" w:rsidR="00941789" w:rsidRDefault="00941789"/>
    <w:p w14:paraId="0A17AAE5" w14:textId="77777777" w:rsidR="00941789" w:rsidRPr="00684A2E" w:rsidRDefault="00684A2E">
      <w:pPr>
        <w:rPr>
          <w:sz w:val="40"/>
          <w:szCs w:val="40"/>
        </w:rPr>
      </w:pPr>
      <w:r w:rsidRPr="00684A2E">
        <w:rPr>
          <w:sz w:val="40"/>
          <w:szCs w:val="40"/>
          <w:lang w:val="es-ES_tradnl"/>
        </w:rPr>
        <w:t>Procesamiento de lenguaje natural tóxico en redes sociales</w:t>
      </w:r>
      <w:r>
        <w:rPr>
          <w:sz w:val="40"/>
          <w:szCs w:val="40"/>
          <w:lang w:val="es-ES_tradnl"/>
        </w:rPr>
        <w:t xml:space="preserve">. </w:t>
      </w:r>
    </w:p>
    <w:p w14:paraId="4903C9BD" w14:textId="77777777" w:rsidR="00941789" w:rsidRPr="00912167" w:rsidRDefault="00941789">
      <w:pPr>
        <w:rPr>
          <w:lang w:val="es-ES_tradnl"/>
        </w:rPr>
      </w:pPr>
    </w:p>
    <w:p w14:paraId="315F3A7E" w14:textId="77777777" w:rsidR="00941789" w:rsidRPr="00912167" w:rsidRDefault="00941789">
      <w:pPr>
        <w:rPr>
          <w:lang w:val="es-ES_tradnl"/>
        </w:rPr>
      </w:pPr>
    </w:p>
    <w:p w14:paraId="2D53BDA7" w14:textId="77777777" w:rsidR="00B37244" w:rsidRPr="00912167" w:rsidRDefault="00B37244" w:rsidP="00B37244">
      <w:pPr>
        <w:rPr>
          <w:b/>
          <w:lang w:val="es-ES_tradnl"/>
        </w:rPr>
      </w:pPr>
      <w:r w:rsidRPr="00912167">
        <w:rPr>
          <w:b/>
          <w:lang w:val="es-ES_tradnl"/>
        </w:rPr>
        <w:t>Nombre Estudiante</w:t>
      </w:r>
      <w:r w:rsidR="00684A2E">
        <w:rPr>
          <w:b/>
          <w:lang w:val="es-ES_tradnl"/>
        </w:rPr>
        <w:t xml:space="preserve">: </w:t>
      </w:r>
      <w:r w:rsidR="00684A2E" w:rsidRPr="00684A2E">
        <w:rPr>
          <w:lang w:val="es-ES_tradnl"/>
        </w:rPr>
        <w:t>Esperanza Rodríguez-Correa Fernández</w:t>
      </w:r>
    </w:p>
    <w:p w14:paraId="009F8D42" w14:textId="77777777" w:rsidR="00684A2E" w:rsidRDefault="00684A2E" w:rsidP="00B37244">
      <w:pPr>
        <w:rPr>
          <w:lang w:val="es-ES_tradnl"/>
        </w:rPr>
      </w:pPr>
      <w:r w:rsidRPr="00684A2E">
        <w:rPr>
          <w:lang w:val="es-ES_tradnl"/>
        </w:rPr>
        <w:t>Inteligencia de Negocio y Big Data</w:t>
      </w:r>
    </w:p>
    <w:p w14:paraId="03FACB70" w14:textId="77777777" w:rsidR="00B37244" w:rsidRDefault="004070CE" w:rsidP="00B37244">
      <w:pPr>
        <w:rPr>
          <w:rFonts w:cs="Arial"/>
          <w:color w:val="222222"/>
          <w:sz w:val="20"/>
          <w:szCs w:val="20"/>
          <w:shd w:val="clear" w:color="auto" w:fill="FFFFFF"/>
        </w:rPr>
      </w:pPr>
      <w:r>
        <w:rPr>
          <w:rFonts w:cs="Arial"/>
          <w:color w:val="222222"/>
          <w:sz w:val="20"/>
          <w:szCs w:val="20"/>
          <w:shd w:val="clear" w:color="auto" w:fill="FFFFFF"/>
        </w:rPr>
        <w:t xml:space="preserve">B2.593 </w:t>
      </w:r>
      <w:r w:rsidRPr="004070CE">
        <w:rPr>
          <w:rFonts w:cs="Arial"/>
          <w:color w:val="222222"/>
          <w:sz w:val="20"/>
          <w:szCs w:val="20"/>
          <w:shd w:val="clear" w:color="auto" w:fill="FFFFFF"/>
        </w:rPr>
        <w:t>TFM Big data</w:t>
      </w:r>
    </w:p>
    <w:p w14:paraId="475B2C7A" w14:textId="77777777" w:rsidR="004070CE" w:rsidRPr="00912167" w:rsidRDefault="004070CE" w:rsidP="00B37244">
      <w:pPr>
        <w:rPr>
          <w:lang w:val="es-ES_tradnl"/>
        </w:rPr>
      </w:pPr>
    </w:p>
    <w:p w14:paraId="0FC630C7" w14:textId="77777777" w:rsidR="00B37244" w:rsidRPr="00912167" w:rsidRDefault="00B37244" w:rsidP="00B37244">
      <w:pPr>
        <w:rPr>
          <w:b/>
          <w:lang w:val="es-ES_tradnl"/>
        </w:rPr>
      </w:pPr>
      <w:bookmarkStart w:id="1" w:name="_Toc306971757"/>
      <w:r w:rsidRPr="00912167">
        <w:rPr>
          <w:b/>
          <w:lang w:val="es-ES_tradnl"/>
        </w:rPr>
        <w:t xml:space="preserve">Nombre </w:t>
      </w:r>
      <w:bookmarkEnd w:id="1"/>
      <w:r w:rsidRPr="00912167">
        <w:rPr>
          <w:b/>
          <w:lang w:val="es-ES_tradnl"/>
        </w:rPr>
        <w:t>Consultor/a</w:t>
      </w:r>
      <w:r w:rsidR="004070CE">
        <w:rPr>
          <w:b/>
          <w:lang w:val="es-ES_tradnl"/>
        </w:rPr>
        <w:t xml:space="preserve"> </w:t>
      </w:r>
      <w:r w:rsidR="004070CE">
        <w:rPr>
          <w:rFonts w:cs="Arial"/>
          <w:color w:val="222222"/>
          <w:shd w:val="clear" w:color="auto" w:fill="FFFFFF"/>
        </w:rPr>
        <w:t>José Luís Gómez</w:t>
      </w:r>
    </w:p>
    <w:p w14:paraId="4149FE76" w14:textId="77777777" w:rsidR="00B37244" w:rsidRPr="004070CE" w:rsidRDefault="003232EC" w:rsidP="00B37244">
      <w:pPr>
        <w:rPr>
          <w:b/>
        </w:rPr>
      </w:pPr>
      <w:r>
        <w:rPr>
          <w:b/>
          <w:lang w:val="es-ES_tradnl"/>
        </w:rPr>
        <w:t xml:space="preserve">Nombre </w:t>
      </w:r>
      <w:r w:rsidR="00B37244" w:rsidRPr="00912167">
        <w:rPr>
          <w:b/>
          <w:lang w:val="es-ES_tradnl"/>
        </w:rPr>
        <w:t>Profesor/a responsable de la asignatura</w:t>
      </w:r>
      <w:r w:rsidR="004070CE">
        <w:rPr>
          <w:b/>
          <w:lang w:val="es-ES_tradnl"/>
        </w:rPr>
        <w:t xml:space="preserve"> </w:t>
      </w:r>
      <w:r w:rsidR="004070CE" w:rsidRPr="004070CE">
        <w:rPr>
          <w:rFonts w:cs="Arial"/>
          <w:color w:val="222222"/>
          <w:shd w:val="clear" w:color="auto" w:fill="FFFFFF"/>
        </w:rPr>
        <w:t>Josep Curto Díaz</w:t>
      </w:r>
    </w:p>
    <w:p w14:paraId="4EB3C93C" w14:textId="77777777" w:rsidR="00B37244" w:rsidRPr="00912167" w:rsidRDefault="00B37244" w:rsidP="00B37244">
      <w:pPr>
        <w:rPr>
          <w:lang w:val="es-ES_tradnl"/>
        </w:rPr>
      </w:pPr>
    </w:p>
    <w:p w14:paraId="623BF0DD" w14:textId="3FC8DB83" w:rsidR="00B37244" w:rsidRPr="00912167" w:rsidRDefault="003232EC" w:rsidP="00B37244">
      <w:pPr>
        <w:rPr>
          <w:lang w:val="es-ES_tradnl"/>
        </w:rPr>
      </w:pPr>
      <w:r w:rsidRPr="00EE6E83">
        <w:rPr>
          <w:b/>
          <w:lang w:val="es-ES_tradnl"/>
        </w:rPr>
        <w:t xml:space="preserve">Fecha </w:t>
      </w:r>
      <w:r w:rsidR="00B37244" w:rsidRPr="00EE6E83">
        <w:rPr>
          <w:b/>
          <w:lang w:val="es-ES_tradnl"/>
        </w:rPr>
        <w:t>Entrega</w:t>
      </w:r>
      <w:r w:rsidR="00EE6E83">
        <w:rPr>
          <w:lang w:val="es-ES_tradnl"/>
        </w:rPr>
        <w:t xml:space="preserve"> </w:t>
      </w:r>
      <w:r w:rsidR="00EE6E83">
        <w:rPr>
          <w:rFonts w:cs="Arial"/>
          <w:lang w:val="es-ES_tradnl"/>
        </w:rPr>
        <w:t>06/2019</w:t>
      </w:r>
    </w:p>
    <w:p w14:paraId="309447F8" w14:textId="77777777" w:rsidR="00941789" w:rsidRDefault="00941789">
      <w:pPr>
        <w:pageBreakBefore/>
      </w:pPr>
    </w:p>
    <w:p w14:paraId="4399CE55" w14:textId="77777777" w:rsidR="00941789" w:rsidRDefault="00941789">
      <w:pPr>
        <w:ind w:right="3438"/>
        <w:rPr>
          <w:rFonts w:cs="Arial"/>
          <w:b/>
          <w:szCs w:val="20"/>
        </w:rPr>
      </w:pPr>
    </w:p>
    <w:p w14:paraId="7E8D7987" w14:textId="77777777" w:rsidR="00941789" w:rsidRDefault="00941789">
      <w:pPr>
        <w:ind w:right="3438"/>
        <w:rPr>
          <w:rFonts w:cs="Arial"/>
          <w:b/>
          <w:szCs w:val="20"/>
        </w:rPr>
      </w:pPr>
    </w:p>
    <w:p w14:paraId="147C2A67" w14:textId="77777777" w:rsidR="00941789" w:rsidRDefault="00941789">
      <w:pPr>
        <w:ind w:right="3438"/>
        <w:rPr>
          <w:rFonts w:cs="Arial"/>
          <w:b/>
          <w:szCs w:val="20"/>
        </w:rPr>
      </w:pPr>
    </w:p>
    <w:p w14:paraId="7A737CB8" w14:textId="77777777" w:rsidR="00941789" w:rsidRDefault="00941789">
      <w:pPr>
        <w:ind w:right="3438"/>
        <w:rPr>
          <w:rFonts w:cs="Arial"/>
          <w:b/>
          <w:szCs w:val="20"/>
        </w:rPr>
      </w:pPr>
    </w:p>
    <w:p w14:paraId="3B848DBD" w14:textId="77777777" w:rsidR="00941789" w:rsidRDefault="00941789">
      <w:pPr>
        <w:ind w:right="3438"/>
        <w:rPr>
          <w:rFonts w:cs="Arial"/>
          <w:b/>
          <w:szCs w:val="20"/>
        </w:rPr>
      </w:pPr>
    </w:p>
    <w:p w14:paraId="673E5EE7" w14:textId="77777777" w:rsidR="00941789" w:rsidRDefault="00941789">
      <w:pPr>
        <w:ind w:right="3438"/>
        <w:rPr>
          <w:rFonts w:cs="Arial"/>
          <w:b/>
          <w:szCs w:val="20"/>
        </w:rPr>
      </w:pPr>
    </w:p>
    <w:p w14:paraId="5ECBBC8D" w14:textId="77777777" w:rsidR="00941789" w:rsidRDefault="00941789">
      <w:pPr>
        <w:ind w:right="3438"/>
        <w:rPr>
          <w:rFonts w:cs="Arial"/>
          <w:b/>
          <w:szCs w:val="20"/>
        </w:rPr>
      </w:pPr>
    </w:p>
    <w:p w14:paraId="490D57FF" w14:textId="77777777" w:rsidR="00941789" w:rsidRDefault="00941789">
      <w:pPr>
        <w:ind w:right="3438"/>
        <w:rPr>
          <w:rFonts w:cs="Arial"/>
          <w:b/>
          <w:szCs w:val="20"/>
        </w:rPr>
      </w:pPr>
    </w:p>
    <w:p w14:paraId="1FF5A542" w14:textId="77777777" w:rsidR="00941789" w:rsidRDefault="00941789">
      <w:pPr>
        <w:ind w:right="3438"/>
        <w:rPr>
          <w:rFonts w:cs="Arial"/>
          <w:b/>
          <w:szCs w:val="20"/>
        </w:rPr>
      </w:pPr>
    </w:p>
    <w:p w14:paraId="2DD1A3BA" w14:textId="77777777" w:rsidR="00941789" w:rsidRDefault="00941789">
      <w:pPr>
        <w:ind w:right="3438"/>
        <w:rPr>
          <w:rFonts w:cs="Arial"/>
          <w:b/>
          <w:szCs w:val="20"/>
        </w:rPr>
      </w:pPr>
    </w:p>
    <w:p w14:paraId="5E82ECBC" w14:textId="77777777" w:rsidR="00941789" w:rsidRDefault="00941789">
      <w:pPr>
        <w:ind w:right="3438"/>
        <w:rPr>
          <w:rFonts w:cs="Arial"/>
          <w:b/>
          <w:szCs w:val="20"/>
        </w:rPr>
      </w:pPr>
    </w:p>
    <w:p w14:paraId="5FC0E427" w14:textId="77777777" w:rsidR="00941789" w:rsidRDefault="00941789">
      <w:pPr>
        <w:ind w:right="3438"/>
        <w:rPr>
          <w:rFonts w:cs="Arial"/>
          <w:b/>
          <w:szCs w:val="20"/>
        </w:rPr>
      </w:pPr>
    </w:p>
    <w:p w14:paraId="05FD8FAD" w14:textId="77777777" w:rsidR="00941789" w:rsidRDefault="00941789">
      <w:pPr>
        <w:ind w:right="3438"/>
        <w:rPr>
          <w:rFonts w:cs="Arial"/>
          <w:b/>
          <w:szCs w:val="20"/>
        </w:rPr>
      </w:pPr>
    </w:p>
    <w:p w14:paraId="6B7D9BB7" w14:textId="77777777" w:rsidR="00941789" w:rsidRDefault="00941789">
      <w:pPr>
        <w:ind w:right="3438"/>
        <w:rPr>
          <w:rFonts w:cs="Arial"/>
          <w:b/>
          <w:szCs w:val="20"/>
        </w:rPr>
      </w:pPr>
    </w:p>
    <w:p w14:paraId="4CCB9A57" w14:textId="77777777" w:rsidR="00941789" w:rsidRDefault="00941789">
      <w:pPr>
        <w:ind w:right="3438"/>
        <w:rPr>
          <w:rFonts w:cs="Arial"/>
          <w:b/>
          <w:szCs w:val="20"/>
        </w:rPr>
      </w:pPr>
    </w:p>
    <w:p w14:paraId="39ECD3F2" w14:textId="77777777" w:rsidR="00941789" w:rsidRDefault="00941789">
      <w:pPr>
        <w:ind w:right="3438"/>
        <w:rPr>
          <w:rFonts w:cs="Arial"/>
          <w:b/>
          <w:szCs w:val="20"/>
        </w:rPr>
      </w:pPr>
    </w:p>
    <w:p w14:paraId="4D8BCAAC" w14:textId="77777777" w:rsidR="00941789" w:rsidRDefault="00941789">
      <w:pPr>
        <w:ind w:right="3438"/>
        <w:rPr>
          <w:rFonts w:cs="Arial"/>
          <w:b/>
          <w:szCs w:val="20"/>
        </w:rPr>
      </w:pPr>
    </w:p>
    <w:p w14:paraId="06EB0792" w14:textId="77777777" w:rsidR="00941789" w:rsidRDefault="00941789">
      <w:pPr>
        <w:ind w:right="3438"/>
        <w:rPr>
          <w:rFonts w:cs="Arial"/>
          <w:b/>
          <w:szCs w:val="20"/>
        </w:rPr>
      </w:pPr>
    </w:p>
    <w:p w14:paraId="018E32C7" w14:textId="77777777" w:rsidR="00941789" w:rsidRDefault="00941789">
      <w:pPr>
        <w:ind w:right="3438"/>
        <w:rPr>
          <w:rFonts w:cs="Arial"/>
          <w:b/>
          <w:szCs w:val="20"/>
        </w:rPr>
      </w:pPr>
    </w:p>
    <w:p w14:paraId="473E9B63" w14:textId="77777777" w:rsidR="00941789" w:rsidRDefault="00941789">
      <w:pPr>
        <w:ind w:right="3438"/>
        <w:rPr>
          <w:rFonts w:cs="Arial"/>
          <w:b/>
          <w:szCs w:val="20"/>
        </w:rPr>
      </w:pPr>
    </w:p>
    <w:p w14:paraId="47DC0D6A" w14:textId="77777777" w:rsidR="00941789" w:rsidRDefault="00941789">
      <w:pPr>
        <w:ind w:right="3438"/>
        <w:rPr>
          <w:rFonts w:cs="Arial"/>
          <w:b/>
          <w:szCs w:val="20"/>
        </w:rPr>
      </w:pPr>
    </w:p>
    <w:p w14:paraId="5FFB88C0" w14:textId="77777777" w:rsidR="00941789" w:rsidRDefault="00941789">
      <w:pPr>
        <w:ind w:right="3438"/>
        <w:rPr>
          <w:rFonts w:cs="Arial"/>
          <w:b/>
          <w:szCs w:val="20"/>
        </w:rPr>
      </w:pPr>
    </w:p>
    <w:p w14:paraId="4FBA2782" w14:textId="77777777" w:rsidR="00941789" w:rsidRDefault="00941789">
      <w:pPr>
        <w:ind w:right="3438"/>
        <w:rPr>
          <w:rFonts w:cs="Arial"/>
          <w:b/>
          <w:szCs w:val="20"/>
        </w:rPr>
      </w:pPr>
    </w:p>
    <w:p w14:paraId="338A8670" w14:textId="77777777" w:rsidR="00941789" w:rsidRDefault="00941789">
      <w:pPr>
        <w:ind w:right="3438"/>
        <w:rPr>
          <w:rFonts w:cs="Arial"/>
          <w:b/>
          <w:szCs w:val="20"/>
        </w:rPr>
      </w:pPr>
    </w:p>
    <w:p w14:paraId="645432DA" w14:textId="77777777" w:rsidR="00941789" w:rsidRDefault="00941789">
      <w:pPr>
        <w:ind w:right="3438"/>
        <w:rPr>
          <w:rFonts w:cs="Arial"/>
          <w:b/>
          <w:szCs w:val="20"/>
        </w:rPr>
      </w:pPr>
    </w:p>
    <w:p w14:paraId="0D2FCFEE" w14:textId="77777777" w:rsidR="00941789" w:rsidRDefault="00941789">
      <w:pPr>
        <w:ind w:right="3438"/>
        <w:rPr>
          <w:rFonts w:cs="Arial"/>
          <w:b/>
          <w:szCs w:val="20"/>
        </w:rPr>
      </w:pPr>
    </w:p>
    <w:p w14:paraId="7E48A52A" w14:textId="77777777" w:rsidR="00941789" w:rsidRDefault="00941789">
      <w:pPr>
        <w:ind w:right="3438"/>
        <w:rPr>
          <w:rFonts w:cs="Arial"/>
          <w:b/>
          <w:szCs w:val="20"/>
        </w:rPr>
      </w:pPr>
    </w:p>
    <w:p w14:paraId="43F535F1" w14:textId="77777777" w:rsidR="00941789" w:rsidRDefault="00941789">
      <w:pPr>
        <w:ind w:right="3438"/>
        <w:rPr>
          <w:rFonts w:cs="Arial"/>
          <w:b/>
          <w:szCs w:val="20"/>
        </w:rPr>
      </w:pPr>
    </w:p>
    <w:p w14:paraId="312337CB" w14:textId="77777777" w:rsidR="00941789" w:rsidRDefault="00941789">
      <w:pPr>
        <w:ind w:right="3438"/>
        <w:rPr>
          <w:rFonts w:cs="Arial"/>
          <w:szCs w:val="20"/>
        </w:rPr>
      </w:pPr>
    </w:p>
    <w:p w14:paraId="2F202709" w14:textId="3FE74D59" w:rsidR="00941789" w:rsidRDefault="00DC63B1">
      <w:pPr>
        <w:ind w:right="3438"/>
        <w:rPr>
          <w:rFonts w:cs="Arial"/>
          <w:szCs w:val="20"/>
        </w:rPr>
      </w:pPr>
      <w:r>
        <w:rPr>
          <w:rFonts w:eastAsia="MS Mincho" w:cs="Arial"/>
          <w:noProof/>
          <w:color w:val="0000FF"/>
          <w:szCs w:val="20"/>
          <w:lang w:eastAsia="es-ES"/>
        </w:rPr>
        <w:drawing>
          <wp:inline distT="0" distB="0" distL="0" distR="0" wp14:anchorId="76B59C13" wp14:editId="1B023CE8">
            <wp:extent cx="836930" cy="29337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solidFill>
                      <a:srgbClr val="FFFFFF"/>
                    </a:solidFill>
                    <a:ln>
                      <a:noFill/>
                    </a:ln>
                  </pic:spPr>
                </pic:pic>
              </a:graphicData>
            </a:graphic>
          </wp:inline>
        </w:drawing>
      </w:r>
      <w:r w:rsidR="00941789">
        <w:rPr>
          <w:rFonts w:eastAsia="MS Mincho" w:cs="Arial"/>
          <w:szCs w:val="20"/>
          <w:lang w:val="es-ES_tradnl"/>
        </w:rPr>
        <w:br/>
        <w:t>Esta obra está sujeta a una licencia de Reconocimiento-</w:t>
      </w:r>
      <w:proofErr w:type="spellStart"/>
      <w:r w:rsidR="00941789">
        <w:rPr>
          <w:rFonts w:eastAsia="MS Mincho" w:cs="Arial"/>
          <w:szCs w:val="20"/>
          <w:lang w:val="es-ES_tradnl"/>
        </w:rPr>
        <w:t>NoComercial</w:t>
      </w:r>
      <w:proofErr w:type="spellEnd"/>
      <w:r w:rsidR="00941789">
        <w:rPr>
          <w:rFonts w:eastAsia="MS Mincho" w:cs="Arial"/>
          <w:szCs w:val="20"/>
          <w:lang w:val="es-ES_tradnl"/>
        </w:rPr>
        <w:t>-</w:t>
      </w:r>
      <w:proofErr w:type="spellStart"/>
      <w:r w:rsidR="00941789">
        <w:rPr>
          <w:rFonts w:eastAsia="MS Mincho" w:cs="Arial"/>
          <w:szCs w:val="20"/>
          <w:lang w:val="es-ES_tradnl"/>
        </w:rPr>
        <w:t>S</w:t>
      </w:r>
      <w:r w:rsidR="00D779E1">
        <w:rPr>
          <w:rFonts w:eastAsia="MS Mincho" w:cs="Arial"/>
          <w:szCs w:val="20"/>
          <w:lang w:val="es-ES_tradnl"/>
        </w:rPr>
        <w:t>in</w:t>
      </w:r>
      <w:r w:rsidR="00941789">
        <w:rPr>
          <w:rFonts w:eastAsia="MS Mincho" w:cs="Arial"/>
          <w:szCs w:val="20"/>
          <w:lang w:val="es-ES_tradnl"/>
        </w:rPr>
        <w:t>ObraDerivada</w:t>
      </w:r>
      <w:proofErr w:type="spellEnd"/>
      <w:r w:rsidR="00941789">
        <w:rPr>
          <w:rFonts w:eastAsia="MS Mincho" w:cs="Arial"/>
          <w:szCs w:val="20"/>
          <w:lang w:val="es-ES_tradnl"/>
        </w:rPr>
        <w:t xml:space="preserve"> </w:t>
      </w:r>
      <w:hyperlink r:id="rId10" w:history="1">
        <w:r w:rsidR="00941789">
          <w:rPr>
            <w:rStyle w:val="Hipervnculo"/>
            <w:lang w:val="es-ES_tradnl"/>
          </w:rPr>
          <w:t xml:space="preserve">3.0 España de </w:t>
        </w:r>
        <w:proofErr w:type="spellStart"/>
        <w:r w:rsidR="00941789">
          <w:rPr>
            <w:rStyle w:val="Hipervnculo"/>
            <w:lang w:val="es-ES_tradnl"/>
          </w:rPr>
          <w:t>Creative</w:t>
        </w:r>
        <w:proofErr w:type="spellEnd"/>
        <w:r w:rsidR="00941789">
          <w:rPr>
            <w:rStyle w:val="Hipervnculo"/>
            <w:lang w:val="es-ES_tradnl"/>
          </w:rPr>
          <w:t xml:space="preserve"> </w:t>
        </w:r>
        <w:proofErr w:type="spellStart"/>
        <w:r w:rsidR="00941789">
          <w:rPr>
            <w:rStyle w:val="Hipervnculo"/>
            <w:lang w:val="es-ES_tradnl"/>
          </w:rPr>
          <w:t>Commons</w:t>
        </w:r>
        <w:proofErr w:type="spellEnd"/>
      </w:hyperlink>
    </w:p>
    <w:p w14:paraId="7F865843" w14:textId="77777777" w:rsidR="00941789" w:rsidRDefault="00941789">
      <w:pPr>
        <w:ind w:right="3438"/>
        <w:rPr>
          <w:rFonts w:cs="Arial"/>
          <w:szCs w:val="20"/>
        </w:rPr>
      </w:pPr>
    </w:p>
    <w:p w14:paraId="5FF4F3EE" w14:textId="77777777" w:rsidR="00941789" w:rsidRDefault="00941789">
      <w:pPr>
        <w:pStyle w:val="HTMLconformatoprevio1"/>
        <w:ind w:right="3438"/>
        <w:jc w:val="both"/>
        <w:rPr>
          <w:rStyle w:val="fnt112"/>
          <w:rFonts w:ascii="Arial" w:hAnsi="Arial" w:cs="Arial"/>
        </w:rPr>
      </w:pPr>
      <w:r>
        <w:rPr>
          <w:rStyle w:val="fnt112"/>
          <w:rFonts w:ascii="Arial" w:hAnsi="Arial" w:cs="Arial"/>
        </w:rPr>
        <w:t>© (</w:t>
      </w:r>
      <w:r w:rsidR="004070CE" w:rsidRPr="004070CE">
        <w:rPr>
          <w:rStyle w:val="fnt112"/>
          <w:rFonts w:ascii="Arial" w:hAnsi="Arial" w:cs="Arial"/>
        </w:rPr>
        <w:t>Esperanza Rodríguez-Correa Fernández</w:t>
      </w:r>
      <w:r>
        <w:rPr>
          <w:rStyle w:val="fnt112"/>
          <w:rFonts w:ascii="Arial" w:hAnsi="Arial" w:cs="Arial"/>
        </w:rPr>
        <w:t>)</w:t>
      </w:r>
    </w:p>
    <w:p w14:paraId="533ED963" w14:textId="77777777" w:rsidR="00412470" w:rsidRDefault="004070CE">
      <w:pPr>
        <w:pStyle w:val="HTMLconformatoprevio1"/>
        <w:ind w:right="3438"/>
        <w:jc w:val="both"/>
        <w:rPr>
          <w:rStyle w:val="fnt112"/>
          <w:rFonts w:ascii="Arial" w:hAnsi="Arial" w:cs="Arial"/>
        </w:rPr>
        <w:sectPr w:rsidR="00412470">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070CE">
        <w:rPr>
          <w:rStyle w:val="fnt112"/>
          <w:rFonts w:ascii="Arial" w:hAnsi="Arial" w:cs="Arial"/>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2D268255"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3962C8C7"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7239D9B3" w14:textId="77777777" w:rsidTr="00087AEE">
        <w:tc>
          <w:tcPr>
            <w:tcW w:w="3708" w:type="dxa"/>
            <w:tcBorders>
              <w:top w:val="single" w:sz="8" w:space="0" w:color="000000"/>
              <w:left w:val="single" w:sz="8" w:space="0" w:color="000000"/>
              <w:bottom w:val="single" w:sz="4" w:space="0" w:color="000000"/>
            </w:tcBorders>
            <w:vAlign w:val="center"/>
          </w:tcPr>
          <w:p w14:paraId="1DBD423A"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00A26CF0" w14:textId="77777777" w:rsidR="00941789" w:rsidRPr="006249F2" w:rsidRDefault="006249F2" w:rsidP="00087AEE">
            <w:pPr>
              <w:spacing w:before="120" w:after="120"/>
              <w:rPr>
                <w:rFonts w:cs="Arial"/>
                <w:i/>
              </w:rPr>
            </w:pPr>
            <w:r w:rsidRPr="006249F2">
              <w:rPr>
                <w:rFonts w:cs="Arial"/>
                <w:i/>
                <w:lang w:val="es-ES_tradnl"/>
              </w:rPr>
              <w:t>Procesamiento de lenguaje natural tóxico en redes sociales.</w:t>
            </w:r>
          </w:p>
        </w:tc>
      </w:tr>
      <w:tr w:rsidR="00941789" w14:paraId="2ACCE5CC" w14:textId="77777777" w:rsidTr="00087AEE">
        <w:tc>
          <w:tcPr>
            <w:tcW w:w="3708" w:type="dxa"/>
            <w:tcBorders>
              <w:top w:val="single" w:sz="4" w:space="0" w:color="000000"/>
              <w:left w:val="single" w:sz="8" w:space="0" w:color="000000"/>
              <w:bottom w:val="single" w:sz="4" w:space="0" w:color="000000"/>
            </w:tcBorders>
            <w:vAlign w:val="center"/>
          </w:tcPr>
          <w:p w14:paraId="30618FC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9D6A6E2" w14:textId="77777777" w:rsidR="00941789" w:rsidRPr="00087AEE" w:rsidRDefault="006249F2" w:rsidP="00087AEE">
            <w:pPr>
              <w:snapToGrid w:val="0"/>
              <w:spacing w:before="120" w:after="120"/>
              <w:rPr>
                <w:rFonts w:cs="Arial"/>
                <w:i/>
                <w:lang w:val="es-ES_tradnl"/>
              </w:rPr>
            </w:pPr>
            <w:r w:rsidRPr="00684A2E">
              <w:rPr>
                <w:lang w:val="es-ES_tradnl"/>
              </w:rPr>
              <w:t>Esperanza Rodríguez-Correa Fernández</w:t>
            </w:r>
          </w:p>
        </w:tc>
      </w:tr>
      <w:tr w:rsidR="00941789" w14:paraId="03933A53" w14:textId="77777777" w:rsidTr="00087AEE">
        <w:tc>
          <w:tcPr>
            <w:tcW w:w="3708" w:type="dxa"/>
            <w:tcBorders>
              <w:top w:val="single" w:sz="4" w:space="0" w:color="000000"/>
              <w:left w:val="single" w:sz="8" w:space="0" w:color="000000"/>
              <w:bottom w:val="single" w:sz="4" w:space="0" w:color="000000"/>
            </w:tcBorders>
            <w:vAlign w:val="center"/>
          </w:tcPr>
          <w:p w14:paraId="119897B5"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600B101" w14:textId="77777777" w:rsidR="00941789" w:rsidRPr="004B5A15" w:rsidRDefault="006249F2" w:rsidP="00087AEE">
            <w:pPr>
              <w:snapToGrid w:val="0"/>
              <w:spacing w:before="120" w:after="120"/>
              <w:rPr>
                <w:rFonts w:cs="Arial"/>
                <w:lang w:val="es-ES_tradnl"/>
              </w:rPr>
            </w:pPr>
            <w:r w:rsidRPr="006249F2">
              <w:rPr>
                <w:rFonts w:cs="Arial"/>
                <w:i/>
                <w:lang w:val="es-ES_tradnl"/>
              </w:rPr>
              <w:t>José Luis Gómez García</w:t>
            </w:r>
          </w:p>
        </w:tc>
      </w:tr>
      <w:tr w:rsidR="004B5A15" w14:paraId="4F1B6A85" w14:textId="77777777" w:rsidTr="00087AEE">
        <w:tc>
          <w:tcPr>
            <w:tcW w:w="3708" w:type="dxa"/>
            <w:tcBorders>
              <w:top w:val="single" w:sz="4" w:space="0" w:color="000000"/>
              <w:left w:val="single" w:sz="8" w:space="0" w:color="000000"/>
              <w:bottom w:val="single" w:sz="4" w:space="0" w:color="000000"/>
            </w:tcBorders>
            <w:vAlign w:val="center"/>
          </w:tcPr>
          <w:p w14:paraId="42313627"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4F75240" w14:textId="77777777" w:rsidR="004B5A15" w:rsidRPr="004B5A15" w:rsidRDefault="004B5A15" w:rsidP="00087AEE">
            <w:pPr>
              <w:snapToGrid w:val="0"/>
              <w:spacing w:before="120" w:after="120"/>
              <w:rPr>
                <w:rFonts w:cs="Arial"/>
                <w:lang w:val="es-ES_tradnl"/>
              </w:rPr>
            </w:pPr>
          </w:p>
        </w:tc>
      </w:tr>
      <w:tr w:rsidR="00941789" w14:paraId="1786AB67" w14:textId="77777777" w:rsidTr="00087AEE">
        <w:tc>
          <w:tcPr>
            <w:tcW w:w="3708" w:type="dxa"/>
            <w:tcBorders>
              <w:top w:val="single" w:sz="4" w:space="0" w:color="000000"/>
              <w:left w:val="single" w:sz="8" w:space="0" w:color="000000"/>
              <w:bottom w:val="single" w:sz="4" w:space="0" w:color="000000"/>
            </w:tcBorders>
            <w:vAlign w:val="center"/>
          </w:tcPr>
          <w:p w14:paraId="69D24129"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w:t>
            </w:r>
            <w:proofErr w:type="spellStart"/>
            <w:r w:rsidRPr="004B5A15">
              <w:rPr>
                <w:rFonts w:cs="Arial"/>
                <w:b/>
                <w:lang w:val="es-ES_tradnl"/>
              </w:rPr>
              <w:t>aaaa</w:t>
            </w:r>
            <w:proofErr w:type="spellEnd"/>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21AC1B9" w14:textId="77777777" w:rsidR="00941789" w:rsidRPr="004B5A15" w:rsidRDefault="004F4266" w:rsidP="00087AEE">
            <w:pPr>
              <w:snapToGrid w:val="0"/>
              <w:spacing w:before="120" w:after="120"/>
              <w:rPr>
                <w:rFonts w:cs="Arial"/>
                <w:lang w:val="es-ES_tradnl"/>
              </w:rPr>
            </w:pPr>
            <w:r>
              <w:rPr>
                <w:rFonts w:cs="Arial"/>
                <w:lang w:val="es-ES_tradnl"/>
              </w:rPr>
              <w:t>06/</w:t>
            </w:r>
            <w:r w:rsidR="00465221">
              <w:rPr>
                <w:rFonts w:cs="Arial"/>
                <w:lang w:val="es-ES_tradnl"/>
              </w:rPr>
              <w:t>2019</w:t>
            </w:r>
          </w:p>
        </w:tc>
      </w:tr>
      <w:tr w:rsidR="00941789" w14:paraId="62C09F43" w14:textId="77777777" w:rsidTr="00087AEE">
        <w:tc>
          <w:tcPr>
            <w:tcW w:w="3708" w:type="dxa"/>
            <w:tcBorders>
              <w:top w:val="single" w:sz="4" w:space="0" w:color="000000"/>
              <w:left w:val="single" w:sz="8" w:space="0" w:color="000000"/>
              <w:bottom w:val="single" w:sz="4" w:space="0" w:color="000000"/>
            </w:tcBorders>
            <w:vAlign w:val="center"/>
          </w:tcPr>
          <w:p w14:paraId="246A560D" w14:textId="77777777"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E73FD14" w14:textId="77777777" w:rsidR="00941789" w:rsidRPr="004B5A15" w:rsidRDefault="004B5A15" w:rsidP="00087AEE">
            <w:pPr>
              <w:snapToGrid w:val="0"/>
              <w:spacing w:before="120" w:after="120"/>
              <w:rPr>
                <w:rFonts w:cs="Arial"/>
                <w:lang w:val="es-ES_tradnl"/>
              </w:rPr>
            </w:pPr>
            <w:r w:rsidRPr="004B5A15">
              <w:rPr>
                <w:rFonts w:cs="Arial"/>
                <w:i/>
                <w:lang w:val="es-ES_tradnl"/>
              </w:rPr>
              <w:t>Plan de estudios del estudiante</w:t>
            </w:r>
          </w:p>
        </w:tc>
      </w:tr>
      <w:tr w:rsidR="004B5A15" w14:paraId="1E396FD8" w14:textId="77777777" w:rsidTr="00087AEE">
        <w:tc>
          <w:tcPr>
            <w:tcW w:w="3708" w:type="dxa"/>
            <w:tcBorders>
              <w:top w:val="single" w:sz="4" w:space="0" w:color="000000"/>
              <w:left w:val="single" w:sz="8" w:space="0" w:color="000000"/>
              <w:bottom w:val="single" w:sz="4" w:space="0" w:color="000000"/>
            </w:tcBorders>
            <w:vAlign w:val="center"/>
          </w:tcPr>
          <w:p w14:paraId="12AAB39F"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9B98BEA" w14:textId="77777777" w:rsidR="004B5A15" w:rsidRPr="004B5A15" w:rsidRDefault="008732D1" w:rsidP="00087AEE">
            <w:pPr>
              <w:snapToGrid w:val="0"/>
              <w:spacing w:before="120" w:after="120"/>
              <w:rPr>
                <w:rFonts w:cs="Arial"/>
                <w:i/>
                <w:lang w:val="es-ES_tradnl"/>
              </w:rPr>
            </w:pPr>
            <w:r>
              <w:rPr>
                <w:rFonts w:cs="Arial"/>
                <w:i/>
                <w:lang w:val="es-ES_tradnl"/>
              </w:rPr>
              <w:t>El nombre</w:t>
            </w:r>
            <w:r w:rsidR="00E3156A">
              <w:rPr>
                <w:rFonts w:cs="Arial"/>
                <w:i/>
                <w:lang w:val="es-ES_tradnl"/>
              </w:rPr>
              <w:t xml:space="preserve"> y código</w:t>
            </w:r>
            <w:r>
              <w:rPr>
                <w:rFonts w:cs="Arial"/>
                <w:i/>
                <w:lang w:val="es-ES_tradnl"/>
              </w:rPr>
              <w:t xml:space="preserve"> de la a</w:t>
            </w:r>
            <w:r w:rsidR="004B5A15" w:rsidRPr="004B5A15">
              <w:rPr>
                <w:rFonts w:cs="Arial"/>
                <w:i/>
                <w:lang w:val="es-ES_tradnl"/>
              </w:rPr>
              <w:t>signatura de TF</w:t>
            </w:r>
          </w:p>
        </w:tc>
      </w:tr>
      <w:tr w:rsidR="004B5A15" w14:paraId="39B1E50F" w14:textId="77777777" w:rsidTr="00087AEE">
        <w:tc>
          <w:tcPr>
            <w:tcW w:w="3708" w:type="dxa"/>
            <w:tcBorders>
              <w:top w:val="single" w:sz="4" w:space="0" w:color="000000"/>
              <w:left w:val="single" w:sz="8" w:space="0" w:color="000000"/>
              <w:bottom w:val="single" w:sz="4" w:space="0" w:color="000000"/>
            </w:tcBorders>
            <w:vAlign w:val="center"/>
          </w:tcPr>
          <w:p w14:paraId="1C847129"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FF5F482" w14:textId="77777777" w:rsidR="004B5A15" w:rsidRPr="004B5A15" w:rsidRDefault="004F4266" w:rsidP="00087AEE">
            <w:pPr>
              <w:spacing w:before="120" w:after="120"/>
              <w:rPr>
                <w:rFonts w:cs="Arial"/>
                <w:i/>
                <w:lang w:val="es-ES_tradnl"/>
              </w:rPr>
            </w:pPr>
            <w:r>
              <w:rPr>
                <w:rFonts w:cs="Arial"/>
                <w:i/>
                <w:lang w:val="es-ES_tradnl"/>
              </w:rPr>
              <w:t>Español</w:t>
            </w:r>
          </w:p>
        </w:tc>
      </w:tr>
      <w:tr w:rsidR="004B5A15" w14:paraId="6E7B1181" w14:textId="77777777" w:rsidTr="00087AEE">
        <w:tc>
          <w:tcPr>
            <w:tcW w:w="3708" w:type="dxa"/>
            <w:tcBorders>
              <w:top w:val="single" w:sz="4" w:space="0" w:color="000000"/>
              <w:left w:val="single" w:sz="8" w:space="0" w:color="000000"/>
              <w:bottom w:val="single" w:sz="4" w:space="0" w:color="000000"/>
            </w:tcBorders>
            <w:vAlign w:val="center"/>
          </w:tcPr>
          <w:p w14:paraId="78AD5560"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CB1376A" w14:textId="77777777" w:rsidR="004B5A15" w:rsidRPr="004F4266" w:rsidRDefault="004F4266" w:rsidP="00087AEE">
            <w:pPr>
              <w:spacing w:before="120" w:after="120"/>
              <w:rPr>
                <w:rFonts w:cs="Arial"/>
                <w:i/>
                <w:lang w:val="en-GB"/>
              </w:rPr>
            </w:pPr>
            <w:r w:rsidRPr="004F4266">
              <w:rPr>
                <w:rFonts w:cs="Arial"/>
                <w:i/>
                <w:lang w:val="en-GB"/>
              </w:rPr>
              <w:t>NLP, Machine L</w:t>
            </w:r>
            <w:r>
              <w:rPr>
                <w:rFonts w:cs="Arial"/>
                <w:i/>
                <w:lang w:val="en-GB"/>
              </w:rPr>
              <w:t>earning</w:t>
            </w:r>
          </w:p>
          <w:p w14:paraId="25A7BAF2" w14:textId="77777777" w:rsidR="004F4266" w:rsidRPr="004F4266" w:rsidRDefault="004F4266" w:rsidP="00087AEE">
            <w:pPr>
              <w:spacing w:before="120" w:after="120"/>
              <w:rPr>
                <w:rFonts w:cs="Arial"/>
                <w:i/>
                <w:lang w:val="en-GB"/>
              </w:rPr>
            </w:pPr>
            <w:r w:rsidRPr="004F4266">
              <w:rPr>
                <w:rFonts w:cs="Arial"/>
                <w:i/>
                <w:lang w:val="en-GB"/>
              </w:rPr>
              <w:t>Toxic messages</w:t>
            </w:r>
          </w:p>
          <w:p w14:paraId="2EBB9CCC" w14:textId="77777777" w:rsidR="004F4266" w:rsidRPr="004F4266" w:rsidRDefault="004F4266" w:rsidP="00087AEE">
            <w:pPr>
              <w:spacing w:before="120" w:after="120"/>
              <w:rPr>
                <w:rFonts w:cs="Arial"/>
                <w:i/>
                <w:lang w:val="en-GB"/>
              </w:rPr>
            </w:pPr>
          </w:p>
        </w:tc>
      </w:tr>
      <w:tr w:rsidR="007B2AC3" w14:paraId="4E5E88A6" w14:textId="77777777">
        <w:tc>
          <w:tcPr>
            <w:tcW w:w="8690" w:type="dxa"/>
            <w:gridSpan w:val="2"/>
            <w:vAlign w:val="center"/>
          </w:tcPr>
          <w:p w14:paraId="025B6213" w14:textId="77777777" w:rsidR="004B5A15" w:rsidRPr="004B5A15" w:rsidRDefault="004B5A15" w:rsidP="004B5A15">
            <w:pPr>
              <w:snapToGrid w:val="0"/>
              <w:spacing w:before="120" w:after="120"/>
              <w:rPr>
                <w:rFonts w:cs="Arial"/>
                <w:b/>
                <w:lang w:val="es-ES_tradnl"/>
              </w:rPr>
            </w:pPr>
            <w:r w:rsidRPr="0091065E">
              <w:rPr>
                <w:rFonts w:cs="Arial"/>
                <w:b/>
              </w:rPr>
              <w:t xml:space="preserve">  </w:t>
            </w:r>
            <w:r w:rsidRPr="004B5A15">
              <w:rPr>
                <w:rFonts w:cs="Arial"/>
                <w:b/>
                <w:lang w:val="es-ES_tradnl"/>
              </w:rPr>
              <w:t>Resumen del Trabajo (máximo 250 palabras):</w:t>
            </w:r>
            <w:r w:rsidRPr="004B5A15">
              <w:rPr>
                <w:rFonts w:cs="Arial"/>
                <w:i/>
                <w:lang w:val="es-ES_tradnl"/>
              </w:rPr>
              <w:t xml:space="preserve"> Con la finalidad, contexto de aplicación, metodología, resultados </w:t>
            </w:r>
            <w:r w:rsidR="00E3156A">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3A5D7BE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2B8D21D5" w14:textId="630B6382" w:rsidR="0051493A" w:rsidRPr="0051493A" w:rsidRDefault="0051493A" w:rsidP="0051493A">
            <w:pPr>
              <w:snapToGrid w:val="0"/>
              <w:spacing w:before="120" w:after="120"/>
              <w:rPr>
                <w:rFonts w:cs="Arial"/>
                <w:szCs w:val="20"/>
                <w:lang w:val="es-ES_tradnl"/>
              </w:rPr>
            </w:pPr>
            <w:r w:rsidRPr="0051493A">
              <w:rPr>
                <w:rFonts w:cs="Arial"/>
                <w:szCs w:val="20"/>
                <w:lang w:val="es-ES_tradnl"/>
              </w:rPr>
              <w:t>El princi</w:t>
            </w:r>
            <w:r w:rsidR="002C7F75">
              <w:rPr>
                <w:rFonts w:cs="Arial"/>
                <w:szCs w:val="20"/>
                <w:lang w:val="es-ES_tradnl"/>
              </w:rPr>
              <w:t>pal propósito de este proyecto e</w:t>
            </w:r>
            <w:r w:rsidRPr="0051493A">
              <w:rPr>
                <w:rFonts w:cs="Arial"/>
                <w:szCs w:val="20"/>
                <w:lang w:val="es-ES_tradnl"/>
              </w:rPr>
              <w:t xml:space="preserve">s el reconocimiento de lenguaje tóxico en redes sociales o en cualquier conversación informal </w:t>
            </w:r>
            <w:r>
              <w:rPr>
                <w:rFonts w:cs="Arial"/>
                <w:szCs w:val="20"/>
                <w:lang w:val="es-ES_tradnl"/>
              </w:rPr>
              <w:t>realizada entre humamos, como es</w:t>
            </w:r>
            <w:r w:rsidRPr="0051493A">
              <w:rPr>
                <w:rFonts w:cs="Arial"/>
                <w:szCs w:val="20"/>
                <w:lang w:val="es-ES_tradnl"/>
              </w:rPr>
              <w:t xml:space="preserve"> la partición en foros universitarios. </w:t>
            </w:r>
          </w:p>
          <w:p w14:paraId="6057B315" w14:textId="625DBEDB" w:rsidR="0051493A" w:rsidRPr="0051493A" w:rsidRDefault="0051493A" w:rsidP="0051493A">
            <w:pPr>
              <w:snapToGrid w:val="0"/>
              <w:spacing w:before="120" w:after="120"/>
              <w:rPr>
                <w:rFonts w:cs="Arial"/>
                <w:szCs w:val="20"/>
                <w:lang w:val="es-ES_tradnl"/>
              </w:rPr>
            </w:pPr>
            <w:r w:rsidRPr="0051493A">
              <w:rPr>
                <w:rFonts w:cs="Arial"/>
                <w:szCs w:val="20"/>
                <w:lang w:val="es-ES_tradnl"/>
              </w:rPr>
              <w:t xml:space="preserve">La propuesta ha sido inspirada por 'perspective' tecnología creada por Jigsaw y el equipo de tecnología de lucha contra el abuso de Google en un proyecto de investigación colaborativo llamado </w:t>
            </w:r>
            <w:proofErr w:type="spellStart"/>
            <w:r w:rsidRPr="0051493A">
              <w:rPr>
                <w:rFonts w:cs="Arial"/>
                <w:szCs w:val="20"/>
                <w:lang w:val="es-ES_tradnl"/>
              </w:rPr>
              <w:t>Conversation</w:t>
            </w:r>
            <w:proofErr w:type="spellEnd"/>
            <w:r w:rsidRPr="0051493A">
              <w:rPr>
                <w:rFonts w:cs="Arial"/>
                <w:szCs w:val="20"/>
                <w:lang w:val="es-ES_tradnl"/>
              </w:rPr>
              <w:t xml:space="preserve">-AI y finalmente </w:t>
            </w:r>
            <w:r w:rsidR="00D92B74" w:rsidRPr="0051493A">
              <w:rPr>
                <w:rFonts w:cs="Arial"/>
                <w:szCs w:val="20"/>
                <w:lang w:val="es-ES_tradnl"/>
              </w:rPr>
              <w:t>integrada</w:t>
            </w:r>
            <w:r w:rsidRPr="0051493A">
              <w:rPr>
                <w:rFonts w:cs="Arial"/>
                <w:szCs w:val="20"/>
                <w:lang w:val="es-ES_tradnl"/>
              </w:rPr>
              <w:t xml:space="preserve"> en la biblioteca </w:t>
            </w:r>
            <w:proofErr w:type="spellStart"/>
            <w:r w:rsidRPr="0051493A">
              <w:rPr>
                <w:rFonts w:cs="Arial"/>
                <w:szCs w:val="20"/>
                <w:lang w:val="es-ES_tradnl"/>
              </w:rPr>
              <w:t>Tensorflow</w:t>
            </w:r>
            <w:proofErr w:type="spellEnd"/>
            <w:r w:rsidRPr="0051493A">
              <w:rPr>
                <w:rFonts w:cs="Arial"/>
                <w:szCs w:val="20"/>
                <w:lang w:val="es-ES_tradnl"/>
              </w:rPr>
              <w:t>.</w:t>
            </w:r>
          </w:p>
          <w:p w14:paraId="663CCCD6" w14:textId="4BFB1F3C" w:rsidR="004B5A15" w:rsidRPr="004B5A15" w:rsidRDefault="002C7F75" w:rsidP="0051493A">
            <w:pPr>
              <w:spacing w:before="120" w:after="120"/>
              <w:rPr>
                <w:rFonts w:cs="Arial"/>
                <w:lang w:val="es-ES_tradnl"/>
              </w:rPr>
            </w:pPr>
            <w:r>
              <w:rPr>
                <w:rFonts w:cs="Arial"/>
                <w:szCs w:val="20"/>
                <w:lang w:val="es-ES_tradnl"/>
              </w:rPr>
              <w:t>La</w:t>
            </w:r>
            <w:r w:rsidR="0051493A" w:rsidRPr="0051493A">
              <w:rPr>
                <w:rFonts w:cs="Arial"/>
                <w:szCs w:val="20"/>
                <w:lang w:val="es-ES_tradnl"/>
              </w:rPr>
              <w:t xml:space="preserve"> contribución de este estudio no es solo la comparación del rendimiento de los algoritmos estándar en dos conjuntos de datos con diferentes idiomas (español e inglés) sino que también prueba la necesidad de una biblioteca similar a Vader en español con los comentarios tóxicos más comunes.</w:t>
            </w:r>
          </w:p>
          <w:p w14:paraId="458B0B7A" w14:textId="77777777" w:rsidR="004B5A15" w:rsidRPr="004B5A15" w:rsidRDefault="004B5A15">
            <w:pPr>
              <w:spacing w:before="120" w:after="120"/>
              <w:rPr>
                <w:rFonts w:cs="Arial"/>
                <w:lang w:val="es-ES_tradnl"/>
              </w:rPr>
            </w:pPr>
          </w:p>
          <w:p w14:paraId="02442A14" w14:textId="77777777" w:rsidR="004B5A15" w:rsidRPr="004B5A15" w:rsidRDefault="004B5A15">
            <w:pPr>
              <w:spacing w:before="120" w:after="120"/>
              <w:rPr>
                <w:rFonts w:cs="Arial"/>
                <w:lang w:val="es-ES_tradnl"/>
              </w:rPr>
            </w:pPr>
          </w:p>
          <w:p w14:paraId="0C0F042E" w14:textId="77777777" w:rsidR="004B5A15" w:rsidRPr="004B5A15" w:rsidRDefault="004B5A15">
            <w:pPr>
              <w:spacing w:before="120" w:after="120"/>
              <w:rPr>
                <w:rFonts w:cs="Arial"/>
                <w:lang w:val="es-ES_tradnl"/>
              </w:rPr>
            </w:pPr>
          </w:p>
          <w:p w14:paraId="3720140F" w14:textId="77777777" w:rsidR="004B5A15" w:rsidRPr="004B5A15" w:rsidRDefault="004B5A15">
            <w:pPr>
              <w:spacing w:before="120" w:after="120"/>
              <w:rPr>
                <w:rFonts w:cs="Arial"/>
                <w:lang w:val="es-ES_tradnl"/>
              </w:rPr>
            </w:pPr>
          </w:p>
          <w:p w14:paraId="64AE4886" w14:textId="77777777" w:rsidR="004B5A15" w:rsidRPr="004B5A15" w:rsidRDefault="004B5A15">
            <w:pPr>
              <w:spacing w:before="120" w:after="120"/>
              <w:rPr>
                <w:rFonts w:cs="Arial"/>
                <w:lang w:val="es-ES_tradnl"/>
              </w:rPr>
            </w:pPr>
          </w:p>
          <w:p w14:paraId="0D21195F" w14:textId="77777777" w:rsidR="004B5A15" w:rsidRPr="004B5A15" w:rsidRDefault="004B5A15">
            <w:pPr>
              <w:spacing w:before="120" w:after="120"/>
              <w:rPr>
                <w:rFonts w:cs="Arial"/>
                <w:lang w:val="es-ES_tradnl"/>
              </w:rPr>
            </w:pPr>
          </w:p>
          <w:p w14:paraId="49D6F913" w14:textId="77777777" w:rsidR="004B5A15" w:rsidRPr="004B5A15" w:rsidRDefault="004B5A15">
            <w:pPr>
              <w:spacing w:before="120" w:after="120"/>
              <w:rPr>
                <w:rFonts w:cs="Arial"/>
                <w:lang w:val="es-ES_tradnl"/>
              </w:rPr>
            </w:pPr>
          </w:p>
          <w:p w14:paraId="571E2425" w14:textId="77777777" w:rsidR="004B5A15" w:rsidRPr="004B5A15" w:rsidRDefault="004B5A15">
            <w:pPr>
              <w:spacing w:before="120" w:after="120"/>
              <w:rPr>
                <w:rFonts w:cs="Arial"/>
                <w:lang w:val="es-ES_tradnl"/>
              </w:rPr>
            </w:pPr>
          </w:p>
        </w:tc>
      </w:tr>
      <w:tr w:rsidR="004B5A15" w:rsidRPr="00826878" w14:paraId="4A87D11A"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F672C4E" w14:textId="77777777" w:rsidR="004B5A15" w:rsidRPr="00D27E0F" w:rsidRDefault="004B5A15" w:rsidP="00D779E1">
            <w:pPr>
              <w:snapToGrid w:val="0"/>
              <w:spacing w:before="120" w:after="120"/>
              <w:rPr>
                <w:rFonts w:cs="Arial"/>
                <w:b/>
                <w:lang w:val="en-GB"/>
              </w:rPr>
            </w:pPr>
            <w:r>
              <w:rPr>
                <w:rFonts w:cs="Arial"/>
                <w:b/>
              </w:rPr>
              <w:lastRenderedPageBreak/>
              <w:t xml:space="preserve">  </w:t>
            </w:r>
            <w:r w:rsidRPr="00D27E0F">
              <w:rPr>
                <w:rFonts w:cs="Arial"/>
                <w:b/>
                <w:lang w:val="en-GB"/>
              </w:rPr>
              <w:t>Abstract (in English, 250 words or less):</w:t>
            </w:r>
          </w:p>
          <w:p w14:paraId="241B6895" w14:textId="77777777" w:rsidR="001F716E" w:rsidRPr="00D27E0F" w:rsidRDefault="001F716E" w:rsidP="00D779E1">
            <w:pPr>
              <w:snapToGrid w:val="0"/>
              <w:spacing w:before="120" w:after="120"/>
              <w:rPr>
                <w:rFonts w:cs="Arial"/>
                <w:b/>
                <w:lang w:val="en-GB"/>
              </w:rPr>
            </w:pPr>
          </w:p>
        </w:tc>
      </w:tr>
      <w:tr w:rsidR="004B5A15" w:rsidRPr="00826878" w14:paraId="49ECD5C3"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260FEE46" w14:textId="77777777" w:rsidR="00C75096" w:rsidRPr="00C75096" w:rsidRDefault="00C75096" w:rsidP="00C75096">
            <w:pPr>
              <w:spacing w:before="120" w:after="120"/>
              <w:rPr>
                <w:rFonts w:cs="Arial"/>
                <w:lang w:val="en-GB"/>
              </w:rPr>
            </w:pPr>
            <w:r w:rsidRPr="00C75096">
              <w:rPr>
                <w:rFonts w:cs="Arial"/>
                <w:lang w:val="en-GB"/>
              </w:rPr>
              <w:t xml:space="preserve">The main purpose of this project is to recognize toxic language in the social network or any conversation between humans, such as interactions in a university forum.  </w:t>
            </w:r>
          </w:p>
          <w:p w14:paraId="07BCA5B0" w14:textId="7174D270" w:rsidR="004B5A15" w:rsidRDefault="00C75096" w:rsidP="00C75096">
            <w:pPr>
              <w:spacing w:before="120" w:after="120"/>
              <w:rPr>
                <w:rFonts w:cs="Arial"/>
                <w:lang w:val="en-GB"/>
              </w:rPr>
            </w:pPr>
            <w:r w:rsidRPr="00C75096">
              <w:rPr>
                <w:rFonts w:cs="Arial"/>
                <w:lang w:val="en-GB"/>
              </w:rPr>
              <w:t xml:space="preserve">This approach has been inspired by 'perspective' technology </w:t>
            </w:r>
            <w:r w:rsidR="003825A1" w:rsidRPr="003825A1">
              <w:rPr>
                <w:rFonts w:cs="Arial"/>
                <w:lang w:val="en-GB"/>
              </w:rPr>
              <w:t>created by Jigsaw and Google’s Counter Abuse Technology team in a collaborative research project called Conversation-AI</w:t>
            </w:r>
            <w:r w:rsidR="003825A1">
              <w:rPr>
                <w:rFonts w:cs="Arial"/>
                <w:lang w:val="en-GB"/>
              </w:rPr>
              <w:t xml:space="preserve"> </w:t>
            </w:r>
            <w:r w:rsidRPr="00C75096">
              <w:rPr>
                <w:rFonts w:cs="Arial"/>
                <w:lang w:val="en-GB"/>
              </w:rPr>
              <w:t xml:space="preserve">and finally integrated into the </w:t>
            </w:r>
            <w:proofErr w:type="spellStart"/>
            <w:r w:rsidRPr="00C75096">
              <w:rPr>
                <w:rFonts w:cs="Arial"/>
                <w:lang w:val="en-GB"/>
              </w:rPr>
              <w:t>Tensorflo</w:t>
            </w:r>
            <w:r w:rsidR="00813BC7">
              <w:rPr>
                <w:rFonts w:cs="Arial"/>
                <w:lang w:val="en-GB"/>
              </w:rPr>
              <w:t>w</w:t>
            </w:r>
            <w:proofErr w:type="spellEnd"/>
            <w:r w:rsidRPr="00C75096">
              <w:rPr>
                <w:rFonts w:cs="Arial"/>
                <w:lang w:val="en-GB"/>
              </w:rPr>
              <w:t xml:space="preserve"> library. </w:t>
            </w:r>
          </w:p>
          <w:p w14:paraId="29BA1643" w14:textId="47183924" w:rsidR="0097726B" w:rsidRPr="00D27E0F" w:rsidRDefault="0097726B" w:rsidP="00C75096">
            <w:pPr>
              <w:spacing w:before="120" w:after="120"/>
              <w:rPr>
                <w:rFonts w:cs="Arial"/>
                <w:lang w:val="en-GB"/>
              </w:rPr>
            </w:pPr>
            <w:r>
              <w:rPr>
                <w:rFonts w:cs="Arial"/>
                <w:lang w:val="en-GB"/>
              </w:rPr>
              <w:t xml:space="preserve">What this study contributes is not only a project which compares the performance of the gold standard algorithms on two datasets with different languages (Spanish and English) but also probes the necessity of a library </w:t>
            </w:r>
            <w:proofErr w:type="gramStart"/>
            <w:r>
              <w:rPr>
                <w:rFonts w:cs="Arial"/>
                <w:lang w:val="en-GB"/>
              </w:rPr>
              <w:t>similar to</w:t>
            </w:r>
            <w:proofErr w:type="gramEnd"/>
            <w:r>
              <w:rPr>
                <w:rFonts w:cs="Arial"/>
                <w:lang w:val="en-GB"/>
              </w:rPr>
              <w:t xml:space="preserve"> Vader in Spanish with the most common toxic comments. </w:t>
            </w:r>
          </w:p>
          <w:p w14:paraId="6B2CFC9E" w14:textId="77777777" w:rsidR="004B5A15" w:rsidRPr="00D27E0F" w:rsidRDefault="004B5A15">
            <w:pPr>
              <w:spacing w:before="120" w:after="120"/>
              <w:rPr>
                <w:rFonts w:cs="Arial"/>
                <w:lang w:val="en-GB"/>
              </w:rPr>
            </w:pPr>
          </w:p>
          <w:p w14:paraId="37E435A1" w14:textId="77777777" w:rsidR="004B5A15" w:rsidRPr="00D27E0F" w:rsidRDefault="004B5A15">
            <w:pPr>
              <w:spacing w:before="120" w:after="120"/>
              <w:rPr>
                <w:rFonts w:cs="Arial"/>
                <w:lang w:val="en-GB"/>
              </w:rPr>
            </w:pPr>
          </w:p>
          <w:p w14:paraId="48EA419F" w14:textId="77777777" w:rsidR="004B5A15" w:rsidRPr="00D27E0F" w:rsidRDefault="004B5A15">
            <w:pPr>
              <w:spacing w:before="120" w:after="120"/>
              <w:rPr>
                <w:rFonts w:cs="Arial"/>
                <w:lang w:val="en-GB"/>
              </w:rPr>
            </w:pPr>
          </w:p>
          <w:p w14:paraId="5DE44C53" w14:textId="77777777" w:rsidR="004B5A15" w:rsidRPr="00D27E0F" w:rsidRDefault="004B5A15">
            <w:pPr>
              <w:spacing w:before="120" w:after="120"/>
              <w:rPr>
                <w:rFonts w:cs="Arial"/>
                <w:lang w:val="en-GB"/>
              </w:rPr>
            </w:pPr>
          </w:p>
          <w:p w14:paraId="1A50E4A5" w14:textId="77777777" w:rsidR="004B5A15" w:rsidRPr="00D27E0F" w:rsidRDefault="004B5A15">
            <w:pPr>
              <w:spacing w:before="120" w:after="120"/>
              <w:rPr>
                <w:rFonts w:cs="Arial"/>
                <w:lang w:val="en-GB"/>
              </w:rPr>
            </w:pPr>
          </w:p>
          <w:p w14:paraId="2C605546" w14:textId="77777777" w:rsidR="004B5A15" w:rsidRPr="00D27E0F" w:rsidRDefault="004B5A15">
            <w:pPr>
              <w:spacing w:before="120" w:after="120"/>
              <w:rPr>
                <w:rFonts w:cs="Arial"/>
                <w:lang w:val="en-GB"/>
              </w:rPr>
            </w:pPr>
          </w:p>
          <w:p w14:paraId="06B43547" w14:textId="77777777" w:rsidR="004B5A15" w:rsidRPr="00D27E0F" w:rsidRDefault="004B5A15">
            <w:pPr>
              <w:spacing w:before="120" w:after="120"/>
              <w:rPr>
                <w:rFonts w:cs="Arial"/>
                <w:lang w:val="en-GB"/>
              </w:rPr>
            </w:pPr>
          </w:p>
          <w:p w14:paraId="4A6C85E9" w14:textId="77777777" w:rsidR="004B5A15" w:rsidRPr="00D27E0F" w:rsidRDefault="004B5A15">
            <w:pPr>
              <w:spacing w:before="120" w:after="120"/>
              <w:rPr>
                <w:rFonts w:cs="Arial"/>
                <w:lang w:val="en-GB"/>
              </w:rPr>
            </w:pPr>
          </w:p>
          <w:p w14:paraId="405A206C" w14:textId="77777777" w:rsidR="004B5A15" w:rsidRPr="00D27E0F" w:rsidRDefault="004B5A15">
            <w:pPr>
              <w:spacing w:before="120" w:after="120"/>
              <w:rPr>
                <w:rFonts w:cs="Arial"/>
                <w:lang w:val="en-GB"/>
              </w:rPr>
            </w:pPr>
          </w:p>
          <w:p w14:paraId="5C9AB4D6" w14:textId="77777777" w:rsidR="004B5A15" w:rsidRPr="00D27E0F" w:rsidRDefault="004B5A15">
            <w:pPr>
              <w:spacing w:before="120" w:after="120"/>
              <w:rPr>
                <w:rFonts w:cs="Arial"/>
                <w:lang w:val="en-GB"/>
              </w:rPr>
            </w:pPr>
          </w:p>
          <w:p w14:paraId="36185B45" w14:textId="77777777" w:rsidR="004B5A15" w:rsidRPr="00D27E0F" w:rsidRDefault="004B5A15">
            <w:pPr>
              <w:spacing w:before="120" w:after="120"/>
              <w:rPr>
                <w:rFonts w:cs="Arial"/>
                <w:lang w:val="en-GB"/>
              </w:rPr>
            </w:pPr>
          </w:p>
          <w:p w14:paraId="5F7244A0" w14:textId="77777777" w:rsidR="004B5A15" w:rsidRPr="00D27E0F" w:rsidRDefault="004B5A15">
            <w:pPr>
              <w:spacing w:before="120" w:after="120"/>
              <w:rPr>
                <w:rFonts w:cs="Arial"/>
                <w:lang w:val="en-GB"/>
              </w:rPr>
            </w:pPr>
          </w:p>
          <w:p w14:paraId="3DBF90CE" w14:textId="77777777" w:rsidR="004B5A15" w:rsidRPr="00D27E0F" w:rsidRDefault="004B5A15">
            <w:pPr>
              <w:spacing w:before="120" w:after="120"/>
              <w:rPr>
                <w:rFonts w:cs="Arial"/>
                <w:lang w:val="en-GB"/>
              </w:rPr>
            </w:pPr>
          </w:p>
          <w:p w14:paraId="79231124" w14:textId="77777777" w:rsidR="004B5A15" w:rsidRPr="00D27E0F" w:rsidRDefault="004B5A15">
            <w:pPr>
              <w:spacing w:before="120" w:after="120"/>
              <w:rPr>
                <w:rFonts w:cs="Arial"/>
                <w:lang w:val="en-GB"/>
              </w:rPr>
            </w:pPr>
          </w:p>
          <w:p w14:paraId="515577E8" w14:textId="77777777" w:rsidR="004B5A15" w:rsidRPr="00D27E0F" w:rsidRDefault="004B5A15">
            <w:pPr>
              <w:spacing w:before="120" w:after="120"/>
              <w:rPr>
                <w:rFonts w:cs="Arial"/>
                <w:lang w:val="en-GB"/>
              </w:rPr>
            </w:pPr>
          </w:p>
          <w:p w14:paraId="56E5D36D" w14:textId="77777777" w:rsidR="004B5A15" w:rsidRPr="00D27E0F" w:rsidRDefault="004B5A15">
            <w:pPr>
              <w:spacing w:before="120" w:after="120"/>
              <w:rPr>
                <w:rFonts w:cs="Arial"/>
                <w:lang w:val="en-GB"/>
              </w:rPr>
            </w:pPr>
          </w:p>
        </w:tc>
      </w:tr>
    </w:tbl>
    <w:p w14:paraId="1DD17987" w14:textId="77777777" w:rsidR="00941789" w:rsidRPr="00D27E0F" w:rsidRDefault="00941789">
      <w:pPr>
        <w:rPr>
          <w:lang w:val="en-GB"/>
        </w:rPr>
        <w:sectPr w:rsidR="00941789" w:rsidRPr="00D27E0F" w:rsidSect="00412470">
          <w:footerReference w:type="default" r:id="rId13"/>
          <w:footerReference w:type="first" r:id="rId14"/>
          <w:footnotePr>
            <w:pos w:val="beneathText"/>
          </w:footnotePr>
          <w:pgSz w:w="11905" w:h="16837"/>
          <w:pgMar w:top="1418" w:right="1701" w:bottom="1418" w:left="1701" w:header="708" w:footer="709" w:gutter="0"/>
          <w:pgNumType w:fmt="lowerRoman" w:start="1"/>
          <w:cols w:space="708"/>
          <w:titlePg/>
          <w:docGrid w:linePitch="360"/>
        </w:sectPr>
      </w:pPr>
    </w:p>
    <w:p w14:paraId="082FE1CD" w14:textId="77777777" w:rsidR="00941789" w:rsidRPr="00D27E0F" w:rsidRDefault="00941789">
      <w:pPr>
        <w:tabs>
          <w:tab w:val="left" w:pos="720"/>
        </w:tabs>
        <w:ind w:left="360" w:hanging="360"/>
        <w:jc w:val="left"/>
        <w:rPr>
          <w:rFonts w:cs="Arial"/>
          <w:szCs w:val="20"/>
          <w:lang w:val="en-GB"/>
        </w:rPr>
      </w:pPr>
    </w:p>
    <w:p w14:paraId="2FF619F7" w14:textId="48FA0E8D" w:rsidR="00941789" w:rsidRDefault="00013967">
      <w:pPr>
        <w:tabs>
          <w:tab w:val="left" w:pos="720"/>
        </w:tabs>
        <w:ind w:left="360" w:hanging="360"/>
        <w:jc w:val="center"/>
        <w:rPr>
          <w:rFonts w:cs="Arial"/>
          <w:b/>
          <w:sz w:val="28"/>
          <w:szCs w:val="28"/>
        </w:rPr>
      </w:pPr>
      <w:r>
        <w:rPr>
          <w:rFonts w:cs="Arial"/>
          <w:b/>
          <w:sz w:val="28"/>
          <w:szCs w:val="28"/>
        </w:rPr>
        <w:t>Tabla de contenido</w:t>
      </w:r>
    </w:p>
    <w:p w14:paraId="0F4EDDD1" w14:textId="77777777" w:rsidR="00941789" w:rsidRDefault="00941789">
      <w:pPr>
        <w:tabs>
          <w:tab w:val="left" w:pos="720"/>
        </w:tabs>
        <w:spacing w:line="360" w:lineRule="auto"/>
        <w:ind w:left="360" w:hanging="360"/>
        <w:jc w:val="left"/>
        <w:rPr>
          <w:rFonts w:cs="Arial"/>
        </w:rPr>
      </w:pPr>
    </w:p>
    <w:p w14:paraId="5FA06088" w14:textId="77777777" w:rsidR="00941789" w:rsidRDefault="00941789">
      <w:pPr>
        <w:tabs>
          <w:tab w:val="left" w:pos="720"/>
        </w:tabs>
        <w:spacing w:line="360" w:lineRule="auto"/>
        <w:ind w:left="360" w:hanging="360"/>
        <w:jc w:val="left"/>
        <w:rPr>
          <w:rFonts w:cs="Arial"/>
        </w:rPr>
      </w:pPr>
    </w:p>
    <w:p w14:paraId="26A437CB" w14:textId="77777777" w:rsidR="00941789" w:rsidRDefault="00941789">
      <w:pPr>
        <w:sectPr w:rsidR="00941789" w:rsidSect="00412470">
          <w:footerReference w:type="even" r:id="rId15"/>
          <w:footerReference w:type="default" r:id="rId16"/>
          <w:footnotePr>
            <w:pos w:val="beneathText"/>
          </w:footnotePr>
          <w:pgSz w:w="11905" w:h="16837"/>
          <w:pgMar w:top="1418" w:right="1701" w:bottom="1418" w:left="1701" w:header="708" w:footer="709" w:gutter="0"/>
          <w:pgNumType w:fmt="lowerRoman"/>
          <w:cols w:space="708"/>
          <w:titlePg/>
          <w:docGrid w:linePitch="360"/>
        </w:sectPr>
      </w:pPr>
    </w:p>
    <w:p w14:paraId="3A11D056" w14:textId="77777777" w:rsidR="00CE2254" w:rsidRDefault="00941789">
      <w:pPr>
        <w:pStyle w:val="TDC1"/>
        <w:tabs>
          <w:tab w:val="right" w:leader="dot" w:pos="8493"/>
        </w:tabs>
        <w:rPr>
          <w:rFonts w:asciiTheme="minorHAnsi" w:eastAsiaTheme="minorEastAsia" w:hAnsiTheme="minorHAnsi" w:cstheme="minorBidi"/>
          <w:noProof/>
          <w:sz w:val="22"/>
          <w:szCs w:val="22"/>
          <w:lang w:eastAsia="es-ES"/>
        </w:rPr>
      </w:pPr>
      <w:r>
        <w:fldChar w:fldCharType="begin"/>
      </w:r>
      <w:r>
        <w:instrText xml:space="preserve"> </w:instrText>
      </w:r>
      <w:r w:rsidR="00AB7E88">
        <w:instrText>TOC</w:instrText>
      </w:r>
      <w:r>
        <w:instrText xml:space="preserve"> \o "1-9" \t "Heading 2;2;Heading 1;1" \h</w:instrText>
      </w:r>
      <w:r>
        <w:fldChar w:fldCharType="separate"/>
      </w:r>
      <w:hyperlink w:anchor="_Toc12749944" w:history="1">
        <w:r w:rsidR="00CE2254" w:rsidRPr="00E746D5">
          <w:rPr>
            <w:rStyle w:val="Hipervnculo"/>
            <w:noProof/>
          </w:rPr>
          <w:t>1. Introducción</w:t>
        </w:r>
        <w:r w:rsidR="00CE2254">
          <w:rPr>
            <w:noProof/>
          </w:rPr>
          <w:tab/>
        </w:r>
        <w:r w:rsidR="00CE2254">
          <w:rPr>
            <w:noProof/>
          </w:rPr>
          <w:fldChar w:fldCharType="begin"/>
        </w:r>
        <w:r w:rsidR="00CE2254">
          <w:rPr>
            <w:noProof/>
          </w:rPr>
          <w:instrText xml:space="preserve"> PAGEREF _Toc12749944 \h </w:instrText>
        </w:r>
        <w:r w:rsidR="00CE2254">
          <w:rPr>
            <w:noProof/>
          </w:rPr>
        </w:r>
        <w:r w:rsidR="00CE2254">
          <w:rPr>
            <w:noProof/>
          </w:rPr>
          <w:fldChar w:fldCharType="separate"/>
        </w:r>
        <w:r w:rsidR="00CE2254">
          <w:rPr>
            <w:noProof/>
          </w:rPr>
          <w:t>1</w:t>
        </w:r>
        <w:r w:rsidR="00CE2254">
          <w:rPr>
            <w:noProof/>
          </w:rPr>
          <w:fldChar w:fldCharType="end"/>
        </w:r>
      </w:hyperlink>
    </w:p>
    <w:p w14:paraId="58723C12"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45" w:history="1">
        <w:r w:rsidR="00CE2254" w:rsidRPr="00E746D5">
          <w:rPr>
            <w:rStyle w:val="Hipervnculo"/>
            <w:noProof/>
          </w:rPr>
          <w:t>1.1 Contexto y justificación del Trabajo</w:t>
        </w:r>
        <w:r w:rsidR="00CE2254">
          <w:rPr>
            <w:noProof/>
          </w:rPr>
          <w:tab/>
        </w:r>
        <w:r w:rsidR="00CE2254">
          <w:rPr>
            <w:noProof/>
          </w:rPr>
          <w:fldChar w:fldCharType="begin"/>
        </w:r>
        <w:r w:rsidR="00CE2254">
          <w:rPr>
            <w:noProof/>
          </w:rPr>
          <w:instrText xml:space="preserve"> PAGEREF _Toc12749945 \h </w:instrText>
        </w:r>
        <w:r w:rsidR="00CE2254">
          <w:rPr>
            <w:noProof/>
          </w:rPr>
        </w:r>
        <w:r w:rsidR="00CE2254">
          <w:rPr>
            <w:noProof/>
          </w:rPr>
          <w:fldChar w:fldCharType="separate"/>
        </w:r>
        <w:r w:rsidR="00CE2254">
          <w:rPr>
            <w:noProof/>
          </w:rPr>
          <w:t>1</w:t>
        </w:r>
        <w:r w:rsidR="00CE2254">
          <w:rPr>
            <w:noProof/>
          </w:rPr>
          <w:fldChar w:fldCharType="end"/>
        </w:r>
      </w:hyperlink>
    </w:p>
    <w:p w14:paraId="31776DA9"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46" w:history="1">
        <w:r w:rsidR="00CE2254" w:rsidRPr="00E746D5">
          <w:rPr>
            <w:rStyle w:val="Hipervnculo"/>
            <w:noProof/>
          </w:rPr>
          <w:t>1.2 Objetivos del Trabajo</w:t>
        </w:r>
        <w:r w:rsidR="00CE2254">
          <w:rPr>
            <w:noProof/>
          </w:rPr>
          <w:tab/>
        </w:r>
        <w:r w:rsidR="00CE2254">
          <w:rPr>
            <w:noProof/>
          </w:rPr>
          <w:fldChar w:fldCharType="begin"/>
        </w:r>
        <w:r w:rsidR="00CE2254">
          <w:rPr>
            <w:noProof/>
          </w:rPr>
          <w:instrText xml:space="preserve"> PAGEREF _Toc12749946 \h </w:instrText>
        </w:r>
        <w:r w:rsidR="00CE2254">
          <w:rPr>
            <w:noProof/>
          </w:rPr>
        </w:r>
        <w:r w:rsidR="00CE2254">
          <w:rPr>
            <w:noProof/>
          </w:rPr>
          <w:fldChar w:fldCharType="separate"/>
        </w:r>
        <w:r w:rsidR="00CE2254">
          <w:rPr>
            <w:noProof/>
          </w:rPr>
          <w:t>2</w:t>
        </w:r>
        <w:r w:rsidR="00CE2254">
          <w:rPr>
            <w:noProof/>
          </w:rPr>
          <w:fldChar w:fldCharType="end"/>
        </w:r>
      </w:hyperlink>
    </w:p>
    <w:p w14:paraId="4DB6AE2E"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47" w:history="1">
        <w:r w:rsidR="00CE2254" w:rsidRPr="00E746D5">
          <w:rPr>
            <w:rStyle w:val="Hipervnculo"/>
            <w:noProof/>
          </w:rPr>
          <w:t>1.3 Enfoque y método seguido</w:t>
        </w:r>
        <w:r w:rsidR="00CE2254">
          <w:rPr>
            <w:noProof/>
          </w:rPr>
          <w:tab/>
        </w:r>
        <w:r w:rsidR="00CE2254">
          <w:rPr>
            <w:noProof/>
          </w:rPr>
          <w:fldChar w:fldCharType="begin"/>
        </w:r>
        <w:r w:rsidR="00CE2254">
          <w:rPr>
            <w:noProof/>
          </w:rPr>
          <w:instrText xml:space="preserve"> PAGEREF _Toc12749947 \h </w:instrText>
        </w:r>
        <w:r w:rsidR="00CE2254">
          <w:rPr>
            <w:noProof/>
          </w:rPr>
        </w:r>
        <w:r w:rsidR="00CE2254">
          <w:rPr>
            <w:noProof/>
          </w:rPr>
          <w:fldChar w:fldCharType="separate"/>
        </w:r>
        <w:r w:rsidR="00CE2254">
          <w:rPr>
            <w:noProof/>
          </w:rPr>
          <w:t>3</w:t>
        </w:r>
        <w:r w:rsidR="00CE2254">
          <w:rPr>
            <w:noProof/>
          </w:rPr>
          <w:fldChar w:fldCharType="end"/>
        </w:r>
      </w:hyperlink>
    </w:p>
    <w:p w14:paraId="744506FB"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48" w:history="1">
        <w:r w:rsidR="00CE2254" w:rsidRPr="00E746D5">
          <w:rPr>
            <w:rStyle w:val="Hipervnculo"/>
            <w:noProof/>
          </w:rPr>
          <w:t>1.4 Planificación del Trabajo</w:t>
        </w:r>
        <w:r w:rsidR="00CE2254">
          <w:rPr>
            <w:noProof/>
          </w:rPr>
          <w:tab/>
        </w:r>
        <w:r w:rsidR="00CE2254">
          <w:rPr>
            <w:noProof/>
          </w:rPr>
          <w:fldChar w:fldCharType="begin"/>
        </w:r>
        <w:r w:rsidR="00CE2254">
          <w:rPr>
            <w:noProof/>
          </w:rPr>
          <w:instrText xml:space="preserve"> PAGEREF _Toc12749948 \h </w:instrText>
        </w:r>
        <w:r w:rsidR="00CE2254">
          <w:rPr>
            <w:noProof/>
          </w:rPr>
        </w:r>
        <w:r w:rsidR="00CE2254">
          <w:rPr>
            <w:noProof/>
          </w:rPr>
          <w:fldChar w:fldCharType="separate"/>
        </w:r>
        <w:r w:rsidR="00CE2254">
          <w:rPr>
            <w:noProof/>
          </w:rPr>
          <w:t>3</w:t>
        </w:r>
        <w:r w:rsidR="00CE2254">
          <w:rPr>
            <w:noProof/>
          </w:rPr>
          <w:fldChar w:fldCharType="end"/>
        </w:r>
      </w:hyperlink>
    </w:p>
    <w:p w14:paraId="1729B715"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49" w:history="1">
        <w:r w:rsidR="00CE2254" w:rsidRPr="00E746D5">
          <w:rPr>
            <w:rStyle w:val="Hipervnculo"/>
            <w:noProof/>
          </w:rPr>
          <w:t>1.5 Breve sumario de productos obtenidos</w:t>
        </w:r>
        <w:r w:rsidR="00CE2254">
          <w:rPr>
            <w:noProof/>
          </w:rPr>
          <w:tab/>
        </w:r>
        <w:r w:rsidR="00CE2254">
          <w:rPr>
            <w:noProof/>
          </w:rPr>
          <w:fldChar w:fldCharType="begin"/>
        </w:r>
        <w:r w:rsidR="00CE2254">
          <w:rPr>
            <w:noProof/>
          </w:rPr>
          <w:instrText xml:space="preserve"> PAGEREF _Toc12749949 \h </w:instrText>
        </w:r>
        <w:r w:rsidR="00CE2254">
          <w:rPr>
            <w:noProof/>
          </w:rPr>
        </w:r>
        <w:r w:rsidR="00CE2254">
          <w:rPr>
            <w:noProof/>
          </w:rPr>
          <w:fldChar w:fldCharType="separate"/>
        </w:r>
        <w:r w:rsidR="00CE2254">
          <w:rPr>
            <w:noProof/>
          </w:rPr>
          <w:t>1</w:t>
        </w:r>
        <w:r w:rsidR="00CE2254">
          <w:rPr>
            <w:noProof/>
          </w:rPr>
          <w:fldChar w:fldCharType="end"/>
        </w:r>
      </w:hyperlink>
    </w:p>
    <w:p w14:paraId="366169AF"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50" w:history="1">
        <w:r w:rsidR="00CE2254" w:rsidRPr="00E746D5">
          <w:rPr>
            <w:rStyle w:val="Hipervnculo"/>
            <w:noProof/>
          </w:rPr>
          <w:t>1.6 Breve descripción de los otros capítulos de la memoria</w:t>
        </w:r>
        <w:r w:rsidR="00CE2254">
          <w:rPr>
            <w:noProof/>
          </w:rPr>
          <w:tab/>
        </w:r>
        <w:r w:rsidR="00CE2254">
          <w:rPr>
            <w:noProof/>
          </w:rPr>
          <w:fldChar w:fldCharType="begin"/>
        </w:r>
        <w:r w:rsidR="00CE2254">
          <w:rPr>
            <w:noProof/>
          </w:rPr>
          <w:instrText xml:space="preserve"> PAGEREF _Toc12749950 \h </w:instrText>
        </w:r>
        <w:r w:rsidR="00CE2254">
          <w:rPr>
            <w:noProof/>
          </w:rPr>
        </w:r>
        <w:r w:rsidR="00CE2254">
          <w:rPr>
            <w:noProof/>
          </w:rPr>
          <w:fldChar w:fldCharType="separate"/>
        </w:r>
        <w:r w:rsidR="00CE2254">
          <w:rPr>
            <w:noProof/>
          </w:rPr>
          <w:t>1</w:t>
        </w:r>
        <w:r w:rsidR="00CE2254">
          <w:rPr>
            <w:noProof/>
          </w:rPr>
          <w:fldChar w:fldCharType="end"/>
        </w:r>
      </w:hyperlink>
    </w:p>
    <w:p w14:paraId="52203C3C"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51" w:history="1">
        <w:r w:rsidR="00CE2254" w:rsidRPr="00E746D5">
          <w:rPr>
            <w:rStyle w:val="Hipervnculo"/>
            <w:noProof/>
          </w:rPr>
          <w:t>2. Creación del corpus</w:t>
        </w:r>
        <w:r w:rsidR="00CE2254">
          <w:rPr>
            <w:noProof/>
          </w:rPr>
          <w:tab/>
        </w:r>
        <w:r w:rsidR="00CE2254">
          <w:rPr>
            <w:noProof/>
          </w:rPr>
          <w:fldChar w:fldCharType="begin"/>
        </w:r>
        <w:r w:rsidR="00CE2254">
          <w:rPr>
            <w:noProof/>
          </w:rPr>
          <w:instrText xml:space="preserve"> PAGEREF _Toc12749951 \h </w:instrText>
        </w:r>
        <w:r w:rsidR="00CE2254">
          <w:rPr>
            <w:noProof/>
          </w:rPr>
        </w:r>
        <w:r w:rsidR="00CE2254">
          <w:rPr>
            <w:noProof/>
          </w:rPr>
          <w:fldChar w:fldCharType="separate"/>
        </w:r>
        <w:r w:rsidR="00CE2254">
          <w:rPr>
            <w:noProof/>
          </w:rPr>
          <w:t>2</w:t>
        </w:r>
        <w:r w:rsidR="00CE2254">
          <w:rPr>
            <w:noProof/>
          </w:rPr>
          <w:fldChar w:fldCharType="end"/>
        </w:r>
      </w:hyperlink>
    </w:p>
    <w:p w14:paraId="39B3A596"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52" w:history="1">
        <w:r w:rsidR="00CE2254" w:rsidRPr="00E746D5">
          <w:rPr>
            <w:rStyle w:val="Hipervnculo"/>
            <w:noProof/>
          </w:rPr>
          <w:t>3. Estado del arte</w:t>
        </w:r>
        <w:r w:rsidR="00CE2254">
          <w:rPr>
            <w:noProof/>
          </w:rPr>
          <w:tab/>
        </w:r>
        <w:r w:rsidR="00CE2254">
          <w:rPr>
            <w:noProof/>
          </w:rPr>
          <w:fldChar w:fldCharType="begin"/>
        </w:r>
        <w:r w:rsidR="00CE2254">
          <w:rPr>
            <w:noProof/>
          </w:rPr>
          <w:instrText xml:space="preserve"> PAGEREF _Toc12749952 \h </w:instrText>
        </w:r>
        <w:r w:rsidR="00CE2254">
          <w:rPr>
            <w:noProof/>
          </w:rPr>
        </w:r>
        <w:r w:rsidR="00CE2254">
          <w:rPr>
            <w:noProof/>
          </w:rPr>
          <w:fldChar w:fldCharType="separate"/>
        </w:r>
        <w:r w:rsidR="00CE2254">
          <w:rPr>
            <w:noProof/>
          </w:rPr>
          <w:t>3</w:t>
        </w:r>
        <w:r w:rsidR="00CE2254">
          <w:rPr>
            <w:noProof/>
          </w:rPr>
          <w:fldChar w:fldCharType="end"/>
        </w:r>
      </w:hyperlink>
    </w:p>
    <w:p w14:paraId="3BE43286"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53" w:history="1">
        <w:r w:rsidR="00CE2254" w:rsidRPr="00E746D5">
          <w:rPr>
            <w:rStyle w:val="Hipervnculo"/>
            <w:noProof/>
            <w:lang w:val="en-GB"/>
          </w:rPr>
          <w:t>3.1 LIWC (Linguistic Inquiry and Word Count)</w:t>
        </w:r>
        <w:r w:rsidR="00CE2254">
          <w:rPr>
            <w:noProof/>
          </w:rPr>
          <w:tab/>
        </w:r>
        <w:r w:rsidR="00CE2254">
          <w:rPr>
            <w:noProof/>
          </w:rPr>
          <w:fldChar w:fldCharType="begin"/>
        </w:r>
        <w:r w:rsidR="00CE2254">
          <w:rPr>
            <w:noProof/>
          </w:rPr>
          <w:instrText xml:space="preserve"> PAGEREF _Toc12749953 \h </w:instrText>
        </w:r>
        <w:r w:rsidR="00CE2254">
          <w:rPr>
            <w:noProof/>
          </w:rPr>
        </w:r>
        <w:r w:rsidR="00CE2254">
          <w:rPr>
            <w:noProof/>
          </w:rPr>
          <w:fldChar w:fldCharType="separate"/>
        </w:r>
        <w:r w:rsidR="00CE2254">
          <w:rPr>
            <w:noProof/>
          </w:rPr>
          <w:t>4</w:t>
        </w:r>
        <w:r w:rsidR="00CE2254">
          <w:rPr>
            <w:noProof/>
          </w:rPr>
          <w:fldChar w:fldCharType="end"/>
        </w:r>
      </w:hyperlink>
    </w:p>
    <w:p w14:paraId="3C732003"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54" w:history="1">
        <w:r w:rsidR="00CE2254" w:rsidRPr="00E746D5">
          <w:rPr>
            <w:rStyle w:val="Hipervnculo"/>
            <w:noProof/>
          </w:rPr>
          <w:t>3.2 VADER</w:t>
        </w:r>
        <w:r w:rsidR="00CE2254">
          <w:rPr>
            <w:noProof/>
          </w:rPr>
          <w:tab/>
        </w:r>
        <w:r w:rsidR="00CE2254">
          <w:rPr>
            <w:noProof/>
          </w:rPr>
          <w:fldChar w:fldCharType="begin"/>
        </w:r>
        <w:r w:rsidR="00CE2254">
          <w:rPr>
            <w:noProof/>
          </w:rPr>
          <w:instrText xml:space="preserve"> PAGEREF _Toc12749954 \h </w:instrText>
        </w:r>
        <w:r w:rsidR="00CE2254">
          <w:rPr>
            <w:noProof/>
          </w:rPr>
        </w:r>
        <w:r w:rsidR="00CE2254">
          <w:rPr>
            <w:noProof/>
          </w:rPr>
          <w:fldChar w:fldCharType="separate"/>
        </w:r>
        <w:r w:rsidR="00CE2254">
          <w:rPr>
            <w:noProof/>
          </w:rPr>
          <w:t>4</w:t>
        </w:r>
        <w:r w:rsidR="00CE2254">
          <w:rPr>
            <w:noProof/>
          </w:rPr>
          <w:fldChar w:fldCharType="end"/>
        </w:r>
      </w:hyperlink>
    </w:p>
    <w:p w14:paraId="279FEB0F"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55" w:history="1">
        <w:r w:rsidR="00CE2254" w:rsidRPr="00E746D5">
          <w:rPr>
            <w:rStyle w:val="Hipervnculo"/>
            <w:noProof/>
          </w:rPr>
          <w:t>3.3 IBM Watson Sentiment Analyzer.</w:t>
        </w:r>
        <w:r w:rsidR="00CE2254">
          <w:rPr>
            <w:noProof/>
          </w:rPr>
          <w:tab/>
        </w:r>
        <w:r w:rsidR="00CE2254">
          <w:rPr>
            <w:noProof/>
          </w:rPr>
          <w:fldChar w:fldCharType="begin"/>
        </w:r>
        <w:r w:rsidR="00CE2254">
          <w:rPr>
            <w:noProof/>
          </w:rPr>
          <w:instrText xml:space="preserve"> PAGEREF _Toc12749955 \h </w:instrText>
        </w:r>
        <w:r w:rsidR="00CE2254">
          <w:rPr>
            <w:noProof/>
          </w:rPr>
        </w:r>
        <w:r w:rsidR="00CE2254">
          <w:rPr>
            <w:noProof/>
          </w:rPr>
          <w:fldChar w:fldCharType="separate"/>
        </w:r>
        <w:r w:rsidR="00CE2254">
          <w:rPr>
            <w:noProof/>
          </w:rPr>
          <w:t>6</w:t>
        </w:r>
        <w:r w:rsidR="00CE2254">
          <w:rPr>
            <w:noProof/>
          </w:rPr>
          <w:fldChar w:fldCharType="end"/>
        </w:r>
      </w:hyperlink>
    </w:p>
    <w:p w14:paraId="3D095B5E"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56" w:history="1">
        <w:r w:rsidR="00CE2254" w:rsidRPr="00E746D5">
          <w:rPr>
            <w:rStyle w:val="Hipervnculo"/>
            <w:noProof/>
          </w:rPr>
          <w:t>3.4 TextBlob</w:t>
        </w:r>
        <w:r w:rsidR="00CE2254">
          <w:rPr>
            <w:noProof/>
          </w:rPr>
          <w:tab/>
        </w:r>
        <w:r w:rsidR="00CE2254">
          <w:rPr>
            <w:noProof/>
          </w:rPr>
          <w:fldChar w:fldCharType="begin"/>
        </w:r>
        <w:r w:rsidR="00CE2254">
          <w:rPr>
            <w:noProof/>
          </w:rPr>
          <w:instrText xml:space="preserve"> PAGEREF _Toc12749956 \h </w:instrText>
        </w:r>
        <w:r w:rsidR="00CE2254">
          <w:rPr>
            <w:noProof/>
          </w:rPr>
        </w:r>
        <w:r w:rsidR="00CE2254">
          <w:rPr>
            <w:noProof/>
          </w:rPr>
          <w:fldChar w:fldCharType="separate"/>
        </w:r>
        <w:r w:rsidR="00CE2254">
          <w:rPr>
            <w:noProof/>
          </w:rPr>
          <w:t>8</w:t>
        </w:r>
        <w:r w:rsidR="00CE2254">
          <w:rPr>
            <w:noProof/>
          </w:rPr>
          <w:fldChar w:fldCharType="end"/>
        </w:r>
      </w:hyperlink>
    </w:p>
    <w:p w14:paraId="2B02F27A"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57" w:history="1">
        <w:r w:rsidR="00CE2254" w:rsidRPr="00E746D5">
          <w:rPr>
            <w:rStyle w:val="Hipervnculo"/>
            <w:noProof/>
          </w:rPr>
          <w:t>4. EDA de los corpus</w:t>
        </w:r>
        <w:r w:rsidR="00CE2254">
          <w:rPr>
            <w:noProof/>
          </w:rPr>
          <w:tab/>
        </w:r>
        <w:r w:rsidR="00CE2254">
          <w:rPr>
            <w:noProof/>
          </w:rPr>
          <w:fldChar w:fldCharType="begin"/>
        </w:r>
        <w:r w:rsidR="00CE2254">
          <w:rPr>
            <w:noProof/>
          </w:rPr>
          <w:instrText xml:space="preserve"> PAGEREF _Toc12749957 \h </w:instrText>
        </w:r>
        <w:r w:rsidR="00CE2254">
          <w:rPr>
            <w:noProof/>
          </w:rPr>
        </w:r>
        <w:r w:rsidR="00CE2254">
          <w:rPr>
            <w:noProof/>
          </w:rPr>
          <w:fldChar w:fldCharType="separate"/>
        </w:r>
        <w:r w:rsidR="00CE2254">
          <w:rPr>
            <w:noProof/>
          </w:rPr>
          <w:t>10</w:t>
        </w:r>
        <w:r w:rsidR="00CE2254">
          <w:rPr>
            <w:noProof/>
          </w:rPr>
          <w:fldChar w:fldCharType="end"/>
        </w:r>
      </w:hyperlink>
    </w:p>
    <w:p w14:paraId="2B1CF72E"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58" w:history="1">
        <w:r w:rsidR="00CE2254" w:rsidRPr="00E746D5">
          <w:rPr>
            <w:rStyle w:val="Hipervnculo"/>
            <w:noProof/>
            <w:lang w:val="en-GB"/>
          </w:rPr>
          <w:t>4.1. Datos del Jigsaw Unintended Bias in Toxicity Classification Challenge</w:t>
        </w:r>
        <w:r w:rsidR="00CE2254">
          <w:rPr>
            <w:noProof/>
          </w:rPr>
          <w:tab/>
        </w:r>
        <w:r w:rsidR="00CE2254">
          <w:rPr>
            <w:noProof/>
          </w:rPr>
          <w:fldChar w:fldCharType="begin"/>
        </w:r>
        <w:r w:rsidR="00CE2254">
          <w:rPr>
            <w:noProof/>
          </w:rPr>
          <w:instrText xml:space="preserve"> PAGEREF _Toc12749958 \h </w:instrText>
        </w:r>
        <w:r w:rsidR="00CE2254">
          <w:rPr>
            <w:noProof/>
          </w:rPr>
        </w:r>
        <w:r w:rsidR="00CE2254">
          <w:rPr>
            <w:noProof/>
          </w:rPr>
          <w:fldChar w:fldCharType="separate"/>
        </w:r>
        <w:r w:rsidR="00CE2254">
          <w:rPr>
            <w:noProof/>
          </w:rPr>
          <w:t>10</w:t>
        </w:r>
        <w:r w:rsidR="00CE2254">
          <w:rPr>
            <w:noProof/>
          </w:rPr>
          <w:fldChar w:fldCharType="end"/>
        </w:r>
      </w:hyperlink>
    </w:p>
    <w:p w14:paraId="114376C8" w14:textId="77777777" w:rsidR="00CE2254" w:rsidRDefault="00826878">
      <w:pPr>
        <w:pStyle w:val="TDC3"/>
        <w:rPr>
          <w:rFonts w:asciiTheme="minorHAnsi" w:eastAsiaTheme="minorEastAsia" w:hAnsiTheme="minorHAnsi" w:cstheme="minorBidi"/>
          <w:noProof/>
          <w:sz w:val="22"/>
          <w:szCs w:val="22"/>
          <w:lang w:eastAsia="es-ES"/>
        </w:rPr>
      </w:pPr>
      <w:hyperlink w:anchor="_Toc12749959" w:history="1">
        <w:r w:rsidR="00CE2254" w:rsidRPr="00E746D5">
          <w:rPr>
            <w:rStyle w:val="Hipervnculo"/>
            <w:noProof/>
            <w:lang w:val="en-GB"/>
          </w:rPr>
          <w:t>4.1.1 Origen de los datos</w:t>
        </w:r>
        <w:r w:rsidR="00CE2254">
          <w:rPr>
            <w:noProof/>
          </w:rPr>
          <w:tab/>
        </w:r>
        <w:r w:rsidR="00CE2254">
          <w:rPr>
            <w:noProof/>
          </w:rPr>
          <w:fldChar w:fldCharType="begin"/>
        </w:r>
        <w:r w:rsidR="00CE2254">
          <w:rPr>
            <w:noProof/>
          </w:rPr>
          <w:instrText xml:space="preserve"> PAGEREF _Toc12749959 \h </w:instrText>
        </w:r>
        <w:r w:rsidR="00CE2254">
          <w:rPr>
            <w:noProof/>
          </w:rPr>
        </w:r>
        <w:r w:rsidR="00CE2254">
          <w:rPr>
            <w:noProof/>
          </w:rPr>
          <w:fldChar w:fldCharType="separate"/>
        </w:r>
        <w:r w:rsidR="00CE2254">
          <w:rPr>
            <w:noProof/>
          </w:rPr>
          <w:t>10</w:t>
        </w:r>
        <w:r w:rsidR="00CE2254">
          <w:rPr>
            <w:noProof/>
          </w:rPr>
          <w:fldChar w:fldCharType="end"/>
        </w:r>
      </w:hyperlink>
    </w:p>
    <w:p w14:paraId="64308CAD" w14:textId="77777777" w:rsidR="00CE2254" w:rsidRDefault="00826878">
      <w:pPr>
        <w:pStyle w:val="TDC3"/>
        <w:rPr>
          <w:rFonts w:asciiTheme="minorHAnsi" w:eastAsiaTheme="minorEastAsia" w:hAnsiTheme="minorHAnsi" w:cstheme="minorBidi"/>
          <w:noProof/>
          <w:sz w:val="22"/>
          <w:szCs w:val="22"/>
          <w:lang w:eastAsia="es-ES"/>
        </w:rPr>
      </w:pPr>
      <w:hyperlink w:anchor="_Toc12749960" w:history="1">
        <w:r w:rsidR="00CE2254" w:rsidRPr="00E746D5">
          <w:rPr>
            <w:rStyle w:val="Hipervnculo"/>
            <w:noProof/>
          </w:rPr>
          <w:t>4.1.2 Datos de descarga</w:t>
        </w:r>
        <w:r w:rsidR="00CE2254">
          <w:rPr>
            <w:noProof/>
          </w:rPr>
          <w:tab/>
        </w:r>
        <w:r w:rsidR="00CE2254">
          <w:rPr>
            <w:noProof/>
          </w:rPr>
          <w:fldChar w:fldCharType="begin"/>
        </w:r>
        <w:r w:rsidR="00CE2254">
          <w:rPr>
            <w:noProof/>
          </w:rPr>
          <w:instrText xml:space="preserve"> PAGEREF _Toc12749960 \h </w:instrText>
        </w:r>
        <w:r w:rsidR="00CE2254">
          <w:rPr>
            <w:noProof/>
          </w:rPr>
        </w:r>
        <w:r w:rsidR="00CE2254">
          <w:rPr>
            <w:noProof/>
          </w:rPr>
          <w:fldChar w:fldCharType="separate"/>
        </w:r>
        <w:r w:rsidR="00CE2254">
          <w:rPr>
            <w:noProof/>
          </w:rPr>
          <w:t>11</w:t>
        </w:r>
        <w:r w:rsidR="00CE2254">
          <w:rPr>
            <w:noProof/>
          </w:rPr>
          <w:fldChar w:fldCharType="end"/>
        </w:r>
      </w:hyperlink>
    </w:p>
    <w:p w14:paraId="3591C7A1" w14:textId="77777777" w:rsidR="00CE2254" w:rsidRDefault="00826878">
      <w:pPr>
        <w:pStyle w:val="TDC3"/>
        <w:rPr>
          <w:rFonts w:asciiTheme="minorHAnsi" w:eastAsiaTheme="minorEastAsia" w:hAnsiTheme="minorHAnsi" w:cstheme="minorBidi"/>
          <w:noProof/>
          <w:sz w:val="22"/>
          <w:szCs w:val="22"/>
          <w:lang w:eastAsia="es-ES"/>
        </w:rPr>
      </w:pPr>
      <w:hyperlink w:anchor="_Toc12749961" w:history="1">
        <w:r w:rsidR="00CE2254" w:rsidRPr="00E746D5">
          <w:rPr>
            <w:rStyle w:val="Hipervnculo"/>
            <w:noProof/>
          </w:rPr>
          <w:t>4.1.3 Análisis de los datos</w:t>
        </w:r>
        <w:r w:rsidR="00CE2254">
          <w:rPr>
            <w:noProof/>
          </w:rPr>
          <w:tab/>
        </w:r>
        <w:r w:rsidR="00CE2254">
          <w:rPr>
            <w:noProof/>
          </w:rPr>
          <w:fldChar w:fldCharType="begin"/>
        </w:r>
        <w:r w:rsidR="00CE2254">
          <w:rPr>
            <w:noProof/>
          </w:rPr>
          <w:instrText xml:space="preserve"> PAGEREF _Toc12749961 \h </w:instrText>
        </w:r>
        <w:r w:rsidR="00CE2254">
          <w:rPr>
            <w:noProof/>
          </w:rPr>
        </w:r>
        <w:r w:rsidR="00CE2254">
          <w:rPr>
            <w:noProof/>
          </w:rPr>
          <w:fldChar w:fldCharType="separate"/>
        </w:r>
        <w:r w:rsidR="00CE2254">
          <w:rPr>
            <w:noProof/>
          </w:rPr>
          <w:t>12</w:t>
        </w:r>
        <w:r w:rsidR="00CE2254">
          <w:rPr>
            <w:noProof/>
          </w:rPr>
          <w:fldChar w:fldCharType="end"/>
        </w:r>
      </w:hyperlink>
    </w:p>
    <w:p w14:paraId="34A42BDA"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62" w:history="1">
        <w:r w:rsidR="00CE2254" w:rsidRPr="00E746D5">
          <w:rPr>
            <w:rStyle w:val="Hipervnculo"/>
            <w:noProof/>
            <w:lang w:val="en-GB"/>
          </w:rPr>
          <w:t>4.2 Datos del Jigsaw Unintended Bias in Toxicity Classification Challenge</w:t>
        </w:r>
        <w:r w:rsidR="00CE2254">
          <w:rPr>
            <w:noProof/>
          </w:rPr>
          <w:tab/>
        </w:r>
        <w:r w:rsidR="00CE2254">
          <w:rPr>
            <w:noProof/>
          </w:rPr>
          <w:fldChar w:fldCharType="begin"/>
        </w:r>
        <w:r w:rsidR="00CE2254">
          <w:rPr>
            <w:noProof/>
          </w:rPr>
          <w:instrText xml:space="preserve"> PAGEREF _Toc12749962 \h </w:instrText>
        </w:r>
        <w:r w:rsidR="00CE2254">
          <w:rPr>
            <w:noProof/>
          </w:rPr>
        </w:r>
        <w:r w:rsidR="00CE2254">
          <w:rPr>
            <w:noProof/>
          </w:rPr>
          <w:fldChar w:fldCharType="separate"/>
        </w:r>
        <w:r w:rsidR="00CE2254">
          <w:rPr>
            <w:noProof/>
          </w:rPr>
          <w:t>16</w:t>
        </w:r>
        <w:r w:rsidR="00CE2254">
          <w:rPr>
            <w:noProof/>
          </w:rPr>
          <w:fldChar w:fldCharType="end"/>
        </w:r>
      </w:hyperlink>
    </w:p>
    <w:p w14:paraId="19332529" w14:textId="77777777" w:rsidR="00CE2254" w:rsidRDefault="00826878">
      <w:pPr>
        <w:pStyle w:val="TDC3"/>
        <w:rPr>
          <w:rFonts w:asciiTheme="minorHAnsi" w:eastAsiaTheme="minorEastAsia" w:hAnsiTheme="minorHAnsi" w:cstheme="minorBidi"/>
          <w:noProof/>
          <w:sz w:val="22"/>
          <w:szCs w:val="22"/>
          <w:lang w:eastAsia="es-ES"/>
        </w:rPr>
      </w:pPr>
      <w:hyperlink w:anchor="_Toc12749963" w:history="1">
        <w:r w:rsidR="00CE2254" w:rsidRPr="00E746D5">
          <w:rPr>
            <w:rStyle w:val="Hipervnculo"/>
            <w:noProof/>
          </w:rPr>
          <w:t>4.2.1 Origen de los datos</w:t>
        </w:r>
        <w:r w:rsidR="00CE2254">
          <w:rPr>
            <w:noProof/>
          </w:rPr>
          <w:tab/>
        </w:r>
        <w:r w:rsidR="00CE2254">
          <w:rPr>
            <w:noProof/>
          </w:rPr>
          <w:fldChar w:fldCharType="begin"/>
        </w:r>
        <w:r w:rsidR="00CE2254">
          <w:rPr>
            <w:noProof/>
          </w:rPr>
          <w:instrText xml:space="preserve"> PAGEREF _Toc12749963 \h </w:instrText>
        </w:r>
        <w:r w:rsidR="00CE2254">
          <w:rPr>
            <w:noProof/>
          </w:rPr>
        </w:r>
        <w:r w:rsidR="00CE2254">
          <w:rPr>
            <w:noProof/>
          </w:rPr>
          <w:fldChar w:fldCharType="separate"/>
        </w:r>
        <w:r w:rsidR="00CE2254">
          <w:rPr>
            <w:noProof/>
          </w:rPr>
          <w:t>16</w:t>
        </w:r>
        <w:r w:rsidR="00CE2254">
          <w:rPr>
            <w:noProof/>
          </w:rPr>
          <w:fldChar w:fldCharType="end"/>
        </w:r>
      </w:hyperlink>
    </w:p>
    <w:p w14:paraId="5A255D00" w14:textId="77777777" w:rsidR="00CE2254" w:rsidRDefault="00826878">
      <w:pPr>
        <w:pStyle w:val="TDC3"/>
        <w:rPr>
          <w:rFonts w:asciiTheme="minorHAnsi" w:eastAsiaTheme="minorEastAsia" w:hAnsiTheme="minorHAnsi" w:cstheme="minorBidi"/>
          <w:noProof/>
          <w:sz w:val="22"/>
          <w:szCs w:val="22"/>
          <w:lang w:eastAsia="es-ES"/>
        </w:rPr>
      </w:pPr>
      <w:hyperlink w:anchor="_Toc12749964" w:history="1">
        <w:r w:rsidR="00CE2254" w:rsidRPr="00E746D5">
          <w:rPr>
            <w:rStyle w:val="Hipervnculo"/>
            <w:noProof/>
          </w:rPr>
          <w:t>4.2.2 Pre procesamiento de los datos de twitter</w:t>
        </w:r>
        <w:r w:rsidR="00CE2254">
          <w:rPr>
            <w:noProof/>
          </w:rPr>
          <w:tab/>
        </w:r>
        <w:r w:rsidR="00CE2254">
          <w:rPr>
            <w:noProof/>
          </w:rPr>
          <w:fldChar w:fldCharType="begin"/>
        </w:r>
        <w:r w:rsidR="00CE2254">
          <w:rPr>
            <w:noProof/>
          </w:rPr>
          <w:instrText xml:space="preserve"> PAGEREF _Toc12749964 \h </w:instrText>
        </w:r>
        <w:r w:rsidR="00CE2254">
          <w:rPr>
            <w:noProof/>
          </w:rPr>
        </w:r>
        <w:r w:rsidR="00CE2254">
          <w:rPr>
            <w:noProof/>
          </w:rPr>
          <w:fldChar w:fldCharType="separate"/>
        </w:r>
        <w:r w:rsidR="00CE2254">
          <w:rPr>
            <w:noProof/>
          </w:rPr>
          <w:t>16</w:t>
        </w:r>
        <w:r w:rsidR="00CE2254">
          <w:rPr>
            <w:noProof/>
          </w:rPr>
          <w:fldChar w:fldCharType="end"/>
        </w:r>
      </w:hyperlink>
    </w:p>
    <w:p w14:paraId="666DB14C" w14:textId="77777777" w:rsidR="00CE2254" w:rsidRDefault="00826878">
      <w:pPr>
        <w:pStyle w:val="TDC3"/>
        <w:rPr>
          <w:rFonts w:asciiTheme="minorHAnsi" w:eastAsiaTheme="minorEastAsia" w:hAnsiTheme="minorHAnsi" w:cstheme="minorBidi"/>
          <w:noProof/>
          <w:sz w:val="22"/>
          <w:szCs w:val="22"/>
          <w:lang w:eastAsia="es-ES"/>
        </w:rPr>
      </w:pPr>
      <w:hyperlink w:anchor="_Toc12749965" w:history="1">
        <w:r w:rsidR="00CE2254" w:rsidRPr="00E746D5">
          <w:rPr>
            <w:rStyle w:val="Hipervnculo"/>
            <w:noProof/>
          </w:rPr>
          <w:t>4.2.3 Pre procesamiento de los datos de twitter</w:t>
        </w:r>
        <w:r w:rsidR="00CE2254">
          <w:rPr>
            <w:noProof/>
          </w:rPr>
          <w:tab/>
        </w:r>
        <w:r w:rsidR="00CE2254">
          <w:rPr>
            <w:noProof/>
          </w:rPr>
          <w:fldChar w:fldCharType="begin"/>
        </w:r>
        <w:r w:rsidR="00CE2254">
          <w:rPr>
            <w:noProof/>
          </w:rPr>
          <w:instrText xml:space="preserve"> PAGEREF _Toc12749965 \h </w:instrText>
        </w:r>
        <w:r w:rsidR="00CE2254">
          <w:rPr>
            <w:noProof/>
          </w:rPr>
        </w:r>
        <w:r w:rsidR="00CE2254">
          <w:rPr>
            <w:noProof/>
          </w:rPr>
          <w:fldChar w:fldCharType="separate"/>
        </w:r>
        <w:r w:rsidR="00CE2254">
          <w:rPr>
            <w:noProof/>
          </w:rPr>
          <w:t>17</w:t>
        </w:r>
        <w:r w:rsidR="00CE2254">
          <w:rPr>
            <w:noProof/>
          </w:rPr>
          <w:fldChar w:fldCharType="end"/>
        </w:r>
      </w:hyperlink>
    </w:p>
    <w:p w14:paraId="1937AAD2"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66" w:history="1">
        <w:r w:rsidR="00CE2254" w:rsidRPr="00E746D5">
          <w:rPr>
            <w:rStyle w:val="Hipervnculo"/>
            <w:noProof/>
          </w:rPr>
          <w:t>5. Feature_Engineering</w:t>
        </w:r>
        <w:r w:rsidR="00CE2254">
          <w:rPr>
            <w:noProof/>
          </w:rPr>
          <w:tab/>
        </w:r>
        <w:r w:rsidR="00CE2254">
          <w:rPr>
            <w:noProof/>
          </w:rPr>
          <w:fldChar w:fldCharType="begin"/>
        </w:r>
        <w:r w:rsidR="00CE2254">
          <w:rPr>
            <w:noProof/>
          </w:rPr>
          <w:instrText xml:space="preserve"> PAGEREF _Toc12749966 \h </w:instrText>
        </w:r>
        <w:r w:rsidR="00CE2254">
          <w:rPr>
            <w:noProof/>
          </w:rPr>
        </w:r>
        <w:r w:rsidR="00CE2254">
          <w:rPr>
            <w:noProof/>
          </w:rPr>
          <w:fldChar w:fldCharType="separate"/>
        </w:r>
        <w:r w:rsidR="00CE2254">
          <w:rPr>
            <w:noProof/>
          </w:rPr>
          <w:t>22</w:t>
        </w:r>
        <w:r w:rsidR="00CE2254">
          <w:rPr>
            <w:noProof/>
          </w:rPr>
          <w:fldChar w:fldCharType="end"/>
        </w:r>
      </w:hyperlink>
    </w:p>
    <w:p w14:paraId="07A0F796"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67" w:history="1">
        <w:r w:rsidR="00CE2254" w:rsidRPr="00E746D5">
          <w:rPr>
            <w:rStyle w:val="Hipervnculo"/>
            <w:noProof/>
          </w:rPr>
          <w:t>5.1 Representación de las palabras</w:t>
        </w:r>
        <w:r w:rsidR="00CE2254">
          <w:rPr>
            <w:noProof/>
          </w:rPr>
          <w:tab/>
        </w:r>
        <w:r w:rsidR="00CE2254">
          <w:rPr>
            <w:noProof/>
          </w:rPr>
          <w:fldChar w:fldCharType="begin"/>
        </w:r>
        <w:r w:rsidR="00CE2254">
          <w:rPr>
            <w:noProof/>
          </w:rPr>
          <w:instrText xml:space="preserve"> PAGEREF _Toc12749967 \h </w:instrText>
        </w:r>
        <w:r w:rsidR="00CE2254">
          <w:rPr>
            <w:noProof/>
          </w:rPr>
        </w:r>
        <w:r w:rsidR="00CE2254">
          <w:rPr>
            <w:noProof/>
          </w:rPr>
          <w:fldChar w:fldCharType="separate"/>
        </w:r>
        <w:r w:rsidR="00CE2254">
          <w:rPr>
            <w:noProof/>
          </w:rPr>
          <w:t>23</w:t>
        </w:r>
        <w:r w:rsidR="00CE2254">
          <w:rPr>
            <w:noProof/>
          </w:rPr>
          <w:fldChar w:fldCharType="end"/>
        </w:r>
      </w:hyperlink>
    </w:p>
    <w:p w14:paraId="4546D8EF"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68" w:history="1">
        <w:r w:rsidR="00CE2254" w:rsidRPr="00E746D5">
          <w:rPr>
            <w:rStyle w:val="Hipervnculo"/>
            <w:noProof/>
          </w:rPr>
          <w:t>5.2 División del dataset en el de entrenamiento y validación.</w:t>
        </w:r>
        <w:r w:rsidR="00CE2254">
          <w:rPr>
            <w:noProof/>
          </w:rPr>
          <w:tab/>
        </w:r>
        <w:r w:rsidR="00CE2254">
          <w:rPr>
            <w:noProof/>
          </w:rPr>
          <w:fldChar w:fldCharType="begin"/>
        </w:r>
        <w:r w:rsidR="00CE2254">
          <w:rPr>
            <w:noProof/>
          </w:rPr>
          <w:instrText xml:space="preserve"> PAGEREF _Toc12749968 \h </w:instrText>
        </w:r>
        <w:r w:rsidR="00CE2254">
          <w:rPr>
            <w:noProof/>
          </w:rPr>
        </w:r>
        <w:r w:rsidR="00CE2254">
          <w:rPr>
            <w:noProof/>
          </w:rPr>
          <w:fldChar w:fldCharType="separate"/>
        </w:r>
        <w:r w:rsidR="00CE2254">
          <w:rPr>
            <w:noProof/>
          </w:rPr>
          <w:t>24</w:t>
        </w:r>
        <w:r w:rsidR="00CE2254">
          <w:rPr>
            <w:noProof/>
          </w:rPr>
          <w:fldChar w:fldCharType="end"/>
        </w:r>
      </w:hyperlink>
    </w:p>
    <w:p w14:paraId="49FD1F71"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69" w:history="1">
        <w:r w:rsidR="00CE2254" w:rsidRPr="00E746D5">
          <w:rPr>
            <w:rStyle w:val="Hipervnculo"/>
            <w:noProof/>
          </w:rPr>
          <w:t>6. Estudio de modelos de Machine Learning</w:t>
        </w:r>
        <w:r w:rsidR="00CE2254">
          <w:rPr>
            <w:noProof/>
          </w:rPr>
          <w:tab/>
        </w:r>
        <w:r w:rsidR="00CE2254">
          <w:rPr>
            <w:noProof/>
          </w:rPr>
          <w:fldChar w:fldCharType="begin"/>
        </w:r>
        <w:r w:rsidR="00CE2254">
          <w:rPr>
            <w:noProof/>
          </w:rPr>
          <w:instrText xml:space="preserve"> PAGEREF _Toc12749969 \h </w:instrText>
        </w:r>
        <w:r w:rsidR="00CE2254">
          <w:rPr>
            <w:noProof/>
          </w:rPr>
        </w:r>
        <w:r w:rsidR="00CE2254">
          <w:rPr>
            <w:noProof/>
          </w:rPr>
          <w:fldChar w:fldCharType="separate"/>
        </w:r>
        <w:r w:rsidR="00CE2254">
          <w:rPr>
            <w:noProof/>
          </w:rPr>
          <w:t>24</w:t>
        </w:r>
        <w:r w:rsidR="00CE2254">
          <w:rPr>
            <w:noProof/>
          </w:rPr>
          <w:fldChar w:fldCharType="end"/>
        </w:r>
      </w:hyperlink>
    </w:p>
    <w:p w14:paraId="0EAC0AFE"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70" w:history="1">
        <w:r w:rsidR="00CE2254" w:rsidRPr="00E746D5">
          <w:rPr>
            <w:rStyle w:val="Hipervnculo"/>
            <w:noProof/>
          </w:rPr>
          <w:t>6.1 Multinomial Naive Bayes</w:t>
        </w:r>
        <w:r w:rsidR="00CE2254">
          <w:rPr>
            <w:noProof/>
          </w:rPr>
          <w:tab/>
        </w:r>
        <w:r w:rsidR="00CE2254">
          <w:rPr>
            <w:noProof/>
          </w:rPr>
          <w:fldChar w:fldCharType="begin"/>
        </w:r>
        <w:r w:rsidR="00CE2254">
          <w:rPr>
            <w:noProof/>
          </w:rPr>
          <w:instrText xml:space="preserve"> PAGEREF _Toc12749970 \h </w:instrText>
        </w:r>
        <w:r w:rsidR="00CE2254">
          <w:rPr>
            <w:noProof/>
          </w:rPr>
        </w:r>
        <w:r w:rsidR="00CE2254">
          <w:rPr>
            <w:noProof/>
          </w:rPr>
          <w:fldChar w:fldCharType="separate"/>
        </w:r>
        <w:r w:rsidR="00CE2254">
          <w:rPr>
            <w:noProof/>
          </w:rPr>
          <w:t>24</w:t>
        </w:r>
        <w:r w:rsidR="00CE2254">
          <w:rPr>
            <w:noProof/>
          </w:rPr>
          <w:fldChar w:fldCharType="end"/>
        </w:r>
      </w:hyperlink>
    </w:p>
    <w:p w14:paraId="792E7D0C" w14:textId="77777777" w:rsidR="00CE2254" w:rsidRDefault="00826878">
      <w:pPr>
        <w:pStyle w:val="TDC2"/>
        <w:tabs>
          <w:tab w:val="right" w:leader="dot" w:pos="8493"/>
        </w:tabs>
        <w:rPr>
          <w:rFonts w:asciiTheme="minorHAnsi" w:eastAsiaTheme="minorEastAsia" w:hAnsiTheme="minorHAnsi" w:cstheme="minorBidi"/>
          <w:noProof/>
          <w:sz w:val="22"/>
          <w:szCs w:val="22"/>
          <w:lang w:eastAsia="es-ES"/>
        </w:rPr>
      </w:pPr>
      <w:hyperlink w:anchor="_Toc12749971" w:history="1">
        <w:r w:rsidR="00CE2254" w:rsidRPr="00E746D5">
          <w:rPr>
            <w:rStyle w:val="Hipervnculo"/>
            <w:noProof/>
          </w:rPr>
          <w:t>6.2 SVM. Support Vector Machine</w:t>
        </w:r>
        <w:r w:rsidR="00CE2254">
          <w:rPr>
            <w:noProof/>
          </w:rPr>
          <w:tab/>
        </w:r>
        <w:r w:rsidR="00CE2254">
          <w:rPr>
            <w:noProof/>
          </w:rPr>
          <w:fldChar w:fldCharType="begin"/>
        </w:r>
        <w:r w:rsidR="00CE2254">
          <w:rPr>
            <w:noProof/>
          </w:rPr>
          <w:instrText xml:space="preserve"> PAGEREF _Toc12749971 \h </w:instrText>
        </w:r>
        <w:r w:rsidR="00CE2254">
          <w:rPr>
            <w:noProof/>
          </w:rPr>
        </w:r>
        <w:r w:rsidR="00CE2254">
          <w:rPr>
            <w:noProof/>
          </w:rPr>
          <w:fldChar w:fldCharType="separate"/>
        </w:r>
        <w:r w:rsidR="00CE2254">
          <w:rPr>
            <w:noProof/>
          </w:rPr>
          <w:t>25</w:t>
        </w:r>
        <w:r w:rsidR="00CE2254">
          <w:rPr>
            <w:noProof/>
          </w:rPr>
          <w:fldChar w:fldCharType="end"/>
        </w:r>
      </w:hyperlink>
    </w:p>
    <w:p w14:paraId="07804035"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72" w:history="1">
        <w:r w:rsidR="00CE2254" w:rsidRPr="00E746D5">
          <w:rPr>
            <w:rStyle w:val="Hipervnculo"/>
            <w:noProof/>
          </w:rPr>
          <w:t>7. Conclusiones</w:t>
        </w:r>
        <w:r w:rsidR="00CE2254">
          <w:rPr>
            <w:noProof/>
          </w:rPr>
          <w:tab/>
        </w:r>
        <w:r w:rsidR="00CE2254">
          <w:rPr>
            <w:noProof/>
          </w:rPr>
          <w:fldChar w:fldCharType="begin"/>
        </w:r>
        <w:r w:rsidR="00CE2254">
          <w:rPr>
            <w:noProof/>
          </w:rPr>
          <w:instrText xml:space="preserve"> PAGEREF _Toc12749972 \h </w:instrText>
        </w:r>
        <w:r w:rsidR="00CE2254">
          <w:rPr>
            <w:noProof/>
          </w:rPr>
        </w:r>
        <w:r w:rsidR="00CE2254">
          <w:rPr>
            <w:noProof/>
          </w:rPr>
          <w:fldChar w:fldCharType="separate"/>
        </w:r>
        <w:r w:rsidR="00CE2254">
          <w:rPr>
            <w:noProof/>
          </w:rPr>
          <w:t>26</w:t>
        </w:r>
        <w:r w:rsidR="00CE2254">
          <w:rPr>
            <w:noProof/>
          </w:rPr>
          <w:fldChar w:fldCharType="end"/>
        </w:r>
      </w:hyperlink>
    </w:p>
    <w:p w14:paraId="5E2BD4B2" w14:textId="77777777" w:rsidR="00CE2254" w:rsidRDefault="00826878">
      <w:pPr>
        <w:pStyle w:val="TDC4"/>
        <w:rPr>
          <w:rFonts w:asciiTheme="minorHAnsi" w:eastAsiaTheme="minorEastAsia" w:hAnsiTheme="minorHAnsi" w:cstheme="minorBidi"/>
          <w:noProof/>
          <w:sz w:val="22"/>
          <w:szCs w:val="22"/>
          <w:lang w:eastAsia="es-ES"/>
        </w:rPr>
      </w:pPr>
      <w:hyperlink w:anchor="_Toc12749973" w:history="1">
        <w:r w:rsidR="00CE2254" w:rsidRPr="00E746D5">
          <w:rPr>
            <w:rStyle w:val="Hipervnculo"/>
            <w:rFonts w:ascii="&amp;quot" w:hAnsi="&amp;quot"/>
            <w:noProof/>
            <w:lang w:val="en-GB"/>
          </w:rPr>
          <w:t>Will Sentiment Analysis ever be 100% accurate, or close?</w:t>
        </w:r>
        <w:r w:rsidR="00CE2254">
          <w:rPr>
            <w:noProof/>
          </w:rPr>
          <w:tab/>
        </w:r>
        <w:r w:rsidR="00CE2254">
          <w:rPr>
            <w:noProof/>
          </w:rPr>
          <w:fldChar w:fldCharType="begin"/>
        </w:r>
        <w:r w:rsidR="00CE2254">
          <w:rPr>
            <w:noProof/>
          </w:rPr>
          <w:instrText xml:space="preserve"> PAGEREF _Toc12749973 \h </w:instrText>
        </w:r>
        <w:r w:rsidR="00CE2254">
          <w:rPr>
            <w:noProof/>
          </w:rPr>
        </w:r>
        <w:r w:rsidR="00CE2254">
          <w:rPr>
            <w:noProof/>
          </w:rPr>
          <w:fldChar w:fldCharType="separate"/>
        </w:r>
        <w:r w:rsidR="00CE2254">
          <w:rPr>
            <w:noProof/>
          </w:rPr>
          <w:t>26</w:t>
        </w:r>
        <w:r w:rsidR="00CE2254">
          <w:rPr>
            <w:noProof/>
          </w:rPr>
          <w:fldChar w:fldCharType="end"/>
        </w:r>
      </w:hyperlink>
    </w:p>
    <w:p w14:paraId="528B8748"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74" w:history="1">
        <w:r w:rsidR="00CE2254" w:rsidRPr="00E746D5">
          <w:rPr>
            <w:rStyle w:val="Hipervnculo"/>
            <w:noProof/>
          </w:rPr>
          <w:t>4. Glosario</w:t>
        </w:r>
        <w:r w:rsidR="00CE2254">
          <w:rPr>
            <w:noProof/>
          </w:rPr>
          <w:tab/>
        </w:r>
        <w:r w:rsidR="00CE2254">
          <w:rPr>
            <w:noProof/>
          </w:rPr>
          <w:fldChar w:fldCharType="begin"/>
        </w:r>
        <w:r w:rsidR="00CE2254">
          <w:rPr>
            <w:noProof/>
          </w:rPr>
          <w:instrText xml:space="preserve"> PAGEREF _Toc12749974 \h </w:instrText>
        </w:r>
        <w:r w:rsidR="00CE2254">
          <w:rPr>
            <w:noProof/>
          </w:rPr>
        </w:r>
        <w:r w:rsidR="00CE2254">
          <w:rPr>
            <w:noProof/>
          </w:rPr>
          <w:fldChar w:fldCharType="separate"/>
        </w:r>
        <w:r w:rsidR="00CE2254">
          <w:rPr>
            <w:noProof/>
          </w:rPr>
          <w:t>27</w:t>
        </w:r>
        <w:r w:rsidR="00CE2254">
          <w:rPr>
            <w:noProof/>
          </w:rPr>
          <w:fldChar w:fldCharType="end"/>
        </w:r>
      </w:hyperlink>
    </w:p>
    <w:p w14:paraId="4DD1AE18"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75" w:history="1">
        <w:r w:rsidR="00CE2254" w:rsidRPr="00E746D5">
          <w:rPr>
            <w:rStyle w:val="Hipervnculo"/>
            <w:noProof/>
          </w:rPr>
          <w:t>5. Bibliografía</w:t>
        </w:r>
        <w:r w:rsidR="00CE2254">
          <w:rPr>
            <w:noProof/>
          </w:rPr>
          <w:tab/>
        </w:r>
        <w:r w:rsidR="00CE2254">
          <w:rPr>
            <w:noProof/>
          </w:rPr>
          <w:fldChar w:fldCharType="begin"/>
        </w:r>
        <w:r w:rsidR="00CE2254">
          <w:rPr>
            <w:noProof/>
          </w:rPr>
          <w:instrText xml:space="preserve"> PAGEREF _Toc12749975 \h </w:instrText>
        </w:r>
        <w:r w:rsidR="00CE2254">
          <w:rPr>
            <w:noProof/>
          </w:rPr>
        </w:r>
        <w:r w:rsidR="00CE2254">
          <w:rPr>
            <w:noProof/>
          </w:rPr>
          <w:fldChar w:fldCharType="separate"/>
        </w:r>
        <w:r w:rsidR="00CE2254">
          <w:rPr>
            <w:noProof/>
          </w:rPr>
          <w:t>28</w:t>
        </w:r>
        <w:r w:rsidR="00CE2254">
          <w:rPr>
            <w:noProof/>
          </w:rPr>
          <w:fldChar w:fldCharType="end"/>
        </w:r>
      </w:hyperlink>
    </w:p>
    <w:p w14:paraId="0010BFDD" w14:textId="77777777" w:rsidR="00CE2254" w:rsidRDefault="00826878">
      <w:pPr>
        <w:pStyle w:val="TDC1"/>
        <w:tabs>
          <w:tab w:val="right" w:leader="dot" w:pos="8493"/>
        </w:tabs>
        <w:rPr>
          <w:rFonts w:asciiTheme="minorHAnsi" w:eastAsiaTheme="minorEastAsia" w:hAnsiTheme="minorHAnsi" w:cstheme="minorBidi"/>
          <w:noProof/>
          <w:sz w:val="22"/>
          <w:szCs w:val="22"/>
          <w:lang w:eastAsia="es-ES"/>
        </w:rPr>
      </w:pPr>
      <w:hyperlink w:anchor="_Toc12749976" w:history="1">
        <w:r w:rsidR="00CE2254" w:rsidRPr="00E746D5">
          <w:rPr>
            <w:rStyle w:val="Hipervnculo"/>
            <w:noProof/>
          </w:rPr>
          <w:t>6. Anexos</w:t>
        </w:r>
        <w:r w:rsidR="00CE2254">
          <w:rPr>
            <w:noProof/>
          </w:rPr>
          <w:tab/>
        </w:r>
        <w:r w:rsidR="00CE2254">
          <w:rPr>
            <w:noProof/>
          </w:rPr>
          <w:fldChar w:fldCharType="begin"/>
        </w:r>
        <w:r w:rsidR="00CE2254">
          <w:rPr>
            <w:noProof/>
          </w:rPr>
          <w:instrText xml:space="preserve"> PAGEREF _Toc12749976 \h </w:instrText>
        </w:r>
        <w:r w:rsidR="00CE2254">
          <w:rPr>
            <w:noProof/>
          </w:rPr>
        </w:r>
        <w:r w:rsidR="00CE2254">
          <w:rPr>
            <w:noProof/>
          </w:rPr>
          <w:fldChar w:fldCharType="separate"/>
        </w:r>
        <w:r w:rsidR="00CE2254">
          <w:rPr>
            <w:noProof/>
          </w:rPr>
          <w:t>30</w:t>
        </w:r>
        <w:r w:rsidR="00CE2254">
          <w:rPr>
            <w:noProof/>
          </w:rPr>
          <w:fldChar w:fldCharType="end"/>
        </w:r>
      </w:hyperlink>
    </w:p>
    <w:p w14:paraId="6BC66FFD" w14:textId="7EEEB02A" w:rsidR="00941789" w:rsidRDefault="00941789">
      <w:pPr>
        <w:pStyle w:val="TDC1"/>
        <w:tabs>
          <w:tab w:val="right" w:leader="dot" w:pos="8503"/>
        </w:tabs>
        <w:rPr>
          <w:rFonts w:cs="Arial"/>
        </w:rPr>
        <w:sectPr w:rsidR="00941789">
          <w:footerReference w:type="even" r:id="rId17"/>
          <w:footerReference w:type="default" r:id="rId18"/>
          <w:footerReference w:type="first" r:id="rId19"/>
          <w:footnotePr>
            <w:pos w:val="beneathText"/>
          </w:footnotePr>
          <w:type w:val="continuous"/>
          <w:pgSz w:w="11905" w:h="16837"/>
          <w:pgMar w:top="1418" w:right="1701" w:bottom="1418" w:left="1701" w:header="708" w:footer="709" w:gutter="0"/>
          <w:cols w:space="708"/>
          <w:docGrid w:linePitch="360"/>
        </w:sectPr>
      </w:pPr>
      <w:r>
        <w:fldChar w:fldCharType="end"/>
      </w:r>
    </w:p>
    <w:p w14:paraId="36C32FDA" w14:textId="77777777" w:rsidR="00941789" w:rsidRDefault="00941789">
      <w:pPr>
        <w:tabs>
          <w:tab w:val="left" w:pos="360"/>
        </w:tabs>
        <w:spacing w:line="360" w:lineRule="auto"/>
        <w:jc w:val="left"/>
        <w:rPr>
          <w:rFonts w:cs="Arial"/>
        </w:rPr>
      </w:pPr>
    </w:p>
    <w:p w14:paraId="790F8A3F" w14:textId="77777777" w:rsidR="00941789" w:rsidRDefault="00941789">
      <w:pPr>
        <w:pageBreakBefore/>
        <w:tabs>
          <w:tab w:val="left" w:pos="360"/>
        </w:tabs>
        <w:spacing w:line="360" w:lineRule="auto"/>
        <w:jc w:val="left"/>
        <w:rPr>
          <w:rFonts w:cs="Arial"/>
        </w:rPr>
      </w:pPr>
    </w:p>
    <w:p w14:paraId="64377ABC" w14:textId="77777777" w:rsidR="00941789" w:rsidRDefault="00941789">
      <w:pPr>
        <w:tabs>
          <w:tab w:val="left" w:pos="360"/>
        </w:tabs>
        <w:spacing w:line="360" w:lineRule="auto"/>
        <w:jc w:val="center"/>
        <w:rPr>
          <w:rFonts w:cs="Arial"/>
          <w:b/>
        </w:rPr>
      </w:pPr>
      <w:r>
        <w:rPr>
          <w:rFonts w:cs="Arial"/>
          <w:b/>
        </w:rPr>
        <w:t>Lista de figuras</w:t>
      </w:r>
    </w:p>
    <w:p w14:paraId="3F6C7535" w14:textId="77777777" w:rsidR="00941789" w:rsidRDefault="00941789">
      <w:pPr>
        <w:tabs>
          <w:tab w:val="left" w:pos="360"/>
        </w:tabs>
        <w:spacing w:line="360" w:lineRule="auto"/>
        <w:jc w:val="left"/>
        <w:rPr>
          <w:rFonts w:cs="Arial"/>
        </w:rPr>
      </w:pPr>
    </w:p>
    <w:p w14:paraId="3ED95635" w14:textId="77777777" w:rsidR="00941789" w:rsidRDefault="00941789">
      <w:pPr>
        <w:sectPr w:rsidR="00941789" w:rsidSect="00412470">
          <w:footerReference w:type="even" r:id="rId20"/>
          <w:footerReference w:type="first" r:id="rId21"/>
          <w:footnotePr>
            <w:pos w:val="beneathText"/>
          </w:footnotePr>
          <w:type w:val="continuous"/>
          <w:pgSz w:w="11905" w:h="16837"/>
          <w:pgMar w:top="1418" w:right="1701" w:bottom="1418" w:left="1701" w:header="708" w:footer="709" w:gutter="0"/>
          <w:pgNumType w:fmt="lowerRoman"/>
          <w:cols w:space="708"/>
          <w:titlePg/>
          <w:docGrid w:linePitch="360"/>
        </w:sectPr>
      </w:pPr>
    </w:p>
    <w:p w14:paraId="0C7F3C81" w14:textId="77777777" w:rsidR="00CE2254" w:rsidRDefault="00C276D8">
      <w:pPr>
        <w:pStyle w:val="Tabladeilustraciones"/>
        <w:tabs>
          <w:tab w:val="right" w:leader="dot" w:pos="8493"/>
        </w:tabs>
        <w:rPr>
          <w:rFonts w:asciiTheme="minorHAnsi" w:eastAsiaTheme="minorEastAsia" w:hAnsiTheme="minorHAnsi" w:cstheme="minorBidi"/>
          <w:noProof/>
          <w:sz w:val="22"/>
          <w:szCs w:val="22"/>
          <w:lang w:eastAsia="es-ES"/>
        </w:rPr>
      </w:pPr>
      <w:r>
        <w:rPr>
          <w:rFonts w:cs="Arial"/>
        </w:rPr>
        <w:fldChar w:fldCharType="begin"/>
      </w:r>
      <w:r>
        <w:rPr>
          <w:rFonts w:cs="Arial"/>
        </w:rPr>
        <w:instrText xml:space="preserve"> TOC \h \z \c "Ilustración" </w:instrText>
      </w:r>
      <w:r>
        <w:rPr>
          <w:rFonts w:cs="Arial"/>
        </w:rPr>
        <w:fldChar w:fldCharType="separate"/>
      </w:r>
      <w:hyperlink w:anchor="_Toc12749977" w:history="1">
        <w:r w:rsidR="00CE2254" w:rsidRPr="00C1328F">
          <w:rPr>
            <w:rStyle w:val="Hipervnculo"/>
            <w:noProof/>
          </w:rPr>
          <w:t>Ilustración 1 Sesgo en la herramienta perspective. Fuente: civic.mit.edu</w:t>
        </w:r>
        <w:r w:rsidR="00CE2254">
          <w:rPr>
            <w:noProof/>
            <w:webHidden/>
          </w:rPr>
          <w:tab/>
        </w:r>
        <w:r w:rsidR="00CE2254">
          <w:rPr>
            <w:noProof/>
            <w:webHidden/>
          </w:rPr>
          <w:fldChar w:fldCharType="begin"/>
        </w:r>
        <w:r w:rsidR="00CE2254">
          <w:rPr>
            <w:noProof/>
            <w:webHidden/>
          </w:rPr>
          <w:instrText xml:space="preserve"> PAGEREF _Toc12749977 \h </w:instrText>
        </w:r>
        <w:r w:rsidR="00CE2254">
          <w:rPr>
            <w:noProof/>
            <w:webHidden/>
          </w:rPr>
        </w:r>
        <w:r w:rsidR="00CE2254">
          <w:rPr>
            <w:noProof/>
            <w:webHidden/>
          </w:rPr>
          <w:fldChar w:fldCharType="separate"/>
        </w:r>
        <w:r w:rsidR="00CE2254">
          <w:rPr>
            <w:noProof/>
            <w:webHidden/>
          </w:rPr>
          <w:t>2</w:t>
        </w:r>
        <w:r w:rsidR="00CE2254">
          <w:rPr>
            <w:noProof/>
            <w:webHidden/>
          </w:rPr>
          <w:fldChar w:fldCharType="end"/>
        </w:r>
      </w:hyperlink>
    </w:p>
    <w:p w14:paraId="0840D7F0"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78" w:history="1">
        <w:r w:rsidR="00CE2254" w:rsidRPr="00C1328F">
          <w:rPr>
            <w:rStyle w:val="Hipervnculo"/>
            <w:noProof/>
          </w:rPr>
          <w:t>Ilustración 2 Acoso/Toxicidad en redes sociales (Fuente: AMERICAblog)</w:t>
        </w:r>
        <w:r w:rsidR="00CE2254">
          <w:rPr>
            <w:noProof/>
            <w:webHidden/>
          </w:rPr>
          <w:tab/>
        </w:r>
        <w:r w:rsidR="00CE2254">
          <w:rPr>
            <w:noProof/>
            <w:webHidden/>
          </w:rPr>
          <w:fldChar w:fldCharType="begin"/>
        </w:r>
        <w:r w:rsidR="00CE2254">
          <w:rPr>
            <w:noProof/>
            <w:webHidden/>
          </w:rPr>
          <w:instrText xml:space="preserve"> PAGEREF _Toc12749978 \h </w:instrText>
        </w:r>
        <w:r w:rsidR="00CE2254">
          <w:rPr>
            <w:noProof/>
            <w:webHidden/>
          </w:rPr>
        </w:r>
        <w:r w:rsidR="00CE2254">
          <w:rPr>
            <w:noProof/>
            <w:webHidden/>
          </w:rPr>
          <w:fldChar w:fldCharType="separate"/>
        </w:r>
        <w:r w:rsidR="00CE2254">
          <w:rPr>
            <w:noProof/>
            <w:webHidden/>
          </w:rPr>
          <w:t>2</w:t>
        </w:r>
        <w:r w:rsidR="00CE2254">
          <w:rPr>
            <w:noProof/>
            <w:webHidden/>
          </w:rPr>
          <w:fldChar w:fldCharType="end"/>
        </w:r>
      </w:hyperlink>
    </w:p>
    <w:p w14:paraId="3AA8D912"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79" w:history="1">
        <w:r w:rsidR="00CE2254" w:rsidRPr="00C1328F">
          <w:rPr>
            <w:rStyle w:val="Hipervnculo"/>
            <w:noProof/>
          </w:rPr>
          <w:t>Ilustración 3 Planificación del TFM</w:t>
        </w:r>
        <w:r w:rsidR="00CE2254">
          <w:rPr>
            <w:noProof/>
            <w:webHidden/>
          </w:rPr>
          <w:tab/>
        </w:r>
        <w:r w:rsidR="00CE2254">
          <w:rPr>
            <w:noProof/>
            <w:webHidden/>
          </w:rPr>
          <w:fldChar w:fldCharType="begin"/>
        </w:r>
        <w:r w:rsidR="00CE2254">
          <w:rPr>
            <w:noProof/>
            <w:webHidden/>
          </w:rPr>
          <w:instrText xml:space="preserve"> PAGEREF _Toc12749979 \h </w:instrText>
        </w:r>
        <w:r w:rsidR="00CE2254">
          <w:rPr>
            <w:noProof/>
            <w:webHidden/>
          </w:rPr>
        </w:r>
        <w:r w:rsidR="00CE2254">
          <w:rPr>
            <w:noProof/>
            <w:webHidden/>
          </w:rPr>
          <w:fldChar w:fldCharType="separate"/>
        </w:r>
        <w:r w:rsidR="00CE2254">
          <w:rPr>
            <w:noProof/>
            <w:webHidden/>
          </w:rPr>
          <w:t>1</w:t>
        </w:r>
        <w:r w:rsidR="00CE2254">
          <w:rPr>
            <w:noProof/>
            <w:webHidden/>
          </w:rPr>
          <w:fldChar w:fldCharType="end"/>
        </w:r>
      </w:hyperlink>
    </w:p>
    <w:p w14:paraId="7A9C5AEE"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0" w:history="1">
        <w:r w:rsidR="00CE2254" w:rsidRPr="00C1328F">
          <w:rPr>
            <w:rStyle w:val="Hipervnculo"/>
            <w:noProof/>
          </w:rPr>
          <w:t>Ilustración 4 Vader lengua inglesa matriz de confusión</w:t>
        </w:r>
        <w:r w:rsidR="00CE2254">
          <w:rPr>
            <w:noProof/>
            <w:webHidden/>
          </w:rPr>
          <w:tab/>
        </w:r>
        <w:r w:rsidR="00CE2254">
          <w:rPr>
            <w:noProof/>
            <w:webHidden/>
          </w:rPr>
          <w:fldChar w:fldCharType="begin"/>
        </w:r>
        <w:r w:rsidR="00CE2254">
          <w:rPr>
            <w:noProof/>
            <w:webHidden/>
          </w:rPr>
          <w:instrText xml:space="preserve"> PAGEREF _Toc12749980 \h </w:instrText>
        </w:r>
        <w:r w:rsidR="00CE2254">
          <w:rPr>
            <w:noProof/>
            <w:webHidden/>
          </w:rPr>
        </w:r>
        <w:r w:rsidR="00CE2254">
          <w:rPr>
            <w:noProof/>
            <w:webHidden/>
          </w:rPr>
          <w:fldChar w:fldCharType="separate"/>
        </w:r>
        <w:r w:rsidR="00CE2254">
          <w:rPr>
            <w:noProof/>
            <w:webHidden/>
          </w:rPr>
          <w:t>5</w:t>
        </w:r>
        <w:r w:rsidR="00CE2254">
          <w:rPr>
            <w:noProof/>
            <w:webHidden/>
          </w:rPr>
          <w:fldChar w:fldCharType="end"/>
        </w:r>
      </w:hyperlink>
    </w:p>
    <w:p w14:paraId="5B596308"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1" w:history="1">
        <w:r w:rsidR="00CE2254" w:rsidRPr="00C1328F">
          <w:rPr>
            <w:rStyle w:val="Hipervnculo"/>
            <w:noProof/>
          </w:rPr>
          <w:t>Ilustración 5 IBMWatson lengua inglesa matriz de confusión</w:t>
        </w:r>
        <w:r w:rsidR="00CE2254">
          <w:rPr>
            <w:noProof/>
            <w:webHidden/>
          </w:rPr>
          <w:tab/>
        </w:r>
        <w:r w:rsidR="00CE2254">
          <w:rPr>
            <w:noProof/>
            <w:webHidden/>
          </w:rPr>
          <w:fldChar w:fldCharType="begin"/>
        </w:r>
        <w:r w:rsidR="00CE2254">
          <w:rPr>
            <w:noProof/>
            <w:webHidden/>
          </w:rPr>
          <w:instrText xml:space="preserve"> PAGEREF _Toc12749981 \h </w:instrText>
        </w:r>
        <w:r w:rsidR="00CE2254">
          <w:rPr>
            <w:noProof/>
            <w:webHidden/>
          </w:rPr>
        </w:r>
        <w:r w:rsidR="00CE2254">
          <w:rPr>
            <w:noProof/>
            <w:webHidden/>
          </w:rPr>
          <w:fldChar w:fldCharType="separate"/>
        </w:r>
        <w:r w:rsidR="00CE2254">
          <w:rPr>
            <w:noProof/>
            <w:webHidden/>
          </w:rPr>
          <w:t>7</w:t>
        </w:r>
        <w:r w:rsidR="00CE2254">
          <w:rPr>
            <w:noProof/>
            <w:webHidden/>
          </w:rPr>
          <w:fldChar w:fldCharType="end"/>
        </w:r>
      </w:hyperlink>
    </w:p>
    <w:p w14:paraId="0F390C71"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2" w:history="1">
        <w:r w:rsidR="00CE2254" w:rsidRPr="00C1328F">
          <w:rPr>
            <w:rStyle w:val="Hipervnculo"/>
            <w:noProof/>
          </w:rPr>
          <w:t>Ilustración 6 TextBlow lengua inglesa matriz de confusión</w:t>
        </w:r>
        <w:r w:rsidR="00CE2254">
          <w:rPr>
            <w:noProof/>
            <w:webHidden/>
          </w:rPr>
          <w:tab/>
        </w:r>
        <w:r w:rsidR="00CE2254">
          <w:rPr>
            <w:noProof/>
            <w:webHidden/>
          </w:rPr>
          <w:fldChar w:fldCharType="begin"/>
        </w:r>
        <w:r w:rsidR="00CE2254">
          <w:rPr>
            <w:noProof/>
            <w:webHidden/>
          </w:rPr>
          <w:instrText xml:space="preserve"> PAGEREF _Toc12749982 \h </w:instrText>
        </w:r>
        <w:r w:rsidR="00CE2254">
          <w:rPr>
            <w:noProof/>
            <w:webHidden/>
          </w:rPr>
        </w:r>
        <w:r w:rsidR="00CE2254">
          <w:rPr>
            <w:noProof/>
            <w:webHidden/>
          </w:rPr>
          <w:fldChar w:fldCharType="separate"/>
        </w:r>
        <w:r w:rsidR="00CE2254">
          <w:rPr>
            <w:noProof/>
            <w:webHidden/>
          </w:rPr>
          <w:t>9</w:t>
        </w:r>
        <w:r w:rsidR="00CE2254">
          <w:rPr>
            <w:noProof/>
            <w:webHidden/>
          </w:rPr>
          <w:fldChar w:fldCharType="end"/>
        </w:r>
      </w:hyperlink>
    </w:p>
    <w:p w14:paraId="1A9EF90F"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3" w:history="1">
        <w:r w:rsidR="00CE2254" w:rsidRPr="00C1328F">
          <w:rPr>
            <w:rStyle w:val="Hipervnculo"/>
            <w:noProof/>
          </w:rPr>
          <w:t>Ilustración 7. Pantalla usada por la plataforma Civil Comments</w:t>
        </w:r>
        <w:r w:rsidR="00CE2254">
          <w:rPr>
            <w:noProof/>
            <w:webHidden/>
          </w:rPr>
          <w:tab/>
        </w:r>
        <w:r w:rsidR="00CE2254">
          <w:rPr>
            <w:noProof/>
            <w:webHidden/>
          </w:rPr>
          <w:fldChar w:fldCharType="begin"/>
        </w:r>
        <w:r w:rsidR="00CE2254">
          <w:rPr>
            <w:noProof/>
            <w:webHidden/>
          </w:rPr>
          <w:instrText xml:space="preserve"> PAGEREF _Toc12749983 \h </w:instrText>
        </w:r>
        <w:r w:rsidR="00CE2254">
          <w:rPr>
            <w:noProof/>
            <w:webHidden/>
          </w:rPr>
        </w:r>
        <w:r w:rsidR="00CE2254">
          <w:rPr>
            <w:noProof/>
            <w:webHidden/>
          </w:rPr>
          <w:fldChar w:fldCharType="separate"/>
        </w:r>
        <w:r w:rsidR="00CE2254">
          <w:rPr>
            <w:noProof/>
            <w:webHidden/>
          </w:rPr>
          <w:t>10</w:t>
        </w:r>
        <w:r w:rsidR="00CE2254">
          <w:rPr>
            <w:noProof/>
            <w:webHidden/>
          </w:rPr>
          <w:fldChar w:fldCharType="end"/>
        </w:r>
      </w:hyperlink>
    </w:p>
    <w:p w14:paraId="5FC57C27"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4" w:history="1">
        <w:r w:rsidR="00CE2254" w:rsidRPr="00C1328F">
          <w:rPr>
            <w:rStyle w:val="Hipervnculo"/>
            <w:noProof/>
          </w:rPr>
          <w:t>Ilustración 8 Cantidad de comentarios tóxicos</w:t>
        </w:r>
        <w:r w:rsidR="00CE2254">
          <w:rPr>
            <w:noProof/>
            <w:webHidden/>
          </w:rPr>
          <w:tab/>
        </w:r>
        <w:r w:rsidR="00CE2254">
          <w:rPr>
            <w:noProof/>
            <w:webHidden/>
          </w:rPr>
          <w:fldChar w:fldCharType="begin"/>
        </w:r>
        <w:r w:rsidR="00CE2254">
          <w:rPr>
            <w:noProof/>
            <w:webHidden/>
          </w:rPr>
          <w:instrText xml:space="preserve"> PAGEREF _Toc12749984 \h </w:instrText>
        </w:r>
        <w:r w:rsidR="00CE2254">
          <w:rPr>
            <w:noProof/>
            <w:webHidden/>
          </w:rPr>
        </w:r>
        <w:r w:rsidR="00CE2254">
          <w:rPr>
            <w:noProof/>
            <w:webHidden/>
          </w:rPr>
          <w:fldChar w:fldCharType="separate"/>
        </w:r>
        <w:r w:rsidR="00CE2254">
          <w:rPr>
            <w:noProof/>
            <w:webHidden/>
          </w:rPr>
          <w:t>12</w:t>
        </w:r>
        <w:r w:rsidR="00CE2254">
          <w:rPr>
            <w:noProof/>
            <w:webHidden/>
          </w:rPr>
          <w:fldChar w:fldCharType="end"/>
        </w:r>
      </w:hyperlink>
    </w:p>
    <w:p w14:paraId="3638DDDA"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5" w:history="1">
        <w:r w:rsidR="00CE2254" w:rsidRPr="00C1328F">
          <w:rPr>
            <w:rStyle w:val="Hipervnculo"/>
            <w:noProof/>
          </w:rPr>
          <w:t>Ilustración 9 Número de palabras por comentario</w:t>
        </w:r>
        <w:r w:rsidR="00CE2254">
          <w:rPr>
            <w:noProof/>
            <w:webHidden/>
          </w:rPr>
          <w:tab/>
        </w:r>
        <w:r w:rsidR="00CE2254">
          <w:rPr>
            <w:noProof/>
            <w:webHidden/>
          </w:rPr>
          <w:fldChar w:fldCharType="begin"/>
        </w:r>
        <w:r w:rsidR="00CE2254">
          <w:rPr>
            <w:noProof/>
            <w:webHidden/>
          </w:rPr>
          <w:instrText xml:space="preserve"> PAGEREF _Toc12749985 \h </w:instrText>
        </w:r>
        <w:r w:rsidR="00CE2254">
          <w:rPr>
            <w:noProof/>
            <w:webHidden/>
          </w:rPr>
        </w:r>
        <w:r w:rsidR="00CE2254">
          <w:rPr>
            <w:noProof/>
            <w:webHidden/>
          </w:rPr>
          <w:fldChar w:fldCharType="separate"/>
        </w:r>
        <w:r w:rsidR="00CE2254">
          <w:rPr>
            <w:noProof/>
            <w:webHidden/>
          </w:rPr>
          <w:t>13</w:t>
        </w:r>
        <w:r w:rsidR="00CE2254">
          <w:rPr>
            <w:noProof/>
            <w:webHidden/>
          </w:rPr>
          <w:fldChar w:fldCharType="end"/>
        </w:r>
      </w:hyperlink>
    </w:p>
    <w:p w14:paraId="3EA3CD6F"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6" w:history="1">
        <w:r w:rsidR="00CE2254" w:rsidRPr="00C1328F">
          <w:rPr>
            <w:rStyle w:val="Hipervnculo"/>
            <w:noProof/>
          </w:rPr>
          <w:t>Ilustración 10 Distribución de los comentarios tóxicos</w:t>
        </w:r>
        <w:r w:rsidR="00CE2254">
          <w:rPr>
            <w:noProof/>
            <w:webHidden/>
          </w:rPr>
          <w:tab/>
        </w:r>
        <w:r w:rsidR="00CE2254">
          <w:rPr>
            <w:noProof/>
            <w:webHidden/>
          </w:rPr>
          <w:fldChar w:fldCharType="begin"/>
        </w:r>
        <w:r w:rsidR="00CE2254">
          <w:rPr>
            <w:noProof/>
            <w:webHidden/>
          </w:rPr>
          <w:instrText xml:space="preserve"> PAGEREF _Toc12749986 \h </w:instrText>
        </w:r>
        <w:r w:rsidR="00CE2254">
          <w:rPr>
            <w:noProof/>
            <w:webHidden/>
          </w:rPr>
        </w:r>
        <w:r w:rsidR="00CE2254">
          <w:rPr>
            <w:noProof/>
            <w:webHidden/>
          </w:rPr>
          <w:fldChar w:fldCharType="separate"/>
        </w:r>
        <w:r w:rsidR="00CE2254">
          <w:rPr>
            <w:noProof/>
            <w:webHidden/>
          </w:rPr>
          <w:t>13</w:t>
        </w:r>
        <w:r w:rsidR="00CE2254">
          <w:rPr>
            <w:noProof/>
            <w:webHidden/>
          </w:rPr>
          <w:fldChar w:fldCharType="end"/>
        </w:r>
      </w:hyperlink>
    </w:p>
    <w:p w14:paraId="2D0D01FA"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7" w:history="1">
        <w:r w:rsidR="00CE2254" w:rsidRPr="00C1328F">
          <w:rPr>
            <w:rStyle w:val="Hipervnculo"/>
            <w:noProof/>
          </w:rPr>
          <w:t>Ilustración 11 Matriz de confusión</w:t>
        </w:r>
        <w:r w:rsidR="00CE2254">
          <w:rPr>
            <w:noProof/>
            <w:webHidden/>
          </w:rPr>
          <w:tab/>
        </w:r>
        <w:r w:rsidR="00CE2254">
          <w:rPr>
            <w:noProof/>
            <w:webHidden/>
          </w:rPr>
          <w:fldChar w:fldCharType="begin"/>
        </w:r>
        <w:r w:rsidR="00CE2254">
          <w:rPr>
            <w:noProof/>
            <w:webHidden/>
          </w:rPr>
          <w:instrText xml:space="preserve"> PAGEREF _Toc12749987 \h </w:instrText>
        </w:r>
        <w:r w:rsidR="00CE2254">
          <w:rPr>
            <w:noProof/>
            <w:webHidden/>
          </w:rPr>
        </w:r>
        <w:r w:rsidR="00CE2254">
          <w:rPr>
            <w:noProof/>
            <w:webHidden/>
          </w:rPr>
          <w:fldChar w:fldCharType="separate"/>
        </w:r>
        <w:r w:rsidR="00CE2254">
          <w:rPr>
            <w:noProof/>
            <w:webHidden/>
          </w:rPr>
          <w:t>14</w:t>
        </w:r>
        <w:r w:rsidR="00CE2254">
          <w:rPr>
            <w:noProof/>
            <w:webHidden/>
          </w:rPr>
          <w:fldChar w:fldCharType="end"/>
        </w:r>
      </w:hyperlink>
    </w:p>
    <w:p w14:paraId="6711A7D0"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8" w:history="1">
        <w:r w:rsidR="00CE2254" w:rsidRPr="00C1328F">
          <w:rPr>
            <w:rStyle w:val="Hipervnculo"/>
            <w:noProof/>
          </w:rPr>
          <w:t>Ilustración 12 Distribución temporal por grupo de identidades</w:t>
        </w:r>
        <w:r w:rsidR="00CE2254">
          <w:rPr>
            <w:noProof/>
            <w:webHidden/>
          </w:rPr>
          <w:tab/>
        </w:r>
        <w:r w:rsidR="00CE2254">
          <w:rPr>
            <w:noProof/>
            <w:webHidden/>
          </w:rPr>
          <w:fldChar w:fldCharType="begin"/>
        </w:r>
        <w:r w:rsidR="00CE2254">
          <w:rPr>
            <w:noProof/>
            <w:webHidden/>
          </w:rPr>
          <w:instrText xml:space="preserve"> PAGEREF _Toc12749988 \h </w:instrText>
        </w:r>
        <w:r w:rsidR="00CE2254">
          <w:rPr>
            <w:noProof/>
            <w:webHidden/>
          </w:rPr>
        </w:r>
        <w:r w:rsidR="00CE2254">
          <w:rPr>
            <w:noProof/>
            <w:webHidden/>
          </w:rPr>
          <w:fldChar w:fldCharType="separate"/>
        </w:r>
        <w:r w:rsidR="00CE2254">
          <w:rPr>
            <w:noProof/>
            <w:webHidden/>
          </w:rPr>
          <w:t>14</w:t>
        </w:r>
        <w:r w:rsidR="00CE2254">
          <w:rPr>
            <w:noProof/>
            <w:webHidden/>
          </w:rPr>
          <w:fldChar w:fldCharType="end"/>
        </w:r>
      </w:hyperlink>
    </w:p>
    <w:p w14:paraId="2B5FC828"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9" w:history="1">
        <w:r w:rsidR="00CE2254" w:rsidRPr="00C1328F">
          <w:rPr>
            <w:rStyle w:val="Hipervnculo"/>
            <w:noProof/>
          </w:rPr>
          <w:t>Ilustración 13 Número de comentarios tóxicos y no tóxicos</w:t>
        </w:r>
        <w:r w:rsidR="00CE2254">
          <w:rPr>
            <w:noProof/>
            <w:webHidden/>
          </w:rPr>
          <w:tab/>
        </w:r>
        <w:r w:rsidR="00CE2254">
          <w:rPr>
            <w:noProof/>
            <w:webHidden/>
          </w:rPr>
          <w:fldChar w:fldCharType="begin"/>
        </w:r>
        <w:r w:rsidR="00CE2254">
          <w:rPr>
            <w:noProof/>
            <w:webHidden/>
          </w:rPr>
          <w:instrText xml:space="preserve"> PAGEREF _Toc12749989 \h </w:instrText>
        </w:r>
        <w:r w:rsidR="00CE2254">
          <w:rPr>
            <w:noProof/>
            <w:webHidden/>
          </w:rPr>
        </w:r>
        <w:r w:rsidR="00CE2254">
          <w:rPr>
            <w:noProof/>
            <w:webHidden/>
          </w:rPr>
          <w:fldChar w:fldCharType="separate"/>
        </w:r>
        <w:r w:rsidR="00CE2254">
          <w:rPr>
            <w:noProof/>
            <w:webHidden/>
          </w:rPr>
          <w:t>19</w:t>
        </w:r>
        <w:r w:rsidR="00CE2254">
          <w:rPr>
            <w:noProof/>
            <w:webHidden/>
          </w:rPr>
          <w:fldChar w:fldCharType="end"/>
        </w:r>
      </w:hyperlink>
    </w:p>
    <w:p w14:paraId="148E6819"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0" w:history="1">
        <w:r w:rsidR="00CE2254" w:rsidRPr="00C1328F">
          <w:rPr>
            <w:rStyle w:val="Hipervnculo"/>
            <w:noProof/>
          </w:rPr>
          <w:t>Ilustración 14 100 palabras consideradas como tóxicas</w:t>
        </w:r>
        <w:r w:rsidR="00CE2254">
          <w:rPr>
            <w:noProof/>
            <w:webHidden/>
          </w:rPr>
          <w:tab/>
        </w:r>
        <w:r w:rsidR="00CE2254">
          <w:rPr>
            <w:noProof/>
            <w:webHidden/>
          </w:rPr>
          <w:fldChar w:fldCharType="begin"/>
        </w:r>
        <w:r w:rsidR="00CE2254">
          <w:rPr>
            <w:noProof/>
            <w:webHidden/>
          </w:rPr>
          <w:instrText xml:space="preserve"> PAGEREF _Toc12749990 \h </w:instrText>
        </w:r>
        <w:r w:rsidR="00CE2254">
          <w:rPr>
            <w:noProof/>
            <w:webHidden/>
          </w:rPr>
        </w:r>
        <w:r w:rsidR="00CE2254">
          <w:rPr>
            <w:noProof/>
            <w:webHidden/>
          </w:rPr>
          <w:fldChar w:fldCharType="separate"/>
        </w:r>
        <w:r w:rsidR="00CE2254">
          <w:rPr>
            <w:noProof/>
            <w:webHidden/>
          </w:rPr>
          <w:t>20</w:t>
        </w:r>
        <w:r w:rsidR="00CE2254">
          <w:rPr>
            <w:noProof/>
            <w:webHidden/>
          </w:rPr>
          <w:fldChar w:fldCharType="end"/>
        </w:r>
      </w:hyperlink>
    </w:p>
    <w:p w14:paraId="363C3816"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1" w:history="1">
        <w:r w:rsidR="00CE2254" w:rsidRPr="00C1328F">
          <w:rPr>
            <w:rStyle w:val="Hipervnculo"/>
            <w:noProof/>
          </w:rPr>
          <w:t>Ilustración 15 100 palabras consideradas como no tóxicas</w:t>
        </w:r>
        <w:r w:rsidR="00CE2254">
          <w:rPr>
            <w:noProof/>
            <w:webHidden/>
          </w:rPr>
          <w:tab/>
        </w:r>
        <w:r w:rsidR="00CE2254">
          <w:rPr>
            <w:noProof/>
            <w:webHidden/>
          </w:rPr>
          <w:fldChar w:fldCharType="begin"/>
        </w:r>
        <w:r w:rsidR="00CE2254">
          <w:rPr>
            <w:noProof/>
            <w:webHidden/>
          </w:rPr>
          <w:instrText xml:space="preserve"> PAGEREF _Toc12749991 \h </w:instrText>
        </w:r>
        <w:r w:rsidR="00CE2254">
          <w:rPr>
            <w:noProof/>
            <w:webHidden/>
          </w:rPr>
        </w:r>
        <w:r w:rsidR="00CE2254">
          <w:rPr>
            <w:noProof/>
            <w:webHidden/>
          </w:rPr>
          <w:fldChar w:fldCharType="separate"/>
        </w:r>
        <w:r w:rsidR="00CE2254">
          <w:rPr>
            <w:noProof/>
            <w:webHidden/>
          </w:rPr>
          <w:t>20</w:t>
        </w:r>
        <w:r w:rsidR="00CE2254">
          <w:rPr>
            <w:noProof/>
            <w:webHidden/>
          </w:rPr>
          <w:fldChar w:fldCharType="end"/>
        </w:r>
      </w:hyperlink>
    </w:p>
    <w:p w14:paraId="3F4075E4"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2" w:history="1">
        <w:r w:rsidR="00CE2254" w:rsidRPr="00C1328F">
          <w:rPr>
            <w:rStyle w:val="Hipervnculo"/>
            <w:noProof/>
          </w:rPr>
          <w:t>Ilustración 16 Coeficiente de correlación de Pearson</w:t>
        </w:r>
        <w:r w:rsidR="00CE2254">
          <w:rPr>
            <w:noProof/>
            <w:webHidden/>
          </w:rPr>
          <w:tab/>
        </w:r>
        <w:r w:rsidR="00CE2254">
          <w:rPr>
            <w:noProof/>
            <w:webHidden/>
          </w:rPr>
          <w:fldChar w:fldCharType="begin"/>
        </w:r>
        <w:r w:rsidR="00CE2254">
          <w:rPr>
            <w:noProof/>
            <w:webHidden/>
          </w:rPr>
          <w:instrText xml:space="preserve"> PAGEREF _Toc12749992 \h </w:instrText>
        </w:r>
        <w:r w:rsidR="00CE2254">
          <w:rPr>
            <w:noProof/>
            <w:webHidden/>
          </w:rPr>
        </w:r>
        <w:r w:rsidR="00CE2254">
          <w:rPr>
            <w:noProof/>
            <w:webHidden/>
          </w:rPr>
          <w:fldChar w:fldCharType="separate"/>
        </w:r>
        <w:r w:rsidR="00CE2254">
          <w:rPr>
            <w:noProof/>
            <w:webHidden/>
          </w:rPr>
          <w:t>21</w:t>
        </w:r>
        <w:r w:rsidR="00CE2254">
          <w:rPr>
            <w:noProof/>
            <w:webHidden/>
          </w:rPr>
          <w:fldChar w:fldCharType="end"/>
        </w:r>
      </w:hyperlink>
    </w:p>
    <w:p w14:paraId="26F773C3"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3" w:history="1">
        <w:r w:rsidR="00CE2254" w:rsidRPr="00C1328F">
          <w:rPr>
            <w:rStyle w:val="Hipervnculo"/>
            <w:noProof/>
          </w:rPr>
          <w:t>Ilustración 17 Resultado sobre el proceso de stemming en castellano.</w:t>
        </w:r>
        <w:r w:rsidR="00CE2254">
          <w:rPr>
            <w:noProof/>
            <w:webHidden/>
          </w:rPr>
          <w:tab/>
        </w:r>
        <w:r w:rsidR="00CE2254">
          <w:rPr>
            <w:noProof/>
            <w:webHidden/>
          </w:rPr>
          <w:fldChar w:fldCharType="begin"/>
        </w:r>
        <w:r w:rsidR="00CE2254">
          <w:rPr>
            <w:noProof/>
            <w:webHidden/>
          </w:rPr>
          <w:instrText xml:space="preserve"> PAGEREF _Toc12749993 \h </w:instrText>
        </w:r>
        <w:r w:rsidR="00CE2254">
          <w:rPr>
            <w:noProof/>
            <w:webHidden/>
          </w:rPr>
        </w:r>
        <w:r w:rsidR="00CE2254">
          <w:rPr>
            <w:noProof/>
            <w:webHidden/>
          </w:rPr>
          <w:fldChar w:fldCharType="separate"/>
        </w:r>
        <w:r w:rsidR="00CE2254">
          <w:rPr>
            <w:noProof/>
            <w:webHidden/>
          </w:rPr>
          <w:t>22</w:t>
        </w:r>
        <w:r w:rsidR="00CE2254">
          <w:rPr>
            <w:noProof/>
            <w:webHidden/>
          </w:rPr>
          <w:fldChar w:fldCharType="end"/>
        </w:r>
      </w:hyperlink>
    </w:p>
    <w:p w14:paraId="7E20C1B3"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4" w:history="1">
        <w:r w:rsidR="00CE2254" w:rsidRPr="00C1328F">
          <w:rPr>
            <w:rStyle w:val="Hipervnculo"/>
            <w:noProof/>
          </w:rPr>
          <w:t>Ilustración 18 Mal comportamiento lemma en español</w:t>
        </w:r>
        <w:r w:rsidR="00CE2254">
          <w:rPr>
            <w:noProof/>
            <w:webHidden/>
          </w:rPr>
          <w:tab/>
        </w:r>
        <w:r w:rsidR="00CE2254">
          <w:rPr>
            <w:noProof/>
            <w:webHidden/>
          </w:rPr>
          <w:fldChar w:fldCharType="begin"/>
        </w:r>
        <w:r w:rsidR="00CE2254">
          <w:rPr>
            <w:noProof/>
            <w:webHidden/>
          </w:rPr>
          <w:instrText xml:space="preserve"> PAGEREF _Toc12749994 \h </w:instrText>
        </w:r>
        <w:r w:rsidR="00CE2254">
          <w:rPr>
            <w:noProof/>
            <w:webHidden/>
          </w:rPr>
        </w:r>
        <w:r w:rsidR="00CE2254">
          <w:rPr>
            <w:noProof/>
            <w:webHidden/>
          </w:rPr>
          <w:fldChar w:fldCharType="separate"/>
        </w:r>
        <w:r w:rsidR="00CE2254">
          <w:rPr>
            <w:noProof/>
            <w:webHidden/>
          </w:rPr>
          <w:t>23</w:t>
        </w:r>
        <w:r w:rsidR="00CE2254">
          <w:rPr>
            <w:noProof/>
            <w:webHidden/>
          </w:rPr>
          <w:fldChar w:fldCharType="end"/>
        </w:r>
      </w:hyperlink>
    </w:p>
    <w:p w14:paraId="49B3E344"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5" w:history="1">
        <w:r w:rsidR="00CE2254" w:rsidRPr="00C1328F">
          <w:rPr>
            <w:rStyle w:val="Hipervnculo"/>
            <w:noProof/>
          </w:rPr>
          <w:t>Ilustración 19 Fórmula explicativa TF-IDF[14]</w:t>
        </w:r>
        <w:r w:rsidR="00CE2254">
          <w:rPr>
            <w:noProof/>
            <w:webHidden/>
          </w:rPr>
          <w:tab/>
        </w:r>
        <w:r w:rsidR="00CE2254">
          <w:rPr>
            <w:noProof/>
            <w:webHidden/>
          </w:rPr>
          <w:fldChar w:fldCharType="begin"/>
        </w:r>
        <w:r w:rsidR="00CE2254">
          <w:rPr>
            <w:noProof/>
            <w:webHidden/>
          </w:rPr>
          <w:instrText xml:space="preserve"> PAGEREF _Toc12749995 \h </w:instrText>
        </w:r>
        <w:r w:rsidR="00CE2254">
          <w:rPr>
            <w:noProof/>
            <w:webHidden/>
          </w:rPr>
        </w:r>
        <w:r w:rsidR="00CE2254">
          <w:rPr>
            <w:noProof/>
            <w:webHidden/>
          </w:rPr>
          <w:fldChar w:fldCharType="separate"/>
        </w:r>
        <w:r w:rsidR="00CE2254">
          <w:rPr>
            <w:noProof/>
            <w:webHidden/>
          </w:rPr>
          <w:t>23</w:t>
        </w:r>
        <w:r w:rsidR="00CE2254">
          <w:rPr>
            <w:noProof/>
            <w:webHidden/>
          </w:rPr>
          <w:fldChar w:fldCharType="end"/>
        </w:r>
      </w:hyperlink>
    </w:p>
    <w:p w14:paraId="15228FA2" w14:textId="77777777" w:rsidR="00CE2254"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6" w:history="1">
        <w:r w:rsidR="00CE2254" w:rsidRPr="00C1328F">
          <w:rPr>
            <w:rStyle w:val="Hipervnculo"/>
            <w:noProof/>
          </w:rPr>
          <w:t>Ilustración 20 Clasificador SVM[15]</w:t>
        </w:r>
        <w:r w:rsidR="00CE2254">
          <w:rPr>
            <w:noProof/>
            <w:webHidden/>
          </w:rPr>
          <w:tab/>
        </w:r>
        <w:r w:rsidR="00CE2254">
          <w:rPr>
            <w:noProof/>
            <w:webHidden/>
          </w:rPr>
          <w:fldChar w:fldCharType="begin"/>
        </w:r>
        <w:r w:rsidR="00CE2254">
          <w:rPr>
            <w:noProof/>
            <w:webHidden/>
          </w:rPr>
          <w:instrText xml:space="preserve"> PAGEREF _Toc12749996 \h </w:instrText>
        </w:r>
        <w:r w:rsidR="00CE2254">
          <w:rPr>
            <w:noProof/>
            <w:webHidden/>
          </w:rPr>
        </w:r>
        <w:r w:rsidR="00CE2254">
          <w:rPr>
            <w:noProof/>
            <w:webHidden/>
          </w:rPr>
          <w:fldChar w:fldCharType="separate"/>
        </w:r>
        <w:r w:rsidR="00CE2254">
          <w:rPr>
            <w:noProof/>
            <w:webHidden/>
          </w:rPr>
          <w:t>25</w:t>
        </w:r>
        <w:r w:rsidR="00CE2254">
          <w:rPr>
            <w:noProof/>
            <w:webHidden/>
          </w:rPr>
          <w:fldChar w:fldCharType="end"/>
        </w:r>
      </w:hyperlink>
    </w:p>
    <w:p w14:paraId="32CD14EF" w14:textId="5B475DED" w:rsidR="00C528F2" w:rsidRDefault="00C276D8" w:rsidP="00C528F2">
      <w:pPr>
        <w:tabs>
          <w:tab w:val="num" w:pos="360"/>
        </w:tabs>
        <w:spacing w:line="360" w:lineRule="auto"/>
        <w:jc w:val="left"/>
        <w:rPr>
          <w:rFonts w:cs="Arial"/>
        </w:rPr>
      </w:pPr>
      <w:r>
        <w:rPr>
          <w:rFonts w:cs="Arial"/>
        </w:rPr>
        <w:fldChar w:fldCharType="end"/>
      </w:r>
    </w:p>
    <w:p w14:paraId="00A8DAF6" w14:textId="77777777" w:rsidR="00941789" w:rsidRDefault="00941789">
      <w:pPr>
        <w:pStyle w:val="Textoindependiente"/>
        <w:sectPr w:rsidR="00941789">
          <w:footerReference w:type="even" r:id="rId22"/>
          <w:footerReference w:type="default" r:id="rId23"/>
          <w:footerReference w:type="first" r:id="rId24"/>
          <w:footnotePr>
            <w:pos w:val="beneathText"/>
          </w:footnotePr>
          <w:type w:val="continuous"/>
          <w:pgSz w:w="11905" w:h="16837"/>
          <w:pgMar w:top="1418" w:right="1701" w:bottom="1418" w:left="1701" w:header="708" w:footer="709" w:gutter="0"/>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68E4C371" w14:textId="754F7EAB" w:rsidR="00C60973" w:rsidRDefault="00C60973">
      <w:pPr>
        <w:tabs>
          <w:tab w:val="left" w:pos="360"/>
        </w:tabs>
        <w:spacing w:line="360" w:lineRule="auto"/>
        <w:jc w:val="left"/>
        <w:rPr>
          <w:rFonts w:cs="Arial"/>
        </w:rPr>
      </w:pPr>
    </w:p>
    <w:p w14:paraId="05BB5924" w14:textId="77777777" w:rsidR="00C60973" w:rsidRDefault="00C60973">
      <w:pPr>
        <w:suppressAutoHyphens w:val="0"/>
        <w:jc w:val="left"/>
        <w:rPr>
          <w:rFonts w:cs="Arial"/>
        </w:rPr>
      </w:pPr>
      <w:r>
        <w:rPr>
          <w:rFonts w:cs="Arial"/>
        </w:rPr>
        <w:br w:type="page"/>
      </w:r>
    </w:p>
    <w:p w14:paraId="244E924E" w14:textId="7F5589B6" w:rsidR="00C60973" w:rsidRPr="00C30DB0" w:rsidRDefault="00C30DB0" w:rsidP="00C30DB0">
      <w:pPr>
        <w:tabs>
          <w:tab w:val="left" w:pos="360"/>
        </w:tabs>
        <w:spacing w:line="360" w:lineRule="auto"/>
        <w:jc w:val="center"/>
        <w:rPr>
          <w:rFonts w:cs="Arial"/>
          <w:b/>
        </w:rPr>
      </w:pPr>
      <w:r>
        <w:rPr>
          <w:rFonts w:cs="Arial"/>
          <w:b/>
        </w:rPr>
        <w:lastRenderedPageBreak/>
        <w:t>Lista de tablas</w:t>
      </w:r>
    </w:p>
    <w:p w14:paraId="7DBE28FD" w14:textId="77777777" w:rsidR="00A462E1" w:rsidRDefault="00C30DB0">
      <w:pPr>
        <w:pStyle w:val="Tabladeilustraciones"/>
        <w:tabs>
          <w:tab w:val="right" w:leader="dot" w:pos="8493"/>
        </w:tabs>
        <w:rPr>
          <w:rFonts w:asciiTheme="minorHAnsi" w:eastAsiaTheme="minorEastAsia" w:hAnsiTheme="minorHAnsi" w:cstheme="minorBidi"/>
          <w:noProof/>
          <w:sz w:val="22"/>
          <w:szCs w:val="22"/>
          <w:lang w:eastAsia="es-ES"/>
        </w:rPr>
      </w:pPr>
      <w:r>
        <w:rPr>
          <w:rFonts w:cs="Arial"/>
        </w:rPr>
        <w:fldChar w:fldCharType="begin"/>
      </w:r>
      <w:r>
        <w:rPr>
          <w:rFonts w:cs="Arial"/>
        </w:rPr>
        <w:instrText xml:space="preserve"> TOC \h \z \c "Tabla" </w:instrText>
      </w:r>
      <w:r>
        <w:rPr>
          <w:rFonts w:cs="Arial"/>
        </w:rPr>
        <w:fldChar w:fldCharType="separate"/>
      </w:r>
      <w:hyperlink w:anchor="_Toc12749620" w:history="1">
        <w:r w:rsidR="00A462E1" w:rsidRPr="00720D2B">
          <w:rPr>
            <w:rStyle w:val="Hipervnculo"/>
            <w:noProof/>
          </w:rPr>
          <w:t>Tabla 1 Modificaciones librería emoticono</w:t>
        </w:r>
        <w:r w:rsidR="00A462E1">
          <w:rPr>
            <w:noProof/>
            <w:webHidden/>
          </w:rPr>
          <w:tab/>
        </w:r>
        <w:r w:rsidR="00A462E1">
          <w:rPr>
            <w:noProof/>
            <w:webHidden/>
          </w:rPr>
          <w:fldChar w:fldCharType="begin"/>
        </w:r>
        <w:r w:rsidR="00A462E1">
          <w:rPr>
            <w:noProof/>
            <w:webHidden/>
          </w:rPr>
          <w:instrText xml:space="preserve"> PAGEREF _Toc12749620 \h </w:instrText>
        </w:r>
        <w:r w:rsidR="00A462E1">
          <w:rPr>
            <w:noProof/>
            <w:webHidden/>
          </w:rPr>
        </w:r>
        <w:r w:rsidR="00A462E1">
          <w:rPr>
            <w:noProof/>
            <w:webHidden/>
          </w:rPr>
          <w:fldChar w:fldCharType="separate"/>
        </w:r>
        <w:r w:rsidR="00A462E1">
          <w:rPr>
            <w:noProof/>
            <w:webHidden/>
          </w:rPr>
          <w:t>2</w:t>
        </w:r>
        <w:r w:rsidR="00A462E1">
          <w:rPr>
            <w:noProof/>
            <w:webHidden/>
          </w:rPr>
          <w:fldChar w:fldCharType="end"/>
        </w:r>
      </w:hyperlink>
    </w:p>
    <w:p w14:paraId="03377590"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1" w:history="1">
        <w:r w:rsidR="00A462E1" w:rsidRPr="00720D2B">
          <w:rPr>
            <w:rStyle w:val="Hipervnculo"/>
            <w:noProof/>
          </w:rPr>
          <w:t>Tabla 2 Resultado traducción en Español</w:t>
        </w:r>
        <w:r w:rsidR="00A462E1">
          <w:rPr>
            <w:noProof/>
            <w:webHidden/>
          </w:rPr>
          <w:tab/>
        </w:r>
        <w:r w:rsidR="00A462E1">
          <w:rPr>
            <w:noProof/>
            <w:webHidden/>
          </w:rPr>
          <w:fldChar w:fldCharType="begin"/>
        </w:r>
        <w:r w:rsidR="00A462E1">
          <w:rPr>
            <w:noProof/>
            <w:webHidden/>
          </w:rPr>
          <w:instrText xml:space="preserve"> PAGEREF _Toc12749621 \h </w:instrText>
        </w:r>
        <w:r w:rsidR="00A462E1">
          <w:rPr>
            <w:noProof/>
            <w:webHidden/>
          </w:rPr>
        </w:r>
        <w:r w:rsidR="00A462E1">
          <w:rPr>
            <w:noProof/>
            <w:webHidden/>
          </w:rPr>
          <w:fldChar w:fldCharType="separate"/>
        </w:r>
        <w:r w:rsidR="00A462E1">
          <w:rPr>
            <w:noProof/>
            <w:webHidden/>
          </w:rPr>
          <w:t>3</w:t>
        </w:r>
        <w:r w:rsidR="00A462E1">
          <w:rPr>
            <w:noProof/>
            <w:webHidden/>
          </w:rPr>
          <w:fldChar w:fldCharType="end"/>
        </w:r>
      </w:hyperlink>
    </w:p>
    <w:p w14:paraId="01A5CE56"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2" w:history="1">
        <w:r w:rsidR="00A462E1" w:rsidRPr="00720D2B">
          <w:rPr>
            <w:rStyle w:val="Hipervnculo"/>
            <w:noProof/>
          </w:rPr>
          <w:t>Tabla 3 Ejemplos de funcionamiento Vader</w:t>
        </w:r>
        <w:r w:rsidR="00A462E1">
          <w:rPr>
            <w:noProof/>
            <w:webHidden/>
          </w:rPr>
          <w:tab/>
        </w:r>
        <w:r w:rsidR="00A462E1">
          <w:rPr>
            <w:noProof/>
            <w:webHidden/>
          </w:rPr>
          <w:fldChar w:fldCharType="begin"/>
        </w:r>
        <w:r w:rsidR="00A462E1">
          <w:rPr>
            <w:noProof/>
            <w:webHidden/>
          </w:rPr>
          <w:instrText xml:space="preserve"> PAGEREF _Toc12749622 \h </w:instrText>
        </w:r>
        <w:r w:rsidR="00A462E1">
          <w:rPr>
            <w:noProof/>
            <w:webHidden/>
          </w:rPr>
        </w:r>
        <w:r w:rsidR="00A462E1">
          <w:rPr>
            <w:noProof/>
            <w:webHidden/>
          </w:rPr>
          <w:fldChar w:fldCharType="separate"/>
        </w:r>
        <w:r w:rsidR="00A462E1">
          <w:rPr>
            <w:noProof/>
            <w:webHidden/>
          </w:rPr>
          <w:t>4</w:t>
        </w:r>
        <w:r w:rsidR="00A462E1">
          <w:rPr>
            <w:noProof/>
            <w:webHidden/>
          </w:rPr>
          <w:fldChar w:fldCharType="end"/>
        </w:r>
      </w:hyperlink>
    </w:p>
    <w:p w14:paraId="50E9757C"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3" w:history="1">
        <w:r w:rsidR="00A462E1" w:rsidRPr="00720D2B">
          <w:rPr>
            <w:rStyle w:val="Hipervnculo"/>
            <w:noProof/>
          </w:rPr>
          <w:t>Tabla 4 Resultados sobre 253 palabras tóxicas en castellano, Vader</w:t>
        </w:r>
        <w:r w:rsidR="00A462E1">
          <w:rPr>
            <w:noProof/>
            <w:webHidden/>
          </w:rPr>
          <w:tab/>
        </w:r>
        <w:r w:rsidR="00A462E1">
          <w:rPr>
            <w:noProof/>
            <w:webHidden/>
          </w:rPr>
          <w:fldChar w:fldCharType="begin"/>
        </w:r>
        <w:r w:rsidR="00A462E1">
          <w:rPr>
            <w:noProof/>
            <w:webHidden/>
          </w:rPr>
          <w:instrText xml:space="preserve"> PAGEREF _Toc12749623 \h </w:instrText>
        </w:r>
        <w:r w:rsidR="00A462E1">
          <w:rPr>
            <w:noProof/>
            <w:webHidden/>
          </w:rPr>
        </w:r>
        <w:r w:rsidR="00A462E1">
          <w:rPr>
            <w:noProof/>
            <w:webHidden/>
          </w:rPr>
          <w:fldChar w:fldCharType="separate"/>
        </w:r>
        <w:r w:rsidR="00A462E1">
          <w:rPr>
            <w:noProof/>
            <w:webHidden/>
          </w:rPr>
          <w:t>5</w:t>
        </w:r>
        <w:r w:rsidR="00A462E1">
          <w:rPr>
            <w:noProof/>
            <w:webHidden/>
          </w:rPr>
          <w:fldChar w:fldCharType="end"/>
        </w:r>
      </w:hyperlink>
    </w:p>
    <w:p w14:paraId="274D0862"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4" w:history="1">
        <w:r w:rsidR="00A462E1" w:rsidRPr="00720D2B">
          <w:rPr>
            <w:rStyle w:val="Hipervnculo"/>
            <w:noProof/>
          </w:rPr>
          <w:t>Tabla 5 Análisis de BIAS en IBM Watson</w:t>
        </w:r>
        <w:r w:rsidR="00A462E1">
          <w:rPr>
            <w:noProof/>
            <w:webHidden/>
          </w:rPr>
          <w:tab/>
        </w:r>
        <w:r w:rsidR="00A462E1">
          <w:rPr>
            <w:noProof/>
            <w:webHidden/>
          </w:rPr>
          <w:fldChar w:fldCharType="begin"/>
        </w:r>
        <w:r w:rsidR="00A462E1">
          <w:rPr>
            <w:noProof/>
            <w:webHidden/>
          </w:rPr>
          <w:instrText xml:space="preserve"> PAGEREF _Toc12749624 \h </w:instrText>
        </w:r>
        <w:r w:rsidR="00A462E1">
          <w:rPr>
            <w:noProof/>
            <w:webHidden/>
          </w:rPr>
        </w:r>
        <w:r w:rsidR="00A462E1">
          <w:rPr>
            <w:noProof/>
            <w:webHidden/>
          </w:rPr>
          <w:fldChar w:fldCharType="separate"/>
        </w:r>
        <w:r w:rsidR="00A462E1">
          <w:rPr>
            <w:noProof/>
            <w:webHidden/>
          </w:rPr>
          <w:t>6</w:t>
        </w:r>
        <w:r w:rsidR="00A462E1">
          <w:rPr>
            <w:noProof/>
            <w:webHidden/>
          </w:rPr>
          <w:fldChar w:fldCharType="end"/>
        </w:r>
      </w:hyperlink>
    </w:p>
    <w:p w14:paraId="51476560"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5" w:history="1">
        <w:r w:rsidR="00A462E1" w:rsidRPr="00720D2B">
          <w:rPr>
            <w:rStyle w:val="Hipervnculo"/>
            <w:noProof/>
          </w:rPr>
          <w:t>Tabla 6 Resultados sobre 253 palabras tóxicas en castellano, IBMWatson</w:t>
        </w:r>
        <w:r w:rsidR="00A462E1">
          <w:rPr>
            <w:noProof/>
            <w:webHidden/>
          </w:rPr>
          <w:tab/>
        </w:r>
        <w:r w:rsidR="00A462E1">
          <w:rPr>
            <w:noProof/>
            <w:webHidden/>
          </w:rPr>
          <w:fldChar w:fldCharType="begin"/>
        </w:r>
        <w:r w:rsidR="00A462E1">
          <w:rPr>
            <w:noProof/>
            <w:webHidden/>
          </w:rPr>
          <w:instrText xml:space="preserve"> PAGEREF _Toc12749625 \h </w:instrText>
        </w:r>
        <w:r w:rsidR="00A462E1">
          <w:rPr>
            <w:noProof/>
            <w:webHidden/>
          </w:rPr>
        </w:r>
        <w:r w:rsidR="00A462E1">
          <w:rPr>
            <w:noProof/>
            <w:webHidden/>
          </w:rPr>
          <w:fldChar w:fldCharType="separate"/>
        </w:r>
        <w:r w:rsidR="00A462E1">
          <w:rPr>
            <w:noProof/>
            <w:webHidden/>
          </w:rPr>
          <w:t>7</w:t>
        </w:r>
        <w:r w:rsidR="00A462E1">
          <w:rPr>
            <w:noProof/>
            <w:webHidden/>
          </w:rPr>
          <w:fldChar w:fldCharType="end"/>
        </w:r>
      </w:hyperlink>
    </w:p>
    <w:p w14:paraId="3B09028B"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6" w:history="1">
        <w:r w:rsidR="00A462E1" w:rsidRPr="00720D2B">
          <w:rPr>
            <w:rStyle w:val="Hipervnculo"/>
            <w:noProof/>
          </w:rPr>
          <w:t>Tabla 7 Análisis de Bias en TextBlow</w:t>
        </w:r>
        <w:r w:rsidR="00A462E1">
          <w:rPr>
            <w:noProof/>
            <w:webHidden/>
          </w:rPr>
          <w:tab/>
        </w:r>
        <w:r w:rsidR="00A462E1">
          <w:rPr>
            <w:noProof/>
            <w:webHidden/>
          </w:rPr>
          <w:fldChar w:fldCharType="begin"/>
        </w:r>
        <w:r w:rsidR="00A462E1">
          <w:rPr>
            <w:noProof/>
            <w:webHidden/>
          </w:rPr>
          <w:instrText xml:space="preserve"> PAGEREF _Toc12749626 \h </w:instrText>
        </w:r>
        <w:r w:rsidR="00A462E1">
          <w:rPr>
            <w:noProof/>
            <w:webHidden/>
          </w:rPr>
        </w:r>
        <w:r w:rsidR="00A462E1">
          <w:rPr>
            <w:noProof/>
            <w:webHidden/>
          </w:rPr>
          <w:fldChar w:fldCharType="separate"/>
        </w:r>
        <w:r w:rsidR="00A462E1">
          <w:rPr>
            <w:noProof/>
            <w:webHidden/>
          </w:rPr>
          <w:t>8</w:t>
        </w:r>
        <w:r w:rsidR="00A462E1">
          <w:rPr>
            <w:noProof/>
            <w:webHidden/>
          </w:rPr>
          <w:fldChar w:fldCharType="end"/>
        </w:r>
      </w:hyperlink>
    </w:p>
    <w:p w14:paraId="63B37333"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7" w:history="1">
        <w:r w:rsidR="00A462E1" w:rsidRPr="00720D2B">
          <w:rPr>
            <w:rStyle w:val="Hipervnculo"/>
            <w:noProof/>
          </w:rPr>
          <w:t>Tabla 8 Resultados sobre 253 palabras tóxicas en castellano, TextBlow</w:t>
        </w:r>
        <w:r w:rsidR="00A462E1">
          <w:rPr>
            <w:noProof/>
            <w:webHidden/>
          </w:rPr>
          <w:tab/>
        </w:r>
        <w:r w:rsidR="00A462E1">
          <w:rPr>
            <w:noProof/>
            <w:webHidden/>
          </w:rPr>
          <w:fldChar w:fldCharType="begin"/>
        </w:r>
        <w:r w:rsidR="00A462E1">
          <w:rPr>
            <w:noProof/>
            <w:webHidden/>
          </w:rPr>
          <w:instrText xml:space="preserve"> PAGEREF _Toc12749627 \h </w:instrText>
        </w:r>
        <w:r w:rsidR="00A462E1">
          <w:rPr>
            <w:noProof/>
            <w:webHidden/>
          </w:rPr>
        </w:r>
        <w:r w:rsidR="00A462E1">
          <w:rPr>
            <w:noProof/>
            <w:webHidden/>
          </w:rPr>
          <w:fldChar w:fldCharType="separate"/>
        </w:r>
        <w:r w:rsidR="00A462E1">
          <w:rPr>
            <w:noProof/>
            <w:webHidden/>
          </w:rPr>
          <w:t>8</w:t>
        </w:r>
        <w:r w:rsidR="00A462E1">
          <w:rPr>
            <w:noProof/>
            <w:webHidden/>
          </w:rPr>
          <w:fldChar w:fldCharType="end"/>
        </w:r>
      </w:hyperlink>
    </w:p>
    <w:p w14:paraId="76574A29"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8" w:history="1">
        <w:r w:rsidR="00A462E1" w:rsidRPr="00720D2B">
          <w:rPr>
            <w:rStyle w:val="Hipervnculo"/>
            <w:noProof/>
          </w:rPr>
          <w:t>Tabla 9 Tamaño de los dataset</w:t>
        </w:r>
        <w:r w:rsidR="00A462E1">
          <w:rPr>
            <w:noProof/>
            <w:webHidden/>
          </w:rPr>
          <w:tab/>
        </w:r>
        <w:r w:rsidR="00A462E1">
          <w:rPr>
            <w:noProof/>
            <w:webHidden/>
          </w:rPr>
          <w:fldChar w:fldCharType="begin"/>
        </w:r>
        <w:r w:rsidR="00A462E1">
          <w:rPr>
            <w:noProof/>
            <w:webHidden/>
          </w:rPr>
          <w:instrText xml:space="preserve"> PAGEREF _Toc12749628 \h </w:instrText>
        </w:r>
        <w:r w:rsidR="00A462E1">
          <w:rPr>
            <w:noProof/>
            <w:webHidden/>
          </w:rPr>
        </w:r>
        <w:r w:rsidR="00A462E1">
          <w:rPr>
            <w:noProof/>
            <w:webHidden/>
          </w:rPr>
          <w:fldChar w:fldCharType="separate"/>
        </w:r>
        <w:r w:rsidR="00A462E1">
          <w:rPr>
            <w:noProof/>
            <w:webHidden/>
          </w:rPr>
          <w:t>12</w:t>
        </w:r>
        <w:r w:rsidR="00A462E1">
          <w:rPr>
            <w:noProof/>
            <w:webHidden/>
          </w:rPr>
          <w:fldChar w:fldCharType="end"/>
        </w:r>
      </w:hyperlink>
    </w:p>
    <w:p w14:paraId="0DC4F08C"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9" w:history="1">
        <w:r w:rsidR="00A462E1" w:rsidRPr="00720D2B">
          <w:rPr>
            <w:rStyle w:val="Hipervnculo"/>
            <w:noProof/>
          </w:rPr>
          <w:t>Tabla 10 Nuevas columnas del dataframe de Twitter</w:t>
        </w:r>
        <w:r w:rsidR="00A462E1">
          <w:rPr>
            <w:noProof/>
            <w:webHidden/>
          </w:rPr>
          <w:tab/>
        </w:r>
        <w:r w:rsidR="00A462E1">
          <w:rPr>
            <w:noProof/>
            <w:webHidden/>
          </w:rPr>
          <w:fldChar w:fldCharType="begin"/>
        </w:r>
        <w:r w:rsidR="00A462E1">
          <w:rPr>
            <w:noProof/>
            <w:webHidden/>
          </w:rPr>
          <w:instrText xml:space="preserve"> PAGEREF _Toc12749629 \h </w:instrText>
        </w:r>
        <w:r w:rsidR="00A462E1">
          <w:rPr>
            <w:noProof/>
            <w:webHidden/>
          </w:rPr>
        </w:r>
        <w:r w:rsidR="00A462E1">
          <w:rPr>
            <w:noProof/>
            <w:webHidden/>
          </w:rPr>
          <w:fldChar w:fldCharType="separate"/>
        </w:r>
        <w:r w:rsidR="00A462E1">
          <w:rPr>
            <w:noProof/>
            <w:webHidden/>
          </w:rPr>
          <w:t>18</w:t>
        </w:r>
        <w:r w:rsidR="00A462E1">
          <w:rPr>
            <w:noProof/>
            <w:webHidden/>
          </w:rPr>
          <w:fldChar w:fldCharType="end"/>
        </w:r>
      </w:hyperlink>
    </w:p>
    <w:p w14:paraId="574CE2D4" w14:textId="77777777" w:rsidR="00A462E1" w:rsidRDefault="00826878">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30" w:history="1">
        <w:r w:rsidR="00A462E1" w:rsidRPr="00720D2B">
          <w:rPr>
            <w:rStyle w:val="Hipervnculo"/>
            <w:noProof/>
          </w:rPr>
          <w:t>Tabla 11 Resultados Bigram</w:t>
        </w:r>
        <w:r w:rsidR="00A462E1">
          <w:rPr>
            <w:noProof/>
            <w:webHidden/>
          </w:rPr>
          <w:tab/>
        </w:r>
        <w:r w:rsidR="00A462E1">
          <w:rPr>
            <w:noProof/>
            <w:webHidden/>
          </w:rPr>
          <w:fldChar w:fldCharType="begin"/>
        </w:r>
        <w:r w:rsidR="00A462E1">
          <w:rPr>
            <w:noProof/>
            <w:webHidden/>
          </w:rPr>
          <w:instrText xml:space="preserve"> PAGEREF _Toc12749630 \h </w:instrText>
        </w:r>
        <w:r w:rsidR="00A462E1">
          <w:rPr>
            <w:noProof/>
            <w:webHidden/>
          </w:rPr>
        </w:r>
        <w:r w:rsidR="00A462E1">
          <w:rPr>
            <w:noProof/>
            <w:webHidden/>
          </w:rPr>
          <w:fldChar w:fldCharType="separate"/>
        </w:r>
        <w:r w:rsidR="00A462E1">
          <w:rPr>
            <w:noProof/>
            <w:webHidden/>
          </w:rPr>
          <w:t>20</w:t>
        </w:r>
        <w:r w:rsidR="00A462E1">
          <w:rPr>
            <w:noProof/>
            <w:webHidden/>
          </w:rPr>
          <w:fldChar w:fldCharType="end"/>
        </w:r>
      </w:hyperlink>
    </w:p>
    <w:p w14:paraId="38FB2808" w14:textId="08A443C3" w:rsidR="00C30DB0" w:rsidRDefault="00C30DB0">
      <w:pPr>
        <w:tabs>
          <w:tab w:val="left" w:pos="360"/>
        </w:tabs>
        <w:spacing w:line="360" w:lineRule="auto"/>
        <w:jc w:val="left"/>
        <w:rPr>
          <w:rFonts w:cs="Arial"/>
        </w:rPr>
      </w:pPr>
      <w:r>
        <w:rPr>
          <w:rFonts w:cs="Arial"/>
        </w:rPr>
        <w:fldChar w:fldCharType="end"/>
      </w:r>
    </w:p>
    <w:p w14:paraId="651C3C75" w14:textId="3EFF5993" w:rsidR="00C60973" w:rsidRDefault="00C60973">
      <w:pPr>
        <w:suppressAutoHyphens w:val="0"/>
        <w:jc w:val="left"/>
        <w:rPr>
          <w:rFonts w:cs="Arial"/>
        </w:rPr>
      </w:pPr>
      <w:r>
        <w:rPr>
          <w:rFonts w:cs="Arial"/>
        </w:rPr>
        <w:br w:type="page"/>
      </w:r>
    </w:p>
    <w:p w14:paraId="570A3E28" w14:textId="77777777" w:rsidR="00941789" w:rsidRDefault="00941789">
      <w:pPr>
        <w:tabs>
          <w:tab w:val="left" w:pos="360"/>
        </w:tabs>
        <w:spacing w:line="360" w:lineRule="auto"/>
        <w:jc w:val="left"/>
        <w:rPr>
          <w:rFonts w:cs="Arial"/>
        </w:rPr>
        <w:sectPr w:rsidR="00941789">
          <w:footerReference w:type="even" r:id="rId25"/>
          <w:footerReference w:type="default" r:id="rId26"/>
          <w:footerReference w:type="first" r:id="rId27"/>
          <w:footnotePr>
            <w:pos w:val="beneathText"/>
          </w:footnotePr>
          <w:type w:val="continuous"/>
          <w:pgSz w:w="11905" w:h="16837"/>
          <w:pgMar w:top="1418" w:right="1701" w:bottom="1418" w:left="1701" w:header="708" w:footer="709" w:gutter="0"/>
          <w:cols w:space="708"/>
          <w:docGrid w:linePitch="360"/>
        </w:sectPr>
      </w:pPr>
    </w:p>
    <w:p w14:paraId="7178481B" w14:textId="6131761D" w:rsidR="00941789" w:rsidRDefault="00941789" w:rsidP="00826878">
      <w:pPr>
        <w:pStyle w:val="Ttulo1"/>
      </w:pPr>
      <w:bookmarkStart w:id="2" w:name="_Toc12749944"/>
      <w:r w:rsidRPr="0009571F">
        <w:lastRenderedPageBreak/>
        <w:t>1. Introducción</w:t>
      </w:r>
      <w:bookmarkEnd w:id="2"/>
    </w:p>
    <w:p w14:paraId="418D21C2" w14:textId="77777777" w:rsidR="00B77D9D" w:rsidRPr="00B77D9D" w:rsidRDefault="00B77D9D" w:rsidP="00B77D9D"/>
    <w:p w14:paraId="2E731524" w14:textId="77777777" w:rsidR="00941789" w:rsidRPr="00044215" w:rsidRDefault="00941789">
      <w:pPr>
        <w:rPr>
          <w:rFonts w:cs="Arial"/>
          <w:szCs w:val="20"/>
        </w:rPr>
      </w:pPr>
    </w:p>
    <w:p w14:paraId="0FFEDE1F" w14:textId="404874FB" w:rsidR="00941789" w:rsidRDefault="00941789">
      <w:pPr>
        <w:pStyle w:val="Ttulo2"/>
        <w:tabs>
          <w:tab w:val="left" w:pos="0"/>
        </w:tabs>
      </w:pPr>
      <w:bookmarkStart w:id="3" w:name="_Toc12749945"/>
      <w:r w:rsidRPr="00044215">
        <w:t>1.1 Contexto y justificación del Trabajo</w:t>
      </w:r>
      <w:bookmarkEnd w:id="3"/>
    </w:p>
    <w:p w14:paraId="36BC8DD6" w14:textId="7A9A1D9C" w:rsidR="00FA6F7C" w:rsidRDefault="00FA6F7C" w:rsidP="00FA6F7C"/>
    <w:p w14:paraId="17DC4BEB" w14:textId="77777777" w:rsidR="00FA6F7C" w:rsidRDefault="00FA6F7C" w:rsidP="00FA6F7C">
      <w:pPr>
        <w:ind w:firstLine="705"/>
      </w:pPr>
      <w:r w:rsidRPr="00044215">
        <w:t xml:space="preserve">En la actualidad nos encontramos con un problema de lenguaje tóxico y acoso en las redes sociales que herramientas como </w:t>
      </w:r>
      <w:r>
        <w:t xml:space="preserve">la de </w:t>
      </w:r>
      <w:r w:rsidRPr="00044215">
        <w:t>perspective intenta</w:t>
      </w:r>
      <w:r>
        <w:t>n</w:t>
      </w:r>
      <w:r w:rsidRPr="00044215">
        <w:t xml:space="preserve"> sol</w:t>
      </w:r>
      <w:r>
        <w:t>ventar.</w:t>
      </w:r>
      <w:r w:rsidRPr="00044215">
        <w:t xml:space="preserve"> </w:t>
      </w:r>
      <w:r>
        <w:t>Uno de los</w:t>
      </w:r>
      <w:r w:rsidRPr="00044215">
        <w:t xml:space="preserve"> problema</w:t>
      </w:r>
      <w:r>
        <w:t>s</w:t>
      </w:r>
      <w:r w:rsidRPr="00044215">
        <w:t xml:space="preserve"> </w:t>
      </w:r>
      <w:r>
        <w:t>a resolver</w:t>
      </w:r>
      <w:r w:rsidRPr="00044215">
        <w:t xml:space="preserve"> </w:t>
      </w:r>
      <w:r>
        <w:t xml:space="preserve">en el procesamiento de lenguaje natural </w:t>
      </w:r>
      <w:r w:rsidRPr="00044215">
        <w:t>es la existencia del sesgo en determinadas palabras que según el contexto tienen significados diferentes</w:t>
      </w:r>
      <w:r>
        <w:t xml:space="preserve">, así como la existencia de ironía que hace que el significado cambie. Ejemplo de ello, es que las palabras interesante y enriquecedor son positivas pero la frase ‘La película no fue ni enriquecedora ni interesante’ es negativa. </w:t>
      </w:r>
    </w:p>
    <w:p w14:paraId="795940D9" w14:textId="77777777" w:rsidR="00FA6F7C" w:rsidRDefault="00FA6F7C" w:rsidP="00FA6F7C">
      <w:pPr>
        <w:ind w:firstLine="705"/>
      </w:pPr>
    </w:p>
    <w:p w14:paraId="7019B3CC" w14:textId="082FB68C" w:rsidR="00FA6F7C" w:rsidRDefault="00FA6F7C" w:rsidP="00FA6F7C">
      <w:pPr>
        <w:ind w:firstLine="705"/>
      </w:pPr>
      <w:r>
        <w:t xml:space="preserve">Por otro lado, se identifica otra problemática y es que la mayoría de los desarrollos en librerías y estudios NLP han sido realizados sobre la lengua inglesa o alemana haciendo que los resultados utilizando esas herramientas sobre el análisis en la lengua española dependan de lo bueno o malo que sea un traductor, </w:t>
      </w:r>
      <w:r w:rsidR="00FC651F">
        <w:t xml:space="preserve">de </w:t>
      </w:r>
      <w:r>
        <w:t xml:space="preserve">si expresiones populares han sido incorporadas al dataset que se utilizó </w:t>
      </w:r>
      <w:r w:rsidR="00FC651F">
        <w:t>en</w:t>
      </w:r>
      <w:r>
        <w:t xml:space="preserve"> el entrenamiento</w:t>
      </w:r>
      <w:r w:rsidR="00FC651F">
        <w:t>, de lo contrario será necesario el desarrollo de</w:t>
      </w:r>
      <w:r>
        <w:t xml:space="preserve"> librerías propias</w:t>
      </w:r>
      <w:r w:rsidR="00FC651F">
        <w:t xml:space="preserve"> que contengan </w:t>
      </w:r>
      <w:r w:rsidR="00560B6A">
        <w:t xml:space="preserve">las expresiones propias de cada lengua y dialecto </w:t>
      </w:r>
      <w:r>
        <w:t xml:space="preserve">. </w:t>
      </w:r>
    </w:p>
    <w:p w14:paraId="251399C3" w14:textId="77777777" w:rsidR="00FA6F7C" w:rsidRDefault="00FA6F7C" w:rsidP="00FA6F7C">
      <w:pPr>
        <w:ind w:firstLine="705"/>
      </w:pPr>
    </w:p>
    <w:p w14:paraId="7BFEA308" w14:textId="77777777" w:rsidR="00FA6F7C" w:rsidRDefault="00FA6F7C" w:rsidP="00FA6F7C">
      <w:pPr>
        <w:ind w:firstLine="705"/>
      </w:pPr>
      <w:r>
        <w:t xml:space="preserve">La plataforma Civil comments fue creada por dos mujeres cuya intención era acabar con los ataques verbales en las redes sociales, planteaban que cuando a un usuario se le indicaba que el lenguaje que estaba utilizando era tóxico, modificaba su mensaje de forma más respetuosa. Sus datos fueron utilizados por el equipo de investigación de Google para la implementación de la API de perspective y es la utilizada como fuente de inspiración en </w:t>
      </w:r>
      <w:proofErr w:type="gramStart"/>
      <w:r>
        <w:t>éste</w:t>
      </w:r>
      <w:proofErr w:type="gramEnd"/>
      <w:r>
        <w:t xml:space="preserve"> estudio.   </w:t>
      </w:r>
    </w:p>
    <w:p w14:paraId="72C157E6" w14:textId="77777777" w:rsidR="00FA6F7C" w:rsidRDefault="00FA6F7C" w:rsidP="00FA6F7C">
      <w:pPr>
        <w:ind w:firstLine="705"/>
      </w:pPr>
    </w:p>
    <w:p w14:paraId="7E560544" w14:textId="7A1D3EE1" w:rsidR="00FA6F7C" w:rsidRDefault="00FA6F7C" w:rsidP="00FA6F7C">
      <w:pPr>
        <w:ind w:firstLine="705"/>
      </w:pPr>
      <w:r>
        <w:t xml:space="preserve">A través de </w:t>
      </w:r>
      <w:r w:rsidR="00560B6A">
        <w:t>muestras</w:t>
      </w:r>
      <w:r>
        <w:t xml:space="preserve"> de los datos de Kaggle y muestras propias tomadas de Twitter vamos a realizar un estudio de </w:t>
      </w:r>
      <w:r w:rsidR="00560B6A">
        <w:t>cuál</w:t>
      </w:r>
      <w:r>
        <w:t xml:space="preserve"> es el comportamiento actual de </w:t>
      </w:r>
      <w:r w:rsidR="00560B6A">
        <w:t xml:space="preserve">técnicas NLP de reconocimiento de emociones y o lenguaje tóxico en </w:t>
      </w:r>
      <w:r>
        <w:t xml:space="preserve">ambos lenguajes </w:t>
      </w:r>
      <w:r w:rsidR="00560B6A">
        <w:t>(inglés y castellano)</w:t>
      </w:r>
      <w:r>
        <w:t xml:space="preserve">. Se demostrará la necesidad de </w:t>
      </w:r>
      <w:r w:rsidR="00B77D9D">
        <w:t>elaborar</w:t>
      </w:r>
      <w:r>
        <w:t xml:space="preserve"> herramientas propias de cada dialecto, los insultos y las expresiones en argentino o mexicano no son los mismos que los utilizados en </w:t>
      </w:r>
      <w:r w:rsidR="00B77D9D">
        <w:t>castellano</w:t>
      </w:r>
      <w:r>
        <w:t xml:space="preserve">. </w:t>
      </w:r>
    </w:p>
    <w:p w14:paraId="45150581" w14:textId="77777777" w:rsidR="00FA6F7C" w:rsidRDefault="00FA6F7C" w:rsidP="00FA6F7C">
      <w:pPr>
        <w:ind w:firstLine="705"/>
      </w:pPr>
      <w:r w:rsidRPr="00044215">
        <w:rPr>
          <w:noProof/>
          <w:lang w:eastAsia="es-ES"/>
        </w:rPr>
        <w:lastRenderedPageBreak/>
        <w:drawing>
          <wp:anchor distT="0" distB="0" distL="114300" distR="114300" simplePos="0" relativeHeight="251667968" behindDoc="0" locked="0" layoutInCell="1" allowOverlap="1" wp14:anchorId="151A3A58" wp14:editId="2A3D01A9">
            <wp:simplePos x="0" y="0"/>
            <wp:positionH relativeFrom="column">
              <wp:posOffset>15240</wp:posOffset>
            </wp:positionH>
            <wp:positionV relativeFrom="paragraph">
              <wp:posOffset>67310</wp:posOffset>
            </wp:positionV>
            <wp:extent cx="2075815" cy="2962275"/>
            <wp:effectExtent l="0" t="0" r="635" b="9525"/>
            <wp:wrapSquare wrapText="bothSides"/>
            <wp:docPr id="14" name="Imagen 14" descr="https://civic.mit.edu/wp-content/uploads/sites/28/2019/01/6-twitter-west-21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ivic.mit.edu/wp-content/uploads/sites/28/2019/01/6-twitter-west-210x3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581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CD2" w14:textId="23D87AAF" w:rsidR="00FA6F7C" w:rsidRDefault="00FA6F7C" w:rsidP="00FA6F7C">
      <w:pPr>
        <w:ind w:firstLine="705"/>
      </w:pPr>
      <w:r>
        <w:t>La aparición de la competición de Kaggle este año expone</w:t>
      </w:r>
      <w:r w:rsidR="0051493A">
        <w:t>,</w:t>
      </w:r>
      <w:r>
        <w:t xml:space="preserve"> como muestra la siguiente ilustración</w:t>
      </w:r>
      <w:r w:rsidR="0051493A">
        <w:t>,</w:t>
      </w:r>
      <w:r>
        <w:t xml:space="preserve"> </w:t>
      </w:r>
      <w:r w:rsidR="0051493A">
        <w:t xml:space="preserve">que </w:t>
      </w:r>
      <w:r>
        <w:t>uno de los grandes problemas que presentan los modelos de Machine Learning es que los datos que se utilizan</w:t>
      </w:r>
      <w:r w:rsidR="0051493A">
        <w:t xml:space="preserve"> pueden presentan un sesgo, corriendo</w:t>
      </w:r>
      <w:r>
        <w:t xml:space="preserve"> el riesgo de que ante nuevos datos los resultados presenten frases como ‘Yo </w:t>
      </w:r>
      <w:r w:rsidR="0051493A">
        <w:t>soy una mujer gay negra’ present</w:t>
      </w:r>
      <w:r w:rsidR="00B77D9D">
        <w:t>an</w:t>
      </w:r>
      <w:r>
        <w:t xml:space="preserve"> un 87% de toxicidad. </w:t>
      </w:r>
    </w:p>
    <w:p w14:paraId="370A0EA7" w14:textId="77777777" w:rsidR="00FA6F7C" w:rsidRDefault="00FA6F7C" w:rsidP="00FA6F7C">
      <w:pPr>
        <w:ind w:firstLine="705"/>
      </w:pPr>
    </w:p>
    <w:p w14:paraId="17E0F8C2" w14:textId="77777777" w:rsidR="00FA6F7C" w:rsidRDefault="00FA6F7C" w:rsidP="00FA6F7C">
      <w:pPr>
        <w:ind w:firstLine="705"/>
      </w:pPr>
    </w:p>
    <w:p w14:paraId="2CB3E705" w14:textId="77777777" w:rsidR="00FA6F7C" w:rsidRDefault="00FA6F7C" w:rsidP="00FA6F7C">
      <w:pPr>
        <w:ind w:firstLine="705"/>
      </w:pPr>
    </w:p>
    <w:p w14:paraId="0CB27BAB" w14:textId="77777777" w:rsidR="00FA6F7C" w:rsidRDefault="00FA6F7C" w:rsidP="00FA6F7C">
      <w:pPr>
        <w:ind w:firstLine="705"/>
      </w:pPr>
    </w:p>
    <w:p w14:paraId="363F0239" w14:textId="77777777" w:rsidR="00FA6F7C" w:rsidRDefault="00FA6F7C" w:rsidP="00FA6F7C">
      <w:pPr>
        <w:keepNext/>
        <w:ind w:firstLine="705"/>
        <w:jc w:val="center"/>
      </w:pPr>
    </w:p>
    <w:p w14:paraId="2A4519E7" w14:textId="1BFFC707" w:rsidR="00FA6F7C" w:rsidRPr="00044215" w:rsidRDefault="00FA6F7C" w:rsidP="00FA6F7C">
      <w:pPr>
        <w:pStyle w:val="Descripcin"/>
      </w:pPr>
      <w:bookmarkStart w:id="4" w:name="_Toc12749977"/>
      <w:r>
        <w:t xml:space="preserve">Ilustración </w:t>
      </w:r>
      <w:r>
        <w:rPr>
          <w:noProof/>
        </w:rPr>
        <w:fldChar w:fldCharType="begin"/>
      </w:r>
      <w:r>
        <w:rPr>
          <w:noProof/>
        </w:rPr>
        <w:instrText xml:space="preserve"> SEQ Ilustración \* ARABIC </w:instrText>
      </w:r>
      <w:r>
        <w:rPr>
          <w:noProof/>
        </w:rPr>
        <w:fldChar w:fldCharType="separate"/>
      </w:r>
      <w:r w:rsidR="00B77D9D">
        <w:rPr>
          <w:noProof/>
        </w:rPr>
        <w:t>1</w:t>
      </w:r>
      <w:r>
        <w:rPr>
          <w:noProof/>
        </w:rPr>
        <w:fldChar w:fldCharType="end"/>
      </w:r>
      <w:r>
        <w:t xml:space="preserve"> Sesgo en la herramienta perspective. Fuente: </w:t>
      </w:r>
      <w:r w:rsidRPr="008D35D5">
        <w:t>civic.mit.edu</w:t>
      </w:r>
      <w:bookmarkEnd w:id="4"/>
    </w:p>
    <w:p w14:paraId="37FF7A8D" w14:textId="77777777" w:rsidR="00FA6F7C" w:rsidRPr="00044215" w:rsidRDefault="00FA6F7C" w:rsidP="00FA6F7C">
      <w:pPr>
        <w:ind w:left="705"/>
      </w:pPr>
      <w:r w:rsidRPr="00044215">
        <w:tab/>
      </w:r>
    </w:p>
    <w:p w14:paraId="5F0D3F93" w14:textId="77777777" w:rsidR="00FA6F7C" w:rsidRDefault="00FA6F7C" w:rsidP="00FA6F7C">
      <w:pPr>
        <w:ind w:left="705"/>
      </w:pPr>
    </w:p>
    <w:p w14:paraId="082BD86B" w14:textId="77777777" w:rsidR="00FA6F7C" w:rsidRDefault="00FA6F7C" w:rsidP="00FA6F7C">
      <w:pPr>
        <w:ind w:left="705"/>
      </w:pPr>
    </w:p>
    <w:p w14:paraId="056EE5D5" w14:textId="77777777" w:rsidR="00FA6F7C" w:rsidRPr="00FA6F7C" w:rsidRDefault="00FA6F7C" w:rsidP="00FA6F7C"/>
    <w:p w14:paraId="26E898F8" w14:textId="4CAAD278" w:rsidR="0091065E" w:rsidRDefault="00941789" w:rsidP="0091065E">
      <w:pPr>
        <w:pStyle w:val="Ttulo2"/>
        <w:tabs>
          <w:tab w:val="left" w:pos="0"/>
        </w:tabs>
      </w:pPr>
      <w:bookmarkStart w:id="5" w:name="_Toc12749946"/>
      <w:r w:rsidRPr="00044215">
        <w:t>1.2 Objetivos del Trabajo</w:t>
      </w:r>
      <w:bookmarkEnd w:id="5"/>
    </w:p>
    <w:p w14:paraId="43D9050F" w14:textId="68E0FB4E" w:rsidR="00EE6E83" w:rsidRDefault="00EE6E83" w:rsidP="00EE6E83"/>
    <w:p w14:paraId="2733DBEC" w14:textId="730D7D38" w:rsidR="00043CEE" w:rsidRDefault="00155AA6" w:rsidP="006841EB">
      <w:pPr>
        <w:ind w:firstLine="708"/>
      </w:pPr>
      <w:r>
        <w:t xml:space="preserve">El objetivo del proyecto es poner en práctica los conocimientos adquiridos sobre análisis de </w:t>
      </w:r>
      <w:r w:rsidR="006E47F1">
        <w:t>datos,</w:t>
      </w:r>
      <w:r>
        <w:t xml:space="preserve"> así como la ampliación de ellos con un análisis en profundidad del estado de las técnicas de </w:t>
      </w:r>
      <w:r w:rsidR="006841EB">
        <w:t xml:space="preserve">NLP en el lenguaje </w:t>
      </w:r>
      <w:r w:rsidR="00C87BF6">
        <w:t>español</w:t>
      </w:r>
      <w:r w:rsidR="006841EB">
        <w:t xml:space="preserve">. </w:t>
      </w:r>
      <w:r w:rsidR="00920277">
        <w:t xml:space="preserve">Se quiere </w:t>
      </w:r>
      <w:r w:rsidR="003C1E4C">
        <w:t>demostrar c</w:t>
      </w:r>
      <w:r w:rsidR="00597E12">
        <w:t>ó</w:t>
      </w:r>
      <w:r w:rsidR="003C1E4C">
        <w:t xml:space="preserve">mo actualmente las técnicas de procesamiento de lenguaje natural en castellano no tienen un rendimiento adecuado y se busca </w:t>
      </w:r>
      <w:r w:rsidR="00920277">
        <w:t xml:space="preserve">obtener un método de análisis de lenguaje tóxico inclusivo sin sesgos asociados </w:t>
      </w:r>
      <w:r w:rsidR="00E81424">
        <w:t>debido al incremento de acoso</w:t>
      </w:r>
      <w:r w:rsidR="00B63F7E">
        <w:t xml:space="preserve"> y ataques</w:t>
      </w:r>
      <w:r w:rsidR="00E81424">
        <w:t xml:space="preserve"> </w:t>
      </w:r>
      <w:r w:rsidR="007F2461">
        <w:t xml:space="preserve">en redes sociales: </w:t>
      </w:r>
    </w:p>
    <w:p w14:paraId="02386AF2" w14:textId="77777777" w:rsidR="003C1E4C" w:rsidRDefault="003C1E4C" w:rsidP="006841EB">
      <w:pPr>
        <w:ind w:firstLine="708"/>
      </w:pPr>
    </w:p>
    <w:p w14:paraId="5DB518ED" w14:textId="77777777" w:rsidR="00AE60DA" w:rsidRPr="00DB062B" w:rsidRDefault="00AE60DA" w:rsidP="00AE60DA">
      <w:pPr>
        <w:keepNext/>
        <w:jc w:val="center"/>
      </w:pPr>
      <w:r w:rsidRPr="00DB062B">
        <w:rPr>
          <w:noProof/>
          <w:lang w:eastAsia="es-ES"/>
        </w:rPr>
        <w:drawing>
          <wp:inline distT="0" distB="0" distL="0" distR="0" wp14:anchorId="398EF9B8" wp14:editId="019D618A">
            <wp:extent cx="3726815" cy="1224915"/>
            <wp:effectExtent l="0" t="0" r="6985" b="0"/>
            <wp:docPr id="11" name="Imagen 11" descr="C:\Users\Esperanza\AppData\Local\Microsoft\Windows\INetCache\Content.MSO\12DE9E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speranza\AppData\Local\Microsoft\Windows\INetCache\Content.MSO\12DE9E4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815" cy="1224915"/>
                    </a:xfrm>
                    <a:prstGeom prst="rect">
                      <a:avLst/>
                    </a:prstGeom>
                    <a:noFill/>
                    <a:ln>
                      <a:noFill/>
                    </a:ln>
                  </pic:spPr>
                </pic:pic>
              </a:graphicData>
            </a:graphic>
          </wp:inline>
        </w:drawing>
      </w:r>
    </w:p>
    <w:p w14:paraId="1B150406" w14:textId="7EF615E2" w:rsidR="00EE6E83" w:rsidRPr="00DB062B" w:rsidRDefault="00AE60DA" w:rsidP="00803FEC">
      <w:pPr>
        <w:pStyle w:val="Descripcin"/>
      </w:pPr>
      <w:bookmarkStart w:id="6" w:name="_Toc12749978"/>
      <w:r w:rsidRPr="00DB062B">
        <w:t xml:space="preserve">Ilustración </w:t>
      </w:r>
      <w:r w:rsidR="000C58C4">
        <w:rPr>
          <w:noProof/>
        </w:rPr>
        <w:fldChar w:fldCharType="begin"/>
      </w:r>
      <w:r w:rsidR="000C58C4">
        <w:rPr>
          <w:noProof/>
        </w:rPr>
        <w:instrText xml:space="preserve"> SEQ Ilustración \* ARABIC </w:instrText>
      </w:r>
      <w:r w:rsidR="000C58C4">
        <w:rPr>
          <w:noProof/>
        </w:rPr>
        <w:fldChar w:fldCharType="separate"/>
      </w:r>
      <w:r w:rsidR="00B77D9D">
        <w:rPr>
          <w:noProof/>
        </w:rPr>
        <w:t>2</w:t>
      </w:r>
      <w:r w:rsidR="000C58C4">
        <w:rPr>
          <w:noProof/>
        </w:rPr>
        <w:fldChar w:fldCharType="end"/>
      </w:r>
      <w:r w:rsidRPr="00DB062B">
        <w:t xml:space="preserve"> Acoso/Toxicidad en redes sociales (Fuente: </w:t>
      </w:r>
      <w:proofErr w:type="spellStart"/>
      <w:r w:rsidRPr="00DB062B">
        <w:t>AMERICAblog</w:t>
      </w:r>
      <w:proofErr w:type="spellEnd"/>
      <w:r w:rsidRPr="00DB062B">
        <w:t>)</w:t>
      </w:r>
      <w:bookmarkEnd w:id="6"/>
    </w:p>
    <w:p w14:paraId="3A545445" w14:textId="77777777" w:rsidR="00EE6E83" w:rsidRPr="00DB062B" w:rsidRDefault="00EE6E83" w:rsidP="00AE60DA"/>
    <w:p w14:paraId="60CAD27C" w14:textId="1EF85075" w:rsidR="00941789" w:rsidRPr="00DB062B" w:rsidRDefault="00AE60DA">
      <w:r w:rsidRPr="00DB062B">
        <w:t xml:space="preserve">Se concretan en los siguientes puntos: </w:t>
      </w:r>
    </w:p>
    <w:p w14:paraId="7363B5D6" w14:textId="1804F870" w:rsidR="00155AA6" w:rsidRDefault="00155AA6" w:rsidP="00155AA6">
      <w:pPr>
        <w:pStyle w:val="Prrafodelista"/>
        <w:numPr>
          <w:ilvl w:val="0"/>
          <w:numId w:val="5"/>
        </w:numPr>
      </w:pPr>
      <w:r w:rsidRPr="00DB062B">
        <w:t>Análisis actual de l</w:t>
      </w:r>
      <w:r>
        <w:t xml:space="preserve">as librerías de Python que permiten el análisis de sentimientos tanto en </w:t>
      </w:r>
      <w:r w:rsidR="00D66838">
        <w:t>inglés</w:t>
      </w:r>
      <w:r>
        <w:t xml:space="preserve"> como en español. </w:t>
      </w:r>
    </w:p>
    <w:p w14:paraId="38E659CF" w14:textId="77777777" w:rsidR="00155AA6" w:rsidRDefault="00155AA6" w:rsidP="00155AA6">
      <w:pPr>
        <w:pStyle w:val="Prrafodelista"/>
        <w:numPr>
          <w:ilvl w:val="0"/>
          <w:numId w:val="5"/>
        </w:numPr>
      </w:pPr>
      <w:r w:rsidRPr="00DB062B">
        <w:t>Análisis actual de los métodos NLP</w:t>
      </w:r>
      <w:r>
        <w:t xml:space="preserve"> de análisis de sentimientos </w:t>
      </w:r>
    </w:p>
    <w:p w14:paraId="2863DBB9" w14:textId="73CF6CAF" w:rsidR="00AE60DA" w:rsidRDefault="00AE60DA" w:rsidP="00AE60DA">
      <w:pPr>
        <w:pStyle w:val="Prrafodelista"/>
        <w:numPr>
          <w:ilvl w:val="0"/>
          <w:numId w:val="5"/>
        </w:numPr>
      </w:pPr>
      <w:r w:rsidRPr="00DB062B">
        <w:t xml:space="preserve">Análisis de los datos con </w:t>
      </w:r>
      <w:proofErr w:type="spellStart"/>
      <w:r w:rsidR="0091065E" w:rsidRPr="00DB062B">
        <w:t>b</w:t>
      </w:r>
      <w:r w:rsidRPr="00DB062B">
        <w:t>ias</w:t>
      </w:r>
      <w:proofErr w:type="spellEnd"/>
      <w:r w:rsidRPr="00DB062B">
        <w:t xml:space="preserve"> de Kaggle</w:t>
      </w:r>
    </w:p>
    <w:p w14:paraId="778970E7" w14:textId="1D767F70" w:rsidR="00B63F7E" w:rsidRDefault="00B63F7E" w:rsidP="00AE60DA">
      <w:pPr>
        <w:pStyle w:val="Prrafodelista"/>
        <w:numPr>
          <w:ilvl w:val="0"/>
          <w:numId w:val="5"/>
        </w:numPr>
      </w:pPr>
      <w:r>
        <w:t>Creación del corpus con lenguaje tóxico en castellano a través de la API de Twitter</w:t>
      </w:r>
    </w:p>
    <w:p w14:paraId="0E263E06" w14:textId="5DCCBED0" w:rsidR="00B63F7E" w:rsidRDefault="00B63F7E" w:rsidP="00AE60DA">
      <w:pPr>
        <w:pStyle w:val="Prrafodelista"/>
        <w:numPr>
          <w:ilvl w:val="0"/>
          <w:numId w:val="5"/>
        </w:numPr>
      </w:pPr>
      <w:r>
        <w:t>Creación de librerías que permitan reconocer palabras tóxicas del castellano</w:t>
      </w:r>
    </w:p>
    <w:p w14:paraId="12C1246E" w14:textId="17108CE5" w:rsidR="00B63F7E" w:rsidRDefault="00B63F7E" w:rsidP="00AE60DA">
      <w:pPr>
        <w:pStyle w:val="Prrafodelista"/>
        <w:numPr>
          <w:ilvl w:val="0"/>
          <w:numId w:val="5"/>
        </w:numPr>
      </w:pPr>
      <w:r>
        <w:lastRenderedPageBreak/>
        <w:t>Creación de librerías que permitan sustituir un emoticono por un</w:t>
      </w:r>
      <w:r w:rsidR="00597E12">
        <w:t xml:space="preserve"> valor numérico de sentimiento.</w:t>
      </w:r>
    </w:p>
    <w:p w14:paraId="22039F06" w14:textId="7ACD13BD" w:rsidR="00B63F7E" w:rsidRDefault="00B63F7E" w:rsidP="00B63F7E">
      <w:pPr>
        <w:pStyle w:val="Prrafodelista"/>
        <w:numPr>
          <w:ilvl w:val="0"/>
          <w:numId w:val="5"/>
        </w:numPr>
      </w:pPr>
      <w:r>
        <w:t xml:space="preserve">Eliminación de contracciones, @, _ y símbolos propios de las redes sociales. </w:t>
      </w:r>
    </w:p>
    <w:p w14:paraId="459F99AD" w14:textId="6644672C" w:rsidR="003C2CE5" w:rsidRPr="00DB062B" w:rsidRDefault="00B63F7E" w:rsidP="00B63F7E">
      <w:pPr>
        <w:pStyle w:val="Prrafodelista"/>
        <w:numPr>
          <w:ilvl w:val="0"/>
          <w:numId w:val="5"/>
        </w:numPr>
      </w:pPr>
      <w:r>
        <w:t>Análisis del corpus de Twitter y de las librerías creadas</w:t>
      </w:r>
    </w:p>
    <w:p w14:paraId="747AA728" w14:textId="54D4F9C4" w:rsidR="003C2CE5" w:rsidRPr="00DB062B" w:rsidRDefault="003C2CE5" w:rsidP="00AE60DA">
      <w:pPr>
        <w:pStyle w:val="Prrafodelista"/>
        <w:numPr>
          <w:ilvl w:val="0"/>
          <w:numId w:val="5"/>
        </w:numPr>
      </w:pPr>
      <w:r w:rsidRPr="00DB062B">
        <w:t>Análisis de los resultados obtenidos con el modelo anterior sobre los nuevos datos de la red social</w:t>
      </w:r>
      <w:r w:rsidR="00803FEC">
        <w:t>.</w:t>
      </w:r>
    </w:p>
    <w:p w14:paraId="5FF9DA9A" w14:textId="31CC2EE4" w:rsidR="00941789" w:rsidRPr="00DB062B" w:rsidRDefault="00941789">
      <w:r w:rsidRPr="00DB062B">
        <w:tab/>
      </w:r>
      <w:r w:rsidRPr="00DB062B">
        <w:tab/>
      </w:r>
      <w:r w:rsidRPr="00DB062B">
        <w:tab/>
      </w:r>
    </w:p>
    <w:p w14:paraId="1C5CBD72" w14:textId="77777777" w:rsidR="00FA6F7C" w:rsidRDefault="00FA6F7C" w:rsidP="00FA6F7C">
      <w:pPr>
        <w:ind w:left="705"/>
      </w:pPr>
    </w:p>
    <w:p w14:paraId="2CDC77E3" w14:textId="50CA42BF" w:rsidR="00FA6F7C" w:rsidRDefault="00FA6F7C" w:rsidP="00FA6F7C">
      <w:pPr>
        <w:ind w:firstLine="708"/>
      </w:pPr>
      <w:r>
        <w:t>Queda fuera de este estudio el reconocimiento de la ironía, siendo cualquier palabra despectiva reconocida como tóxica independiente</w:t>
      </w:r>
      <w:r w:rsidR="00597E12">
        <w:t>mente</w:t>
      </w:r>
      <w:r>
        <w:t xml:space="preserve"> del contexto. Se considera que frases como ‘soy lerdo XD’ siguen siendo tóxicas, aunque se utilicen con lenguaje jocoso.  </w:t>
      </w:r>
    </w:p>
    <w:p w14:paraId="0F4433F1" w14:textId="07AC27E2" w:rsidR="00941789" w:rsidRDefault="00941789"/>
    <w:p w14:paraId="7282BB6A" w14:textId="77777777" w:rsidR="00FA6F7C" w:rsidRPr="00DB062B" w:rsidRDefault="00FA6F7C"/>
    <w:p w14:paraId="468970E7" w14:textId="7D3795AB" w:rsidR="00941789" w:rsidRPr="00DB062B" w:rsidRDefault="00941789">
      <w:pPr>
        <w:pStyle w:val="Ttulo2"/>
        <w:tabs>
          <w:tab w:val="left" w:pos="0"/>
        </w:tabs>
      </w:pPr>
      <w:bookmarkStart w:id="7" w:name="_Toc12749947"/>
      <w:r w:rsidRPr="00DB062B">
        <w:t>1.3 Enfoque y método seguido</w:t>
      </w:r>
      <w:bookmarkEnd w:id="7"/>
    </w:p>
    <w:p w14:paraId="1409ACD4" w14:textId="77777777" w:rsidR="00813BC7" w:rsidRPr="00DB062B" w:rsidRDefault="00813BC7" w:rsidP="00813BC7"/>
    <w:p w14:paraId="191B27D1" w14:textId="556506F4" w:rsidR="003C2CE5" w:rsidRPr="00DB062B" w:rsidRDefault="003C2CE5" w:rsidP="003C2CE5">
      <w:pPr>
        <w:ind w:firstLine="705"/>
      </w:pPr>
      <w:r w:rsidRPr="00DB062B">
        <w:t xml:space="preserve">Se comenzará </w:t>
      </w:r>
      <w:r w:rsidR="00803FEC">
        <w:t xml:space="preserve">analizando </w:t>
      </w:r>
      <w:r w:rsidR="00404F28">
        <w:t xml:space="preserve">los estudios actuales de lenguaje tóxico y cómo se comportan los diferentes enfoques tanto en un dataset propio creado en castellano como en el utilizado </w:t>
      </w:r>
      <w:r w:rsidR="004A4252">
        <w:t>en</w:t>
      </w:r>
      <w:r w:rsidR="00404F28">
        <w:t xml:space="preserve"> el desarrollo del modelo </w:t>
      </w:r>
      <w:r w:rsidR="004A4252">
        <w:t xml:space="preserve">de </w:t>
      </w:r>
      <w:r w:rsidR="00597E12">
        <w:t>Jigsaw.</w:t>
      </w:r>
      <w:r w:rsidR="00404F28">
        <w:t xml:space="preserve"> El modelo </w:t>
      </w:r>
      <w:r w:rsidR="004A4252">
        <w:t xml:space="preserve">en </w:t>
      </w:r>
      <w:r w:rsidR="00597E12">
        <w:t>castellano</w:t>
      </w:r>
      <w:r w:rsidR="004A4252">
        <w:t xml:space="preserve"> </w:t>
      </w:r>
      <w:r w:rsidR="00404F28">
        <w:t>se quiere enriquece</w:t>
      </w:r>
      <w:r w:rsidR="00B63F7E">
        <w:t>r</w:t>
      </w:r>
      <w:r w:rsidR="00404F28">
        <w:t xml:space="preserve"> con una librería de insultos recopilados en internet que puedan incrementar el peso del análisis</w:t>
      </w:r>
      <w:r w:rsidR="00B63F7E">
        <w:t>, sustitución de abreviaturas</w:t>
      </w:r>
      <w:r w:rsidR="00597E12">
        <w:t>, medida del número de signos de admiración, reconocimiento de palabras ofensivas</w:t>
      </w:r>
      <w:r w:rsidR="00B63F7E">
        <w:t xml:space="preserve"> y peso emocional de los emoticonos</w:t>
      </w:r>
      <w:r w:rsidR="00404F28">
        <w:t xml:space="preserve">. </w:t>
      </w:r>
      <w:r w:rsidRPr="00DB062B">
        <w:t xml:space="preserve">  </w:t>
      </w:r>
    </w:p>
    <w:p w14:paraId="71322911" w14:textId="18E37CAE" w:rsidR="00941789" w:rsidRPr="00DB062B" w:rsidRDefault="00941789">
      <w:pPr>
        <w:ind w:left="705"/>
      </w:pPr>
      <w:r w:rsidRPr="00DB062B">
        <w:tab/>
      </w:r>
    </w:p>
    <w:p w14:paraId="0B88FB2D" w14:textId="253FE38B" w:rsidR="00461543" w:rsidRPr="0091065E" w:rsidRDefault="00461543" w:rsidP="00461543">
      <w:pPr>
        <w:pStyle w:val="Ttulo2"/>
      </w:pPr>
    </w:p>
    <w:p w14:paraId="452C20B1" w14:textId="77777777" w:rsidR="00946F9A" w:rsidRPr="00044215" w:rsidRDefault="00946F9A" w:rsidP="00461543">
      <w:pPr>
        <w:ind w:left="705"/>
      </w:pPr>
    </w:p>
    <w:p w14:paraId="3DD74BEB" w14:textId="7D35CBC4" w:rsidR="00941789" w:rsidRPr="00DB062B" w:rsidRDefault="00941789">
      <w:pPr>
        <w:pStyle w:val="Ttulo2"/>
        <w:tabs>
          <w:tab w:val="left" w:pos="0"/>
        </w:tabs>
      </w:pPr>
      <w:bookmarkStart w:id="8" w:name="_Toc12749948"/>
      <w:r w:rsidRPr="00DB062B">
        <w:t xml:space="preserve">1.4 Planificación del </w:t>
      </w:r>
      <w:r w:rsidR="00DF34A1" w:rsidRPr="00DB062B">
        <w:t>Trabajo</w:t>
      </w:r>
      <w:bookmarkEnd w:id="8"/>
    </w:p>
    <w:p w14:paraId="4264AA42" w14:textId="77777777" w:rsidR="001473FA" w:rsidRPr="00DB062B" w:rsidRDefault="001473FA" w:rsidP="001473FA"/>
    <w:p w14:paraId="18D70AA3" w14:textId="073769DF" w:rsidR="00AE0F0B" w:rsidRDefault="008D3CC5" w:rsidP="00AE0F0B">
      <w:r w:rsidRPr="00DB062B">
        <w:t xml:space="preserve"> </w:t>
      </w:r>
      <w:r w:rsidR="003115A3" w:rsidRPr="00DB062B">
        <w:tab/>
      </w:r>
      <w:r w:rsidRPr="00DB062B">
        <w:t>En este proyecto</w:t>
      </w:r>
      <w:r w:rsidR="00B63F7E">
        <w:t>,</w:t>
      </w:r>
      <w:r w:rsidRPr="00DB062B">
        <w:t xml:space="preserve"> </w:t>
      </w:r>
      <w:r w:rsidR="00023EA6">
        <w:t>debido a</w:t>
      </w:r>
      <w:r w:rsidRPr="00DB062B">
        <w:t>l volumen de</w:t>
      </w:r>
      <w:r w:rsidR="00B63F7E">
        <w:t xml:space="preserve"> ambos </w:t>
      </w:r>
      <w:r w:rsidRPr="00DB062B">
        <w:t>dataset</w:t>
      </w:r>
      <w:r w:rsidR="0051493A">
        <w:t>,</w:t>
      </w:r>
      <w:r w:rsidRPr="00DB062B">
        <w:t xml:space="preserve"> </w:t>
      </w:r>
      <w:r w:rsidR="00023EA6">
        <w:t xml:space="preserve">en vez de utilizar una plataforma </w:t>
      </w:r>
      <w:r w:rsidR="00E67944">
        <w:t xml:space="preserve">como </w:t>
      </w:r>
      <w:r w:rsidR="00E67944" w:rsidRPr="00DB062B">
        <w:t>databricks</w:t>
      </w:r>
      <w:r w:rsidRPr="00DB062B">
        <w:t xml:space="preserve"> </w:t>
      </w:r>
      <w:r w:rsidR="00023EA6">
        <w:t>para el uso de</w:t>
      </w:r>
      <w:r w:rsidRPr="00DB062B">
        <w:t xml:space="preserve"> </w:t>
      </w:r>
      <w:r w:rsidR="00023EA6">
        <w:t>P</w:t>
      </w:r>
      <w:r w:rsidRPr="00DB062B">
        <w:t>yspark</w:t>
      </w:r>
      <w:r w:rsidR="00B63F7E">
        <w:t xml:space="preserve"> que nos permite el análisis de grandes volúmenes de datos por su </w:t>
      </w:r>
      <w:r w:rsidR="00EE207A">
        <w:t>c</w:t>
      </w:r>
      <w:r w:rsidR="00E67944">
        <w:t>omputación en paralelo</w:t>
      </w:r>
      <w:r w:rsidR="00023EA6">
        <w:t xml:space="preserve">, </w:t>
      </w:r>
      <w:r w:rsidR="00245BE3">
        <w:t xml:space="preserve">se </w:t>
      </w:r>
      <w:r w:rsidR="00C87BF6">
        <w:t>realizará</w:t>
      </w:r>
      <w:r w:rsidR="00245BE3">
        <w:t xml:space="preserve"> sobre </w:t>
      </w:r>
      <w:r w:rsidR="00597E12">
        <w:t>l</w:t>
      </w:r>
      <w:r w:rsidR="00245BE3">
        <w:t>a plataforma</w:t>
      </w:r>
      <w:r w:rsidR="00023EA6">
        <w:t xml:space="preserve"> </w:t>
      </w:r>
      <w:r w:rsidR="0051493A">
        <w:t>A</w:t>
      </w:r>
      <w:r w:rsidR="00E67944">
        <w:t>naconda con</w:t>
      </w:r>
      <w:r w:rsidR="00023EA6">
        <w:t xml:space="preserve"> </w:t>
      </w:r>
      <w:r w:rsidR="00E67944">
        <w:t xml:space="preserve">la librería </w:t>
      </w:r>
      <w:r w:rsidR="00023EA6">
        <w:t>Pandas</w:t>
      </w:r>
      <w:r w:rsidR="0051493A">
        <w:t xml:space="preserve"> sobre cuadernos de </w:t>
      </w:r>
      <w:proofErr w:type="spellStart"/>
      <w:r w:rsidR="0051493A">
        <w:t>Jupyter</w:t>
      </w:r>
      <w:proofErr w:type="spellEnd"/>
      <w:r w:rsidR="00E67944">
        <w:t>. Ambos dataset</w:t>
      </w:r>
      <w:r w:rsidR="00A83ECA">
        <w:t xml:space="preserve">s no superan en volumen el orden de los GB, por lo que </w:t>
      </w:r>
      <w:r w:rsidR="00AE0F0B">
        <w:t xml:space="preserve">la facilidad de implementación sin tener en cuenta la distribución de los datos en distintos </w:t>
      </w:r>
      <w:proofErr w:type="gramStart"/>
      <w:r w:rsidR="00AE0F0B">
        <w:t>cluster</w:t>
      </w:r>
      <w:proofErr w:type="gramEnd"/>
      <w:r w:rsidR="00AE0F0B">
        <w:t xml:space="preserve">, la flexibilidad y un mayor número de librerías </w:t>
      </w:r>
      <w:r w:rsidR="0051493A">
        <w:t>hace</w:t>
      </w:r>
      <w:r w:rsidR="00AE0F0B">
        <w:t xml:space="preserve"> que Pandas sea la elección de este proyecto. </w:t>
      </w:r>
    </w:p>
    <w:p w14:paraId="34016D73" w14:textId="77777777" w:rsidR="00AE0F0B" w:rsidRDefault="00AE0F0B" w:rsidP="00AE0F0B"/>
    <w:p w14:paraId="07885C6D" w14:textId="69A277B3" w:rsidR="00941789" w:rsidRDefault="00245BE3" w:rsidP="00AE0F0B">
      <w:pPr>
        <w:ind w:firstLine="708"/>
      </w:pPr>
      <w:r>
        <w:t xml:space="preserve">Pandas a día de hoy sigue siendo más rápido y más fácil de implementar debido a sus múltiples </w:t>
      </w:r>
      <w:r w:rsidR="00C87BF6">
        <w:t>librerías.</w:t>
      </w:r>
      <w:r w:rsidR="003115A3" w:rsidRPr="00DB062B">
        <w:t xml:space="preserve"> </w:t>
      </w:r>
    </w:p>
    <w:p w14:paraId="37D60B4A" w14:textId="77777777" w:rsidR="00DB062B" w:rsidRDefault="00DB062B"/>
    <w:p w14:paraId="69230628" w14:textId="48CE1483" w:rsidR="00DB062B" w:rsidRDefault="00DB062B">
      <w:r>
        <w:tab/>
        <w:t xml:space="preserve">Debido a la necesidad de copiar y pegar código en la memoria final se utilizará la herramienta externa </w:t>
      </w:r>
      <w:hyperlink r:id="rId30" w:history="1">
        <w:r>
          <w:rPr>
            <w:rStyle w:val="Hipervnculo"/>
          </w:rPr>
          <w:t>http://www.planetb.ca/syntax-highlight-word</w:t>
        </w:r>
      </w:hyperlink>
      <w:r>
        <w:t xml:space="preserve"> que permitirá mantener el formato dependiendo del lenguaje. </w:t>
      </w:r>
    </w:p>
    <w:p w14:paraId="24F5BE88" w14:textId="029B3230" w:rsidR="00F27B4F" w:rsidRDefault="00F27B4F"/>
    <w:p w14:paraId="55EC5616" w14:textId="5652483D" w:rsidR="00AE0F0B" w:rsidRDefault="00F27B4F">
      <w:r>
        <w:tab/>
        <w:t>La forma de citar documentos, páginas web y datos se realizará como aconseja la UOC en su artículo publicado ‘</w:t>
      </w:r>
      <w:hyperlink r:id="rId31" w:history="1">
        <w:r w:rsidRPr="00F27B4F">
          <w:rPr>
            <w:rStyle w:val="Hipervnculo"/>
          </w:rPr>
          <w:t>Citación bibliográfica’</w:t>
        </w:r>
      </w:hyperlink>
      <w:r w:rsidR="00452242" w:rsidRPr="00452242">
        <w:t xml:space="preserve"> </w:t>
      </w:r>
      <w:r w:rsidR="00452242">
        <w:t xml:space="preserve">. Se usará la extensión de </w:t>
      </w:r>
      <w:r w:rsidR="00C87BF6">
        <w:t>Chrome</w:t>
      </w:r>
      <w:r w:rsidR="00AE0F0B">
        <w:t>, el programa</w:t>
      </w:r>
      <w:r w:rsidR="00C87BF6">
        <w:t xml:space="preserve"> y</w:t>
      </w:r>
      <w:r w:rsidR="00452242">
        <w:t xml:space="preserve"> el complemento de Word de Mendeley para </w:t>
      </w:r>
      <w:r w:rsidR="00380E74">
        <w:t>el estándar IEEE</w:t>
      </w:r>
      <w:r w:rsidR="00946F9A">
        <w:t xml:space="preserve"> </w:t>
      </w:r>
      <w:r w:rsidR="00AE0F0B">
        <w:t>a la hora de citar los recursos utilizados</w:t>
      </w:r>
    </w:p>
    <w:p w14:paraId="72844950" w14:textId="77777777" w:rsidR="00AE0F0B" w:rsidRDefault="00AE0F0B"/>
    <w:p w14:paraId="16E1198E" w14:textId="636A9821" w:rsidR="00F27B4F" w:rsidRPr="00DB062B" w:rsidRDefault="00AE0F0B" w:rsidP="00AE0F0B">
      <w:pPr>
        <w:ind w:firstLine="708"/>
      </w:pPr>
      <w:r>
        <w:t>Para la planificación de los tiempos se utiliza el programa GanttProject que nos permite realizar y modificar los tiempos de cada tarea para su correcta estimación</w:t>
      </w:r>
      <w:r w:rsidR="00380E74">
        <w:t>.</w:t>
      </w:r>
    </w:p>
    <w:p w14:paraId="19C4174F" w14:textId="77777777" w:rsidR="001473FA" w:rsidRPr="00DB062B" w:rsidRDefault="001473FA"/>
    <w:p w14:paraId="686EB99A" w14:textId="62AE82E9" w:rsidR="00BA5C3C" w:rsidRPr="00DB062B" w:rsidRDefault="003115A3" w:rsidP="00331AA9">
      <w:r w:rsidRPr="00DB062B">
        <w:tab/>
        <w:t xml:space="preserve">A </w:t>
      </w:r>
      <w:r w:rsidR="00DB062B" w:rsidRPr="00DB062B">
        <w:t>continuación,</w:t>
      </w:r>
      <w:r w:rsidRPr="00DB062B">
        <w:t xml:space="preserve"> se presenta el Diagrama de Gantt con l</w:t>
      </w:r>
      <w:r w:rsidR="001473FA" w:rsidRPr="00DB062B">
        <w:t>as tareas y los plazos que se desean realizar</w:t>
      </w:r>
      <w:r w:rsidR="00AE0F0B">
        <w:t>,</w:t>
      </w:r>
      <w:r w:rsidR="00BA5C3C" w:rsidRPr="00DB062B">
        <w:t xml:space="preserve"> los plazos son asignados según los tiempos de las entregas de cada una de las PEC</w:t>
      </w:r>
      <w:r w:rsidR="005079CD">
        <w:t>. Se puede encontrar el archivo:</w:t>
      </w:r>
      <w:r w:rsidR="001473FA" w:rsidRPr="00DB062B">
        <w:t xml:space="preserve"> </w:t>
      </w:r>
    </w:p>
    <w:p w14:paraId="69545D2F" w14:textId="137D0FF7" w:rsidR="00BB59BE" w:rsidRDefault="00461543" w:rsidP="00BB59BE">
      <w:pPr>
        <w:suppressAutoHyphens w:val="0"/>
        <w:jc w:val="left"/>
        <w:rPr>
          <w:u w:val="single"/>
        </w:rPr>
      </w:pPr>
      <w:r w:rsidRPr="00694501">
        <w:rPr>
          <w:noProof/>
          <w:u w:val="single"/>
          <w:lang w:eastAsia="es-ES"/>
        </w:rPr>
        <mc:AlternateContent>
          <mc:Choice Requires="wps">
            <w:drawing>
              <wp:anchor distT="45720" distB="45720" distL="114300" distR="114300" simplePos="0" relativeHeight="251665920" behindDoc="0" locked="0" layoutInCell="1" allowOverlap="1" wp14:anchorId="4A629C01" wp14:editId="5DA14F4C">
                <wp:simplePos x="0" y="0"/>
                <wp:positionH relativeFrom="column">
                  <wp:posOffset>782183</wp:posOffset>
                </wp:positionH>
                <wp:positionV relativeFrom="paragraph">
                  <wp:posOffset>231998</wp:posOffset>
                </wp:positionV>
                <wp:extent cx="2611120" cy="328930"/>
                <wp:effectExtent l="0" t="0" r="17780" b="1397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32893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7FC5059" w14:textId="15627764" w:rsidR="00826878" w:rsidRDefault="00826878" w:rsidP="00694501">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32" w:history="1">
                              <w:proofErr w:type="spellStart"/>
                              <w:r>
                                <w:rPr>
                                  <w:rStyle w:val="Hipervnculo"/>
                                </w:rPr>
                                <w:t>Gannt</w:t>
                              </w:r>
                              <w:proofErr w:type="spellEnd"/>
                              <w:r>
                                <w:rPr>
                                  <w:rStyle w:val="Hipervnculo"/>
                                </w:rPr>
                                <w:t>/Proyecto.pdf</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629C01" id="_x0000_t202" coordsize="21600,21600" o:spt="202" path="m,l,21600r21600,l21600,xe">
                <v:stroke joinstyle="miter"/>
                <v:path gradientshapeok="t" o:connecttype="rect"/>
              </v:shapetype>
              <v:shape id="Cuadro de texto 2" o:spid="_x0000_s1026" type="#_x0000_t202" style="position:absolute;margin-left:61.6pt;margin-top:18.25pt;width:205.6pt;height:25.9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" fillcolor="white [3201]" strokecolor="#5b9bd5 [3208]" strokeweight="1pt">
                <v:textbox>
                  <w:txbxContent>
                    <w:p w14:paraId="57FC5059" w14:textId="15627764" w:rsidR="00826878" w:rsidRDefault="00826878" w:rsidP="00694501">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33" w:history="1">
                        <w:proofErr w:type="spellStart"/>
                        <w:r>
                          <w:rPr>
                            <w:rStyle w:val="Hipervnculo"/>
                          </w:rPr>
                          <w:t>Gannt</w:t>
                        </w:r>
                        <w:proofErr w:type="spellEnd"/>
                        <w:r>
                          <w:rPr>
                            <w:rStyle w:val="Hipervnculo"/>
                          </w:rPr>
                          <w:t>/Proyecto.pdf</w:t>
                        </w:r>
                      </w:hyperlink>
                    </w:p>
                  </w:txbxContent>
                </v:textbox>
                <w10:wrap type="square"/>
              </v:shape>
            </w:pict>
          </mc:Fallback>
        </mc:AlternateContent>
      </w:r>
    </w:p>
    <w:p w14:paraId="056137F1" w14:textId="77777777" w:rsidR="00240DC8" w:rsidRDefault="00240DC8" w:rsidP="00BB59BE">
      <w:pPr>
        <w:suppressAutoHyphens w:val="0"/>
        <w:jc w:val="left"/>
        <w:rPr>
          <w:u w:val="single"/>
        </w:rPr>
        <w:sectPr w:rsidR="00240DC8" w:rsidSect="00240DC8">
          <w:footerReference w:type="even" r:id="rId34"/>
          <w:footerReference w:type="default" r:id="rId35"/>
          <w:footerReference w:type="first" r:id="rId36"/>
          <w:footnotePr>
            <w:pos w:val="beneathText"/>
          </w:footnotePr>
          <w:pgSz w:w="11905" w:h="16837"/>
          <w:pgMar w:top="1418" w:right="1701" w:bottom="1418" w:left="1701" w:header="709" w:footer="709" w:gutter="0"/>
          <w:pgNumType w:start="1"/>
          <w:cols w:space="708"/>
          <w:titlePg/>
          <w:docGrid w:linePitch="360"/>
        </w:sectPr>
      </w:pPr>
    </w:p>
    <w:p w14:paraId="0F5AFC26" w14:textId="77777777" w:rsidR="008A4C5F" w:rsidRDefault="005079CD" w:rsidP="008A4C5F">
      <w:pPr>
        <w:keepNext/>
        <w:ind w:left="705"/>
      </w:pPr>
      <w:r>
        <w:rPr>
          <w:noProof/>
          <w:lang w:eastAsia="es-ES"/>
        </w:rPr>
        <w:lastRenderedPageBreak/>
        <w:drawing>
          <wp:inline distT="0" distB="0" distL="0" distR="0" wp14:anchorId="0F79E83D" wp14:editId="6D1D3563">
            <wp:extent cx="5742719" cy="5115697"/>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5406" cy="5153723"/>
                    </a:xfrm>
                    <a:prstGeom prst="rect">
                      <a:avLst/>
                    </a:prstGeom>
                  </pic:spPr>
                </pic:pic>
              </a:graphicData>
            </a:graphic>
          </wp:inline>
        </w:drawing>
      </w:r>
    </w:p>
    <w:p w14:paraId="2D218BEE" w14:textId="2EA18097" w:rsidR="00BB59BE" w:rsidRPr="00DB062B" w:rsidRDefault="008A4C5F" w:rsidP="008A4C5F">
      <w:pPr>
        <w:pStyle w:val="Descripcin"/>
        <w:sectPr w:rsidR="00BB59BE" w:rsidRPr="00DB062B" w:rsidSect="00240DC8">
          <w:footnotePr>
            <w:pos w:val="beneathText"/>
          </w:footnotePr>
          <w:pgSz w:w="16837" w:h="11905" w:orient="landscape"/>
          <w:pgMar w:top="1701" w:right="1418" w:bottom="1701" w:left="1418" w:header="709" w:footer="709" w:gutter="0"/>
          <w:pgNumType w:start="1"/>
          <w:cols w:space="708"/>
          <w:titlePg/>
          <w:docGrid w:linePitch="360"/>
        </w:sectPr>
      </w:pPr>
      <w:bookmarkStart w:id="9" w:name="_Toc12749979"/>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3</w:t>
      </w:r>
      <w:r w:rsidR="00826878">
        <w:rPr>
          <w:noProof/>
        </w:rPr>
        <w:fldChar w:fldCharType="end"/>
      </w:r>
      <w:r>
        <w:t xml:space="preserve"> Planificación del TFM</w:t>
      </w:r>
      <w:bookmarkEnd w:id="9"/>
    </w:p>
    <w:p w14:paraId="0032D174" w14:textId="77777777" w:rsidR="00941789" w:rsidRPr="00DB062B" w:rsidRDefault="00941789"/>
    <w:p w14:paraId="389A0DB5" w14:textId="05C9844D" w:rsidR="00941789" w:rsidRPr="00DB062B" w:rsidRDefault="00941789">
      <w:pPr>
        <w:pStyle w:val="Ttulo2"/>
        <w:tabs>
          <w:tab w:val="left" w:pos="0"/>
        </w:tabs>
      </w:pPr>
      <w:bookmarkStart w:id="10" w:name="_Toc12749949"/>
      <w:r w:rsidRPr="00DB062B">
        <w:t>1.5 Breve sumario de productos obtenidos</w:t>
      </w:r>
      <w:bookmarkEnd w:id="10"/>
    </w:p>
    <w:p w14:paraId="150582CE" w14:textId="77777777" w:rsidR="003115A3" w:rsidRPr="00DB062B" w:rsidRDefault="003115A3" w:rsidP="003115A3"/>
    <w:p w14:paraId="3DBAFDDE" w14:textId="074207AB" w:rsidR="00941789" w:rsidRPr="00DB062B" w:rsidRDefault="0091065E" w:rsidP="0091065E">
      <w:pPr>
        <w:ind w:left="708"/>
      </w:pPr>
      <w:r w:rsidRPr="00DB062B">
        <w:t xml:space="preserve">La entrega final del proyecto incluye los elementos: </w:t>
      </w:r>
    </w:p>
    <w:p w14:paraId="19ADF887" w14:textId="4B902BC4" w:rsidR="00E1568B" w:rsidRPr="00DB062B" w:rsidRDefault="00E1568B" w:rsidP="00E1568B">
      <w:pPr>
        <w:pStyle w:val="Prrafodelista"/>
        <w:numPr>
          <w:ilvl w:val="0"/>
          <w:numId w:val="5"/>
        </w:numPr>
      </w:pPr>
      <w:r>
        <w:t xml:space="preserve">Repositorio </w:t>
      </w:r>
      <w:proofErr w:type="spellStart"/>
      <w:r>
        <w:t>Github</w:t>
      </w:r>
      <w:proofErr w:type="spellEnd"/>
    </w:p>
    <w:p w14:paraId="1B32D6F9" w14:textId="79621E78" w:rsidR="0091065E" w:rsidRPr="00DB062B" w:rsidRDefault="00EE6E83" w:rsidP="0091065E">
      <w:pPr>
        <w:pStyle w:val="Prrafodelista"/>
        <w:numPr>
          <w:ilvl w:val="0"/>
          <w:numId w:val="5"/>
        </w:numPr>
      </w:pPr>
      <w:r w:rsidRPr="00DB062B">
        <w:t>Memoria del proyecto</w:t>
      </w:r>
    </w:p>
    <w:p w14:paraId="4437E924" w14:textId="7AF3DB23" w:rsidR="00EE6E83" w:rsidRDefault="00EE6E83" w:rsidP="0091065E">
      <w:pPr>
        <w:pStyle w:val="Prrafodelista"/>
        <w:numPr>
          <w:ilvl w:val="0"/>
          <w:numId w:val="5"/>
        </w:numPr>
      </w:pPr>
      <w:r w:rsidRPr="00DB062B">
        <w:t>Presentación del trabajo</w:t>
      </w:r>
      <w:r w:rsidR="00461543">
        <w:t xml:space="preserve"> (PPT)</w:t>
      </w:r>
      <w:r w:rsidRPr="00DB062B">
        <w:t xml:space="preserve"> </w:t>
      </w:r>
    </w:p>
    <w:p w14:paraId="19986B3F" w14:textId="77777777" w:rsidR="00461543" w:rsidRDefault="00461543" w:rsidP="00461543">
      <w:pPr>
        <w:pStyle w:val="Prrafodelista"/>
        <w:numPr>
          <w:ilvl w:val="0"/>
          <w:numId w:val="5"/>
        </w:numPr>
      </w:pPr>
      <w:r>
        <w:t>Comparación de m</w:t>
      </w:r>
      <w:r w:rsidRPr="00DB062B">
        <w:t>odelo</w:t>
      </w:r>
      <w:r>
        <w:t>s</w:t>
      </w:r>
      <w:r w:rsidRPr="00DB062B">
        <w:t xml:space="preserve"> de </w:t>
      </w:r>
      <w:r>
        <w:t>Machine Learning</w:t>
      </w:r>
      <w:r w:rsidRPr="00DB062B">
        <w:t xml:space="preserve"> de reconocimiento de lenguaje tóxico</w:t>
      </w:r>
      <w:r>
        <w:t xml:space="preserve"> </w:t>
      </w:r>
    </w:p>
    <w:p w14:paraId="782AB616" w14:textId="16B6F928" w:rsidR="00461543" w:rsidRDefault="00461543" w:rsidP="0091065E">
      <w:pPr>
        <w:pStyle w:val="Prrafodelista"/>
        <w:numPr>
          <w:ilvl w:val="0"/>
          <w:numId w:val="5"/>
        </w:numPr>
      </w:pPr>
      <w:r>
        <w:t>Librería de abreviaturas en redes sociales en castellano</w:t>
      </w:r>
    </w:p>
    <w:p w14:paraId="1956B1FD" w14:textId="18F7A498" w:rsidR="0035034A" w:rsidRDefault="0035034A" w:rsidP="0091065E">
      <w:pPr>
        <w:pStyle w:val="Prrafodelista"/>
        <w:numPr>
          <w:ilvl w:val="0"/>
          <w:numId w:val="5"/>
        </w:numPr>
      </w:pPr>
      <w:r>
        <w:t xml:space="preserve">Librería de palabras tóxicas en </w:t>
      </w:r>
      <w:r w:rsidR="008F731E">
        <w:t>español</w:t>
      </w:r>
    </w:p>
    <w:p w14:paraId="465A56C9" w14:textId="048137CB" w:rsidR="008F731E" w:rsidRDefault="008F731E" w:rsidP="008F731E">
      <w:pPr>
        <w:pStyle w:val="Prrafodelista"/>
        <w:numPr>
          <w:ilvl w:val="0"/>
          <w:numId w:val="5"/>
        </w:numPr>
      </w:pPr>
      <w:r>
        <w:t>Corpus de tweets en español expresando emociones</w:t>
      </w:r>
    </w:p>
    <w:p w14:paraId="6C462C6D" w14:textId="653A5003" w:rsidR="00461543" w:rsidRDefault="00461543" w:rsidP="008F731E">
      <w:pPr>
        <w:pStyle w:val="Prrafodelista"/>
        <w:numPr>
          <w:ilvl w:val="0"/>
          <w:numId w:val="5"/>
        </w:numPr>
      </w:pPr>
      <w:r>
        <w:t>Comparativa de modelos NLP sobre textos tanto inglés como castellano</w:t>
      </w:r>
    </w:p>
    <w:p w14:paraId="091C7A61" w14:textId="6A05CF41" w:rsidR="00461543" w:rsidRPr="00DB062B" w:rsidRDefault="00461543" w:rsidP="008F731E">
      <w:pPr>
        <w:pStyle w:val="Prrafodelista"/>
        <w:numPr>
          <w:ilvl w:val="0"/>
          <w:numId w:val="5"/>
        </w:numPr>
      </w:pPr>
      <w:r>
        <w:t>Modelo de predicción de lenguaje tóxico en castellano</w:t>
      </w:r>
    </w:p>
    <w:p w14:paraId="7AD38408" w14:textId="00EF9A5E" w:rsidR="00EE6E83" w:rsidRDefault="00EE6E83" w:rsidP="0091065E">
      <w:pPr>
        <w:pStyle w:val="Prrafodelista"/>
        <w:numPr>
          <w:ilvl w:val="0"/>
          <w:numId w:val="5"/>
        </w:numPr>
      </w:pPr>
      <w:r w:rsidRPr="00DB062B">
        <w:t>V</w:t>
      </w:r>
      <w:r w:rsidR="00813BC7" w:rsidRPr="00DB062B">
        <w:t>i</w:t>
      </w:r>
      <w:r w:rsidRPr="00DB062B">
        <w:t>deo con una breve explicación del trabajo realizado</w:t>
      </w:r>
    </w:p>
    <w:p w14:paraId="648FB9AC" w14:textId="77777777" w:rsidR="00946F9A" w:rsidRPr="00DB062B" w:rsidRDefault="00946F9A" w:rsidP="00946F9A"/>
    <w:p w14:paraId="49A9F14F" w14:textId="77777777" w:rsidR="00941789" w:rsidRPr="00DB062B" w:rsidRDefault="00941789"/>
    <w:p w14:paraId="179B3E5E" w14:textId="520F20E0" w:rsidR="00941789" w:rsidRPr="00DB062B" w:rsidRDefault="00941789">
      <w:pPr>
        <w:pStyle w:val="Ttulo2"/>
        <w:tabs>
          <w:tab w:val="left" w:pos="0"/>
        </w:tabs>
      </w:pPr>
      <w:bookmarkStart w:id="11" w:name="_Toc12749950"/>
      <w:r w:rsidRPr="00DB062B">
        <w:t>1.</w:t>
      </w:r>
      <w:r w:rsidR="00946F9A">
        <w:t>6</w:t>
      </w:r>
      <w:r w:rsidRPr="00DB062B">
        <w:t xml:space="preserve"> Breve descripción de los otros capítulos de la memoria</w:t>
      </w:r>
      <w:bookmarkEnd w:id="11"/>
    </w:p>
    <w:p w14:paraId="39B44762" w14:textId="77777777" w:rsidR="00941789" w:rsidRPr="00DB062B" w:rsidRDefault="00941789">
      <w:pPr>
        <w:rPr>
          <w:rFonts w:cs="Arial"/>
          <w:szCs w:val="20"/>
        </w:rPr>
      </w:pPr>
    </w:p>
    <w:p w14:paraId="54234D06" w14:textId="7D2CC654" w:rsidR="00941789" w:rsidRPr="006841EB" w:rsidRDefault="006841EB" w:rsidP="006841EB">
      <w:r>
        <w:t xml:space="preserve"> </w:t>
      </w:r>
      <w:r>
        <w:tab/>
      </w:r>
      <w:r w:rsidR="000659E9">
        <w:t xml:space="preserve">Los capítulos que se presentan a continuación son los que incluyen el estudio, recopilación de todo tipo de datos para las pruebas, formación de librerías para finalmente presentar los resultados. </w:t>
      </w:r>
    </w:p>
    <w:p w14:paraId="3879EA32" w14:textId="462FA725" w:rsidR="00A50F15" w:rsidRDefault="00A50F15">
      <w:pPr>
        <w:ind w:left="708"/>
      </w:pPr>
    </w:p>
    <w:p w14:paraId="2D2C0AD0" w14:textId="0DA7A0BC" w:rsidR="00946F9A" w:rsidRDefault="00946F9A">
      <w:pPr>
        <w:ind w:left="708"/>
      </w:pPr>
    </w:p>
    <w:p w14:paraId="72CE1799" w14:textId="676C3779" w:rsidR="00946F9A" w:rsidRDefault="00946F9A">
      <w:pPr>
        <w:ind w:left="708"/>
      </w:pPr>
    </w:p>
    <w:p w14:paraId="3D991691" w14:textId="0E25F95B" w:rsidR="00946F9A" w:rsidRDefault="00946F9A">
      <w:pPr>
        <w:ind w:left="708"/>
      </w:pPr>
    </w:p>
    <w:p w14:paraId="61DBE3E2" w14:textId="4BC24E69" w:rsidR="00280C1C" w:rsidRDefault="00280C1C">
      <w:pPr>
        <w:ind w:left="708"/>
      </w:pPr>
    </w:p>
    <w:p w14:paraId="7846EEE7" w14:textId="54480F2D" w:rsidR="00280C1C" w:rsidRDefault="00280C1C">
      <w:pPr>
        <w:ind w:left="708"/>
      </w:pPr>
    </w:p>
    <w:p w14:paraId="6B7B038B" w14:textId="6943CF4C" w:rsidR="00280C1C" w:rsidRDefault="00280C1C">
      <w:pPr>
        <w:ind w:left="708"/>
      </w:pPr>
    </w:p>
    <w:p w14:paraId="697494B6" w14:textId="3879FEDB" w:rsidR="00280C1C" w:rsidRDefault="00280C1C">
      <w:pPr>
        <w:ind w:left="708"/>
      </w:pPr>
    </w:p>
    <w:p w14:paraId="3B32F140" w14:textId="2C5DE7FD" w:rsidR="00280C1C" w:rsidRDefault="00280C1C">
      <w:pPr>
        <w:ind w:left="708"/>
      </w:pPr>
    </w:p>
    <w:p w14:paraId="2999902E" w14:textId="033D0231" w:rsidR="00280C1C" w:rsidRDefault="00280C1C">
      <w:pPr>
        <w:ind w:left="708"/>
      </w:pPr>
    </w:p>
    <w:p w14:paraId="5689BE3B" w14:textId="7D53D29F" w:rsidR="00280C1C" w:rsidRDefault="00280C1C">
      <w:pPr>
        <w:ind w:left="708"/>
      </w:pPr>
    </w:p>
    <w:p w14:paraId="13C411E7" w14:textId="63EF935F" w:rsidR="00280C1C" w:rsidRDefault="00280C1C">
      <w:pPr>
        <w:ind w:left="708"/>
      </w:pPr>
    </w:p>
    <w:p w14:paraId="78F59626" w14:textId="008E2C91" w:rsidR="00280C1C" w:rsidRDefault="00280C1C">
      <w:pPr>
        <w:ind w:left="708"/>
      </w:pPr>
    </w:p>
    <w:p w14:paraId="6950546C" w14:textId="49C39158" w:rsidR="00280C1C" w:rsidRDefault="00280C1C">
      <w:pPr>
        <w:ind w:left="708"/>
      </w:pPr>
    </w:p>
    <w:p w14:paraId="6EABC7AA" w14:textId="4F17B7C6" w:rsidR="00280C1C" w:rsidRDefault="00280C1C">
      <w:pPr>
        <w:ind w:left="708"/>
      </w:pPr>
    </w:p>
    <w:p w14:paraId="5BF1F9E0" w14:textId="6D0BE322" w:rsidR="00280C1C" w:rsidRDefault="00280C1C">
      <w:pPr>
        <w:ind w:left="708"/>
      </w:pPr>
    </w:p>
    <w:p w14:paraId="7C158A9B" w14:textId="617354DE" w:rsidR="00280C1C" w:rsidRDefault="00280C1C">
      <w:pPr>
        <w:ind w:left="708"/>
      </w:pPr>
    </w:p>
    <w:p w14:paraId="208BAC88" w14:textId="296695C1" w:rsidR="00280C1C" w:rsidRDefault="00280C1C">
      <w:pPr>
        <w:ind w:left="708"/>
      </w:pPr>
    </w:p>
    <w:p w14:paraId="5F8BD75E" w14:textId="12D20B37" w:rsidR="00280C1C" w:rsidRDefault="00280C1C">
      <w:pPr>
        <w:ind w:left="708"/>
      </w:pPr>
    </w:p>
    <w:p w14:paraId="1F04FD32" w14:textId="1D723431" w:rsidR="00280C1C" w:rsidRDefault="00280C1C">
      <w:pPr>
        <w:ind w:left="708"/>
      </w:pPr>
    </w:p>
    <w:p w14:paraId="41490B26" w14:textId="2A3D985B" w:rsidR="00280C1C" w:rsidRDefault="00280C1C">
      <w:pPr>
        <w:ind w:left="708"/>
      </w:pPr>
    </w:p>
    <w:p w14:paraId="180AB5F3" w14:textId="6DF2EB6A" w:rsidR="00280C1C" w:rsidRDefault="00280C1C">
      <w:pPr>
        <w:ind w:left="708"/>
      </w:pPr>
    </w:p>
    <w:p w14:paraId="1B3E2DEE" w14:textId="3B74D702" w:rsidR="00280C1C" w:rsidRDefault="00280C1C">
      <w:pPr>
        <w:ind w:left="708"/>
      </w:pPr>
    </w:p>
    <w:p w14:paraId="0C692F83" w14:textId="3A506884" w:rsidR="00280C1C" w:rsidRDefault="00280C1C">
      <w:pPr>
        <w:ind w:left="708"/>
      </w:pPr>
    </w:p>
    <w:p w14:paraId="39C66513" w14:textId="0B204A92" w:rsidR="00280C1C" w:rsidRDefault="00280C1C">
      <w:pPr>
        <w:ind w:left="708"/>
      </w:pPr>
    </w:p>
    <w:p w14:paraId="70D96D25" w14:textId="603D27CA" w:rsidR="00280C1C" w:rsidRDefault="00280C1C">
      <w:pPr>
        <w:ind w:left="708"/>
      </w:pPr>
    </w:p>
    <w:p w14:paraId="252C5A42" w14:textId="318F62B4" w:rsidR="00280C1C" w:rsidRDefault="00280C1C">
      <w:pPr>
        <w:ind w:left="708"/>
      </w:pPr>
    </w:p>
    <w:p w14:paraId="64CA6D3A" w14:textId="44CD421B" w:rsidR="00280C1C" w:rsidRDefault="00280C1C">
      <w:pPr>
        <w:ind w:left="708"/>
      </w:pPr>
    </w:p>
    <w:p w14:paraId="37563AA8" w14:textId="77777777" w:rsidR="00280C1C" w:rsidRDefault="00280C1C" w:rsidP="00280C1C">
      <w:pPr>
        <w:pStyle w:val="Ttulo1"/>
      </w:pPr>
      <w:bookmarkStart w:id="12" w:name="_Toc12749951"/>
      <w:r>
        <w:t>2. Creación del corpus</w:t>
      </w:r>
      <w:bookmarkEnd w:id="12"/>
      <w:r>
        <w:t xml:space="preserve"> </w:t>
      </w:r>
    </w:p>
    <w:p w14:paraId="02150E62" w14:textId="77777777" w:rsidR="00280C1C" w:rsidRDefault="00280C1C" w:rsidP="00280C1C"/>
    <w:p w14:paraId="7CD586C9" w14:textId="589739AE" w:rsidR="00280C1C" w:rsidRDefault="00280C1C" w:rsidP="00280C1C">
      <w:r>
        <w:t xml:space="preserve">Para </w:t>
      </w:r>
      <w:r w:rsidR="00246797">
        <w:t>l</w:t>
      </w:r>
      <w:r>
        <w:t xml:space="preserve">a realización de este trabajo se han utilizado las siguientes librerías: </w:t>
      </w:r>
    </w:p>
    <w:p w14:paraId="26A0CE46" w14:textId="77777777" w:rsidR="00280C1C" w:rsidRDefault="00280C1C" w:rsidP="00280C1C"/>
    <w:p w14:paraId="02162A93" w14:textId="77777777" w:rsidR="00280C1C" w:rsidRDefault="00280C1C" w:rsidP="00280C1C">
      <w:pPr>
        <w:pStyle w:val="Prrafodelista"/>
        <w:numPr>
          <w:ilvl w:val="0"/>
          <w:numId w:val="14"/>
        </w:numPr>
      </w:pPr>
      <w:r>
        <w:t>Para el análisis del lenguaje tóxico en inglés se ha tomado una muestra de 700 elementos del proporcionado por la competición de Kaggle  ‘</w:t>
      </w:r>
      <w:proofErr w:type="spellStart"/>
      <w:r w:rsidR="00826878">
        <w:rPr>
          <w:rStyle w:val="Hipervnculo"/>
        </w:rPr>
        <w:fldChar w:fldCharType="begin"/>
      </w:r>
      <w:r w:rsidR="00826878">
        <w:rPr>
          <w:rStyle w:val="Hipervnculo"/>
        </w:rPr>
        <w:instrText xml:space="preserve"> HYPERLINK "https://www.kaggle.com/c/jigsaw-toxic-comment-classification-challenge/data" </w:instrText>
      </w:r>
      <w:r w:rsidR="00826878">
        <w:rPr>
          <w:rStyle w:val="Hipervnculo"/>
        </w:rPr>
        <w:fldChar w:fldCharType="separate"/>
      </w:r>
      <w:r w:rsidRPr="003363B4">
        <w:rPr>
          <w:rStyle w:val="Hipervnculo"/>
        </w:rPr>
        <w:t>Toxic</w:t>
      </w:r>
      <w:proofErr w:type="spellEnd"/>
      <w:r w:rsidRPr="003363B4">
        <w:rPr>
          <w:rStyle w:val="Hipervnculo"/>
        </w:rPr>
        <w:t xml:space="preserve"> </w:t>
      </w:r>
      <w:proofErr w:type="spellStart"/>
      <w:r w:rsidRPr="003363B4">
        <w:rPr>
          <w:rStyle w:val="Hipervnculo"/>
        </w:rPr>
        <w:t>Comment</w:t>
      </w:r>
      <w:proofErr w:type="spellEnd"/>
      <w:r w:rsidRPr="003363B4">
        <w:rPr>
          <w:rStyle w:val="Hipervnculo"/>
        </w:rPr>
        <w:t xml:space="preserve"> </w:t>
      </w:r>
      <w:proofErr w:type="spellStart"/>
      <w:r w:rsidRPr="003363B4">
        <w:rPr>
          <w:rStyle w:val="Hipervnculo"/>
        </w:rPr>
        <w:t>Classification</w:t>
      </w:r>
      <w:proofErr w:type="spellEnd"/>
      <w:r w:rsidRPr="003363B4">
        <w:rPr>
          <w:rStyle w:val="Hipervnculo"/>
        </w:rPr>
        <w:t xml:space="preserve"> </w:t>
      </w:r>
      <w:proofErr w:type="spellStart"/>
      <w:r w:rsidRPr="003363B4">
        <w:rPr>
          <w:rStyle w:val="Hipervnculo"/>
        </w:rPr>
        <w:t>Challenge</w:t>
      </w:r>
      <w:proofErr w:type="spellEnd"/>
      <w:r w:rsidR="00826878">
        <w:rPr>
          <w:rStyle w:val="Hipervnculo"/>
        </w:rPr>
        <w:fldChar w:fldCharType="end"/>
      </w:r>
      <w:r>
        <w:t>.</w:t>
      </w:r>
    </w:p>
    <w:p w14:paraId="276C0665" w14:textId="77777777" w:rsidR="00280C1C" w:rsidRDefault="00280C1C" w:rsidP="00280C1C">
      <w:pPr>
        <w:pStyle w:val="Prrafodelista"/>
      </w:pPr>
    </w:p>
    <w:p w14:paraId="763E24FC" w14:textId="300874B6" w:rsidR="00280C1C" w:rsidRDefault="00280C1C" w:rsidP="00280C1C">
      <w:pPr>
        <w:pStyle w:val="Prrafodelista"/>
        <w:numPr>
          <w:ilvl w:val="0"/>
          <w:numId w:val="14"/>
        </w:numPr>
      </w:pPr>
      <w:r>
        <w:t xml:space="preserve"> Destinados al análisis de palabras tóxicas ha sido necesaria la creación de una lista de palabras ofensivas tomadas de internet y ampliadas mientras se realizaba el análisis de los </w:t>
      </w:r>
      <w:proofErr w:type="gramStart"/>
      <w:r>
        <w:t>tweets</w:t>
      </w:r>
      <w:proofErr w:type="gramEnd"/>
      <w:r>
        <w:t xml:space="preserve"> así como de noticias que han aparecido en los periódicos. </w:t>
      </w:r>
    </w:p>
    <w:p w14:paraId="55C73A9A" w14:textId="77777777" w:rsidR="00B33CE4" w:rsidRDefault="00B33CE4" w:rsidP="00B33CE4"/>
    <w:p w14:paraId="4F723B57" w14:textId="6950A498" w:rsidR="00B33CE4" w:rsidRDefault="00B33CE4" w:rsidP="00B33CE4">
      <w:pPr>
        <w:ind w:left="708" w:firstLine="708"/>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38" w:history="1">
        <w:r>
          <w:rPr>
            <w:rStyle w:val="Hipervnculo"/>
          </w:rPr>
          <w:t>libreria_insultos.txt</w:t>
        </w:r>
      </w:hyperlink>
      <w:r>
        <w:t xml:space="preserve"> </w:t>
      </w:r>
    </w:p>
    <w:p w14:paraId="491DD5A7" w14:textId="77777777" w:rsidR="00280C1C" w:rsidRDefault="00280C1C" w:rsidP="00280C1C">
      <w:pPr>
        <w:pStyle w:val="Prrafodelista"/>
      </w:pPr>
    </w:p>
    <w:p w14:paraId="189A361F" w14:textId="3A654C56" w:rsidR="00280C1C" w:rsidRPr="00B33CE4" w:rsidRDefault="00280C1C" w:rsidP="00280C1C">
      <w:pPr>
        <w:pStyle w:val="Prrafodelista"/>
        <w:numPr>
          <w:ilvl w:val="0"/>
          <w:numId w:val="14"/>
        </w:numPr>
      </w:pPr>
      <w:r>
        <w:t>Corpus de 7</w:t>
      </w:r>
      <w:r w:rsidR="00B33CE4">
        <w:t>62</w:t>
      </w:r>
      <w:r>
        <w:t xml:space="preserve"> tweets con emociones: Extraídos mediante la API de twitter una vez obtenidas las credenciales a través de su web de desarrolladores: </w:t>
      </w:r>
      <w:hyperlink r:id="rId39" w:tgtFrame="_blank" w:history="1">
        <w:r>
          <w:rPr>
            <w:rStyle w:val="Hipervnculo"/>
            <w:rFonts w:ascii="&amp;quot" w:hAnsi="&amp;quot"/>
            <w:color w:val="337AB7"/>
            <w:sz w:val="21"/>
            <w:szCs w:val="21"/>
          </w:rPr>
          <w:t>https://developer.twitter.com/en/apps</w:t>
        </w:r>
      </w:hyperlink>
      <w:r>
        <w:rPr>
          <w:rFonts w:ascii="Helvetica" w:hAnsi="Helvetica" w:cs="Helvetica"/>
          <w:color w:val="000000"/>
          <w:sz w:val="21"/>
          <w:szCs w:val="21"/>
        </w:rPr>
        <w:t xml:space="preserve"> . </w:t>
      </w:r>
      <w:r w:rsidRPr="00A64307">
        <w:t>Se han tenido que ir buscando por temáticas para poder conseguir los comentarios de agravio, una vez extraídos han sido etiquetados como tóxicos o no tóxicos también de forma manual</w:t>
      </w:r>
      <w:r>
        <w:rPr>
          <w:rFonts w:ascii="Helvetica" w:hAnsi="Helvetica" w:cs="Helvetica"/>
          <w:color w:val="000000"/>
          <w:sz w:val="21"/>
          <w:szCs w:val="21"/>
        </w:rPr>
        <w:t xml:space="preserve"> </w:t>
      </w:r>
    </w:p>
    <w:p w14:paraId="5FBFFA5F" w14:textId="6D95DBE9" w:rsidR="00B33CE4" w:rsidRDefault="00B33CE4" w:rsidP="00B33CE4">
      <w:pPr>
        <w:pStyle w:val="Prrafodelista"/>
      </w:pPr>
    </w:p>
    <w:p w14:paraId="2922641F" w14:textId="756E1D3E" w:rsidR="00B33CE4" w:rsidRDefault="00B33CE4" w:rsidP="00B33CE4">
      <w:pPr>
        <w:ind w:left="708" w:firstLine="708"/>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0" w:history="1">
        <w:r>
          <w:rPr>
            <w:rStyle w:val="Hipervnculo"/>
          </w:rPr>
          <w:t>data_sentiment_labels_completo.csv</w:t>
        </w:r>
      </w:hyperlink>
      <w:r>
        <w:t xml:space="preserve"> </w:t>
      </w:r>
    </w:p>
    <w:p w14:paraId="6F1AFD8E" w14:textId="77777777" w:rsidR="00280C1C" w:rsidRDefault="00280C1C" w:rsidP="00280C1C">
      <w:pPr>
        <w:pStyle w:val="Prrafodelista"/>
      </w:pPr>
    </w:p>
    <w:p w14:paraId="797E168F" w14:textId="4E32C748" w:rsidR="00280C1C" w:rsidRDefault="00280C1C" w:rsidP="00280C1C">
      <w:pPr>
        <w:pStyle w:val="Prrafodelista"/>
        <w:numPr>
          <w:ilvl w:val="0"/>
          <w:numId w:val="14"/>
        </w:numPr>
      </w:pPr>
      <w:r>
        <w:t xml:space="preserve">Abreviaturas: De nuevo hay muchos documentos con las abreviaturas más utilizadas en redes sociales en inglés como son ASAP, </w:t>
      </w:r>
      <w:proofErr w:type="gramStart"/>
      <w:r>
        <w:t>WTF</w:t>
      </w:r>
      <w:r w:rsidR="00A64307">
        <w:t>,..</w:t>
      </w:r>
      <w:proofErr w:type="gramEnd"/>
      <w:r w:rsidR="00A64307">
        <w:t xml:space="preserve"> </w:t>
      </w:r>
      <w:r>
        <w:t xml:space="preserve">Pero no se ha encontrado un listado completo en castellano por lo que es producto de los encontrados en el corpus del punto 3. </w:t>
      </w:r>
    </w:p>
    <w:p w14:paraId="02F4E490" w14:textId="77777777" w:rsidR="00B33CE4" w:rsidRDefault="00B33CE4" w:rsidP="00B33CE4"/>
    <w:p w14:paraId="494D06BD" w14:textId="5720088D" w:rsidR="00B33CE4" w:rsidRDefault="00B33CE4" w:rsidP="00B33CE4">
      <w:pPr>
        <w:ind w:left="708" w:firstLine="708"/>
      </w:pPr>
      <w:r w:rsidRPr="00B33CE4">
        <w:rPr>
          <w:i/>
          <w:color w:val="2F5496" w:themeColor="accent1" w:themeShade="BF"/>
          <w:sz w:val="22"/>
          <w:szCs w:val="22"/>
        </w:rPr>
        <w:t>Referencia:</w:t>
      </w:r>
      <w:r w:rsidRPr="00B33CE4">
        <w:rPr>
          <w:color w:val="2F5496" w:themeColor="accent1" w:themeShade="BF"/>
        </w:rPr>
        <w:t xml:space="preserve">   </w:t>
      </w:r>
      <w:hyperlink r:id="rId41" w:history="1">
        <w:r>
          <w:rPr>
            <w:rStyle w:val="Hipervnculo"/>
          </w:rPr>
          <w:t>abreviaturas.csv</w:t>
        </w:r>
      </w:hyperlink>
      <w:r>
        <w:t xml:space="preserve"> </w:t>
      </w:r>
    </w:p>
    <w:p w14:paraId="54CF306B" w14:textId="1C0F7920" w:rsidR="00B33CE4" w:rsidRDefault="00B33CE4" w:rsidP="00B33CE4">
      <w:pPr>
        <w:pStyle w:val="Prrafodelista"/>
        <w:ind w:left="1416"/>
      </w:pPr>
    </w:p>
    <w:p w14:paraId="75347464" w14:textId="77777777" w:rsidR="00280C1C" w:rsidRDefault="00280C1C" w:rsidP="00280C1C">
      <w:pPr>
        <w:pStyle w:val="Prrafodelista"/>
      </w:pPr>
    </w:p>
    <w:p w14:paraId="786217B0" w14:textId="77777777" w:rsidR="00280C1C" w:rsidRDefault="00280C1C" w:rsidP="00280C1C">
      <w:pPr>
        <w:pStyle w:val="Prrafodelista"/>
        <w:numPr>
          <w:ilvl w:val="0"/>
          <w:numId w:val="14"/>
        </w:numPr>
      </w:pPr>
      <w:r>
        <w:t>Emoticonos: Origen en ‘</w:t>
      </w:r>
      <w:hyperlink r:id="rId42" w:history="1">
        <w:r w:rsidRPr="00C31998">
          <w:rPr>
            <w:rStyle w:val="Hipervnculo"/>
          </w:rPr>
          <w:t xml:space="preserve">Emoji </w:t>
        </w:r>
        <w:proofErr w:type="spellStart"/>
        <w:r w:rsidRPr="00C31998">
          <w:rPr>
            <w:rStyle w:val="Hipervnculo"/>
          </w:rPr>
          <w:t>Sentiment</w:t>
        </w:r>
        <w:proofErr w:type="spellEnd"/>
        <w:r w:rsidRPr="00C31998">
          <w:rPr>
            <w:rStyle w:val="Hipervnculo"/>
          </w:rPr>
          <w:t xml:space="preserve"> Ranking v1.0</w:t>
        </w:r>
      </w:hyperlink>
      <w:r>
        <w:t xml:space="preserve">. Aunque han sido tomados como referencia, se han modificado algunos valores como los siguientes: </w:t>
      </w:r>
    </w:p>
    <w:p w14:paraId="6633A269" w14:textId="77777777" w:rsidR="00280C1C" w:rsidRDefault="00280C1C" w:rsidP="00280C1C">
      <w:pPr>
        <w:pStyle w:val="Prrafodelista"/>
      </w:pPr>
    </w:p>
    <w:p w14:paraId="442E43E0" w14:textId="560AA4FE" w:rsidR="00280C1C" w:rsidRDefault="00280C1C" w:rsidP="00280C1C">
      <w:pPr>
        <w:pStyle w:val="Descripcin"/>
        <w:keepNext/>
      </w:pPr>
      <w:bookmarkStart w:id="13" w:name="_Toc12749620"/>
      <w:r>
        <w:t xml:space="preserve">Tabla </w:t>
      </w:r>
      <w:r w:rsidR="00826878">
        <w:rPr>
          <w:noProof/>
        </w:rPr>
        <w:fldChar w:fldCharType="begin"/>
      </w:r>
      <w:r w:rsidR="00826878">
        <w:rPr>
          <w:noProof/>
        </w:rPr>
        <w:instrText xml:space="preserve"> SEQ Tabla \* ARABIC </w:instrText>
      </w:r>
      <w:r w:rsidR="00826878">
        <w:rPr>
          <w:noProof/>
        </w:rPr>
        <w:fldChar w:fldCharType="separate"/>
      </w:r>
      <w:r w:rsidR="00B77D9D">
        <w:rPr>
          <w:noProof/>
        </w:rPr>
        <w:t>1</w:t>
      </w:r>
      <w:r w:rsidR="00826878">
        <w:rPr>
          <w:noProof/>
        </w:rPr>
        <w:fldChar w:fldCharType="end"/>
      </w:r>
      <w:r>
        <w:t xml:space="preserve"> Modificaciones librería emoticono</w:t>
      </w:r>
      <w:bookmarkEnd w:id="13"/>
    </w:p>
    <w:tbl>
      <w:tblPr>
        <w:tblStyle w:val="Tabladelista3-nfasis5"/>
        <w:tblW w:w="0" w:type="auto"/>
        <w:tblLook w:val="04A0" w:firstRow="1" w:lastRow="0" w:firstColumn="1" w:lastColumn="0" w:noHBand="0" w:noVBand="1"/>
      </w:tblPr>
      <w:tblGrid>
        <w:gridCol w:w="1324"/>
        <w:gridCol w:w="1292"/>
        <w:gridCol w:w="1371"/>
        <w:gridCol w:w="1280"/>
        <w:gridCol w:w="1253"/>
        <w:gridCol w:w="1253"/>
      </w:tblGrid>
      <w:tr w:rsidR="00280C1C" w14:paraId="451ACB18" w14:textId="77777777" w:rsidTr="00280C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Pr>
          <w:p w14:paraId="65EA9080" w14:textId="77777777" w:rsidR="00280C1C" w:rsidRDefault="00280C1C" w:rsidP="00080390">
            <w:pPr>
              <w:pStyle w:val="Prrafodelista"/>
              <w:ind w:left="0"/>
            </w:pPr>
            <w:r>
              <w:t>score</w:t>
            </w:r>
          </w:p>
        </w:tc>
        <w:tc>
          <w:tcPr>
            <w:tcW w:w="1292" w:type="dxa"/>
          </w:tcPr>
          <w:p w14:paraId="72B67017"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proofErr w:type="spellStart"/>
            <w:r>
              <w:t>emoji</w:t>
            </w:r>
            <w:proofErr w:type="spellEnd"/>
          </w:p>
        </w:tc>
        <w:tc>
          <w:tcPr>
            <w:tcW w:w="1371" w:type="dxa"/>
          </w:tcPr>
          <w:p w14:paraId="5BF70A48"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score</w:t>
            </w:r>
          </w:p>
        </w:tc>
        <w:tc>
          <w:tcPr>
            <w:tcW w:w="1280" w:type="dxa"/>
          </w:tcPr>
          <w:p w14:paraId="2F524399"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proofErr w:type="spellStart"/>
            <w:r>
              <w:t>emoji</w:t>
            </w:r>
            <w:proofErr w:type="spellEnd"/>
          </w:p>
        </w:tc>
        <w:tc>
          <w:tcPr>
            <w:tcW w:w="1253" w:type="dxa"/>
          </w:tcPr>
          <w:p w14:paraId="01F81D73"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score</w:t>
            </w:r>
          </w:p>
        </w:tc>
        <w:tc>
          <w:tcPr>
            <w:tcW w:w="1253" w:type="dxa"/>
          </w:tcPr>
          <w:p w14:paraId="268E8897"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proofErr w:type="spellStart"/>
            <w:r>
              <w:t>emoji</w:t>
            </w:r>
            <w:proofErr w:type="spellEnd"/>
          </w:p>
        </w:tc>
      </w:tr>
      <w:tr w:rsidR="00280C1C" w14:paraId="69B25CA5" w14:textId="77777777" w:rsidTr="00280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FEE3814" w14:textId="77777777" w:rsidR="00280C1C" w:rsidRDefault="00280C1C" w:rsidP="00080390">
            <w:pPr>
              <w:pStyle w:val="Prrafodelista"/>
              <w:ind w:left="0"/>
            </w:pPr>
            <w:r>
              <w:rPr>
                <w:rFonts w:ascii="Helvetica" w:hAnsi="Helvetica" w:cs="Helvetica"/>
                <w:color w:val="000000"/>
                <w:sz w:val="21"/>
                <w:szCs w:val="21"/>
              </w:rPr>
              <w:t>-0.017</w:t>
            </w:r>
          </w:p>
        </w:tc>
        <w:tc>
          <w:tcPr>
            <w:tcW w:w="1292" w:type="dxa"/>
          </w:tcPr>
          <w:p w14:paraId="60EA215E" w14:textId="77777777" w:rsidR="00280C1C" w:rsidRDefault="00280C1C" w:rsidP="00080390">
            <w:pPr>
              <w:pStyle w:val="Prrafodelista"/>
              <w:tabs>
                <w:tab w:val="left" w:pos="830"/>
              </w:tabs>
              <w:ind w:left="0"/>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color w:val="000000"/>
                <w:sz w:val="21"/>
                <w:szCs w:val="21"/>
              </w:rPr>
              <w:t>👪</w:t>
            </w:r>
          </w:p>
        </w:tc>
        <w:tc>
          <w:tcPr>
            <w:tcW w:w="1371" w:type="dxa"/>
          </w:tcPr>
          <w:p w14:paraId="110F05A4"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21"/>
                <w:szCs w:val="21"/>
              </w:rPr>
              <w:t>-0.486</w:t>
            </w:r>
          </w:p>
        </w:tc>
        <w:tc>
          <w:tcPr>
            <w:tcW w:w="1280" w:type="dxa"/>
          </w:tcPr>
          <w:p w14:paraId="08582D0A"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color w:val="000000"/>
                <w:sz w:val="21"/>
                <w:szCs w:val="21"/>
              </w:rPr>
              <w:t>🔋</w:t>
            </w:r>
          </w:p>
        </w:tc>
        <w:tc>
          <w:tcPr>
            <w:tcW w:w="1253" w:type="dxa"/>
          </w:tcPr>
          <w:p w14:paraId="39C47E8C"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21"/>
                <w:szCs w:val="21"/>
              </w:rPr>
              <w:t>-0.348</w:t>
            </w:r>
          </w:p>
        </w:tc>
        <w:tc>
          <w:tcPr>
            <w:tcW w:w="1253" w:type="dxa"/>
          </w:tcPr>
          <w:p w14:paraId="42379740"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color w:val="000000"/>
                <w:sz w:val="21"/>
                <w:szCs w:val="21"/>
              </w:rPr>
              <w:t>👮</w:t>
            </w:r>
          </w:p>
        </w:tc>
      </w:tr>
      <w:tr w:rsidR="00280C1C" w14:paraId="1F557B0A" w14:textId="77777777" w:rsidTr="00280C1C">
        <w:tc>
          <w:tcPr>
            <w:cnfStyle w:val="001000000000" w:firstRow="0" w:lastRow="0" w:firstColumn="1" w:lastColumn="0" w:oddVBand="0" w:evenVBand="0" w:oddHBand="0" w:evenHBand="0" w:firstRowFirstColumn="0" w:firstRowLastColumn="0" w:lastRowFirstColumn="0" w:lastRowLastColumn="0"/>
            <w:tcW w:w="1324" w:type="dxa"/>
          </w:tcPr>
          <w:p w14:paraId="7A992371" w14:textId="77777777" w:rsidR="00280C1C" w:rsidRDefault="00280C1C" w:rsidP="00080390">
            <w:pPr>
              <w:pStyle w:val="Prrafodelista"/>
              <w:ind w:left="0"/>
            </w:pPr>
            <w:r>
              <w:rPr>
                <w:rFonts w:ascii="Helvetica" w:hAnsi="Helvetica" w:cs="Helvetica"/>
                <w:color w:val="000000"/>
                <w:sz w:val="21"/>
                <w:szCs w:val="21"/>
              </w:rPr>
              <w:t>-0.313</w:t>
            </w:r>
          </w:p>
        </w:tc>
        <w:tc>
          <w:tcPr>
            <w:tcW w:w="1292" w:type="dxa"/>
          </w:tcPr>
          <w:p w14:paraId="5FF1AFC4"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21"/>
                <w:szCs w:val="21"/>
              </w:rPr>
              <w:t>🍱</w:t>
            </w:r>
          </w:p>
        </w:tc>
        <w:tc>
          <w:tcPr>
            <w:tcW w:w="1371" w:type="dxa"/>
          </w:tcPr>
          <w:p w14:paraId="55F0ED02"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000000"/>
                <w:sz w:val="21"/>
                <w:szCs w:val="21"/>
              </w:rPr>
              <w:t>-0.033</w:t>
            </w:r>
          </w:p>
        </w:tc>
        <w:tc>
          <w:tcPr>
            <w:tcW w:w="1280" w:type="dxa"/>
          </w:tcPr>
          <w:p w14:paraId="16C15AC4"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21"/>
                <w:szCs w:val="21"/>
              </w:rPr>
              <w:t>☠</w:t>
            </w:r>
          </w:p>
        </w:tc>
        <w:tc>
          <w:tcPr>
            <w:tcW w:w="1253" w:type="dxa"/>
          </w:tcPr>
          <w:p w14:paraId="12C3E068"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000000"/>
                <w:sz w:val="21"/>
                <w:szCs w:val="21"/>
              </w:rPr>
              <w:t>-0.15;</w:t>
            </w:r>
          </w:p>
        </w:tc>
        <w:tc>
          <w:tcPr>
            <w:tcW w:w="1253" w:type="dxa"/>
          </w:tcPr>
          <w:p w14:paraId="7F84A907"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21"/>
                <w:szCs w:val="21"/>
              </w:rPr>
              <w:t>💂</w:t>
            </w:r>
          </w:p>
        </w:tc>
      </w:tr>
    </w:tbl>
    <w:p w14:paraId="2D5DEE19" w14:textId="77777777" w:rsidR="00280C1C" w:rsidRDefault="00280C1C" w:rsidP="00280C1C">
      <w:pPr>
        <w:pStyle w:val="Prrafodelista"/>
      </w:pPr>
    </w:p>
    <w:p w14:paraId="07840928" w14:textId="402E48CA" w:rsidR="00280C1C" w:rsidRDefault="00B33CE4" w:rsidP="00280C1C">
      <w:pPr>
        <w:pStyle w:val="Prrafodelista"/>
      </w:pPr>
      <w:r>
        <w:t>Emoticonos como la familia, sushi o la policía</w:t>
      </w:r>
      <w:r w:rsidR="0051493A">
        <w:t>,</w:t>
      </w:r>
      <w:r>
        <w:t xml:space="preserve"> tenían valores negativos cuando no es su valor. Mientras que iconos como la muerte tenían muy poco significado negativo, c</w:t>
      </w:r>
      <w:r w:rsidR="00280C1C">
        <w:t xml:space="preserve">omo líneas futuras se quiere realizar un nuevo modelo numérico para este diccionario. </w:t>
      </w:r>
    </w:p>
    <w:p w14:paraId="116DDF34" w14:textId="07F12BE7" w:rsidR="00280C1C" w:rsidRDefault="00280C1C" w:rsidP="00B33CE4"/>
    <w:p w14:paraId="388E2898" w14:textId="4E6589D5" w:rsidR="00B33CE4" w:rsidRDefault="00B33CE4" w:rsidP="00B33CE4">
      <w:pPr>
        <w:ind w:left="708" w:firstLine="708"/>
      </w:pPr>
      <w:r w:rsidRPr="00B33CE4">
        <w:rPr>
          <w:i/>
          <w:color w:val="2F5496" w:themeColor="accent1" w:themeShade="BF"/>
          <w:sz w:val="22"/>
          <w:szCs w:val="22"/>
        </w:rPr>
        <w:t>Referencia:</w:t>
      </w:r>
      <w:r w:rsidRPr="00B33CE4">
        <w:rPr>
          <w:color w:val="2F5496" w:themeColor="accent1" w:themeShade="BF"/>
        </w:rPr>
        <w:t xml:space="preserve">   </w:t>
      </w:r>
      <w:hyperlink r:id="rId43" w:history="1">
        <w:r>
          <w:rPr>
            <w:rStyle w:val="Hipervnculo"/>
          </w:rPr>
          <w:t>Libraries_Emojis_sent.csv</w:t>
        </w:r>
      </w:hyperlink>
      <w:r>
        <w:t xml:space="preserve"> </w:t>
      </w:r>
    </w:p>
    <w:p w14:paraId="4A2DEA40" w14:textId="3DE9746A" w:rsidR="00B33CE4" w:rsidRDefault="00B33CE4" w:rsidP="00B33CE4"/>
    <w:p w14:paraId="286A38DE" w14:textId="0E1468A1" w:rsidR="00280C1C" w:rsidRDefault="00280C1C">
      <w:pPr>
        <w:ind w:left="708"/>
      </w:pPr>
    </w:p>
    <w:p w14:paraId="3FFEA302" w14:textId="26C0583F" w:rsidR="00280C1C" w:rsidRDefault="00280C1C">
      <w:pPr>
        <w:ind w:left="708"/>
      </w:pPr>
    </w:p>
    <w:p w14:paraId="67015A3F" w14:textId="39F01767" w:rsidR="00280C1C" w:rsidRDefault="00280C1C" w:rsidP="00B33CE4"/>
    <w:p w14:paraId="7A819743" w14:textId="6E08EBD3" w:rsidR="00A50F15" w:rsidRDefault="003363B4" w:rsidP="00A50F15">
      <w:pPr>
        <w:pStyle w:val="Ttulo1"/>
      </w:pPr>
      <w:bookmarkStart w:id="14" w:name="_Toc12749952"/>
      <w:r>
        <w:t>3</w:t>
      </w:r>
      <w:r w:rsidR="00A50F15">
        <w:t xml:space="preserve">. </w:t>
      </w:r>
      <w:r w:rsidR="00D27E0F">
        <w:t>Estado de</w:t>
      </w:r>
      <w:r w:rsidR="000659E9">
        <w:t>l arte</w:t>
      </w:r>
      <w:bookmarkEnd w:id="14"/>
      <w:r w:rsidR="000659E9">
        <w:t xml:space="preserve"> </w:t>
      </w:r>
    </w:p>
    <w:p w14:paraId="696B35B9" w14:textId="77777777" w:rsidR="00433091" w:rsidRPr="00433091" w:rsidRDefault="00433091" w:rsidP="00433091"/>
    <w:p w14:paraId="32BDC5A9" w14:textId="2E20C0D2" w:rsidR="000659E9" w:rsidRDefault="00433091" w:rsidP="00433091">
      <w:pPr>
        <w:ind w:firstLine="708"/>
      </w:pPr>
      <w:r>
        <w:t xml:space="preserve">En la actualidad </w:t>
      </w:r>
      <w:r w:rsidR="000659E9">
        <w:t>existen</w:t>
      </w:r>
      <w:r>
        <w:t xml:space="preserve"> numerosas librerías cuya intención es la de reconocer los sentimientos en textos escritos en la lengua inglesa. Sin embargo, no </w:t>
      </w:r>
      <w:r w:rsidR="000659E9">
        <w:t>se encuentra</w:t>
      </w:r>
      <w:r>
        <w:t xml:space="preserve"> ning</w:t>
      </w:r>
      <w:r w:rsidR="000659E9">
        <w:t>ún estudio, librería</w:t>
      </w:r>
      <w:r>
        <w:t xml:space="preserve"> que haya sido especialmente desarrollado </w:t>
      </w:r>
      <w:r w:rsidR="000659E9">
        <w:t>y probado en castellano.</w:t>
      </w:r>
    </w:p>
    <w:p w14:paraId="6F121AB6" w14:textId="3A538FBB" w:rsidR="00433091" w:rsidRDefault="00433091" w:rsidP="00433091">
      <w:pPr>
        <w:ind w:firstLine="708"/>
      </w:pPr>
      <w:r>
        <w:t xml:space="preserve"> </w:t>
      </w:r>
    </w:p>
    <w:p w14:paraId="1B91A779" w14:textId="5D7A3A7E" w:rsidR="008C310D" w:rsidRDefault="00FF7D45" w:rsidP="00FF7D45">
      <w:pPr>
        <w:ind w:firstLine="708"/>
      </w:pPr>
      <w:r>
        <w:t xml:space="preserve">Dentro de los sentimientos, son de especial interés aquellos que desencadenan situaciones de ira o de acoso </w:t>
      </w:r>
      <w:r w:rsidR="00433091">
        <w:t xml:space="preserve">producto de un sentimiento negativo hacia un tema </w:t>
      </w:r>
      <w:r>
        <w:t>o</w:t>
      </w:r>
      <w:r w:rsidR="00433091">
        <w:t xml:space="preserve"> persona</w:t>
      </w:r>
      <w:r w:rsidR="0051493A">
        <w:t>,</w:t>
      </w:r>
      <w:r w:rsidR="00433091">
        <w:t xml:space="preserve"> por ello se realizará un análisis sobre l</w:t>
      </w:r>
      <w:r w:rsidR="0070406F">
        <w:t>as</w:t>
      </w:r>
      <w:r w:rsidR="00E35C62">
        <w:t xml:space="preserve"> librerías</w:t>
      </w:r>
      <w:r w:rsidR="00433091">
        <w:t xml:space="preserve"> y metodologías que </w:t>
      </w:r>
      <w:r>
        <w:t xml:space="preserve">han sido desarrollados a día de </w:t>
      </w:r>
      <w:r w:rsidR="00CB488E">
        <w:t>hoy</w:t>
      </w:r>
      <w:r>
        <w:t>.</w:t>
      </w:r>
    </w:p>
    <w:p w14:paraId="26202600" w14:textId="3A5E89CB" w:rsidR="000659E9" w:rsidRDefault="000659E9" w:rsidP="00FF7D45">
      <w:pPr>
        <w:ind w:firstLine="708"/>
      </w:pPr>
    </w:p>
    <w:p w14:paraId="57D908A3" w14:textId="60A1EE3A" w:rsidR="000659E9" w:rsidRDefault="00973E81" w:rsidP="00FF7D45">
      <w:pPr>
        <w:ind w:firstLine="708"/>
      </w:pPr>
      <w:r>
        <w:t xml:space="preserve">El análisis de comportamiento se ha realizado </w:t>
      </w:r>
      <w:r w:rsidR="005B6B89">
        <w:t>construyendo</w:t>
      </w:r>
      <w:r>
        <w:t xml:space="preserve"> una librería</w:t>
      </w:r>
      <w:r w:rsidR="005B6B89">
        <w:t xml:space="preserve"> de lenguaje tóxico con 242 palabras tomadas del artículo ‘</w:t>
      </w:r>
      <w:r w:rsidR="005B6B89" w:rsidRPr="007C0F59">
        <w:rPr>
          <w:rFonts w:cs="Arial"/>
          <w:noProof/>
        </w:rPr>
        <w:t>Insultos en castellano que deberías conocer y su significado</w:t>
      </w:r>
      <w:r w:rsidR="005B6B89">
        <w:t xml:space="preserve">’ </w:t>
      </w:r>
      <w:r w:rsidR="005B6B89">
        <w:fldChar w:fldCharType="begin" w:fldLock="1"/>
      </w:r>
      <w:r w:rsidR="005B6B89">
        <w:instrText>ADDIN CSL_CITATION {"citationItems":[{"id":"ITEM-1","itemData":{"URL":"https://listas.20minutos.es/lista/insultos-en-castellano-que-deberias-conocer-y-su-significado-393340/","accessed":{"date-parts":[["2019","4","10"]]},"id":"ITEM-1","issued":{"date-parts":[["0"]]},"title":"Lista: Insultos en castellano que deberías conocer y su significado","type":"webpage"},"uris":["http://www.mendeley.com/documents/?uuid=ce19073c-d482-3977-9d2e-7dd33d3efbc5"]}],"mendeley":{"formattedCitation":"[1]","plainTextFormattedCitation":"[1]","previouslyFormattedCitation":"[1]"},"properties":{"noteIndex":0},"schema":"https://github.com/citation-style-language/schema/raw/master/csl-citation.json"}</w:instrText>
      </w:r>
      <w:r w:rsidR="005B6B89">
        <w:fldChar w:fldCharType="separate"/>
      </w:r>
      <w:r w:rsidR="005B6B89" w:rsidRPr="0052201D">
        <w:rPr>
          <w:noProof/>
        </w:rPr>
        <w:t>[1]</w:t>
      </w:r>
      <w:r w:rsidR="005B6B89">
        <w:fldChar w:fldCharType="end"/>
      </w:r>
      <w:r>
        <w:t xml:space="preserve"> que más tarde servirá </w:t>
      </w:r>
      <w:r w:rsidR="005B6B89">
        <w:t>para el modelo creado</w:t>
      </w:r>
      <w:r w:rsidR="00A07292">
        <w:t>,</w:t>
      </w:r>
      <w:r w:rsidR="005B6B89">
        <w:t xml:space="preserve"> </w:t>
      </w:r>
      <w:r w:rsidR="0051493A">
        <w:t xml:space="preserve">se </w:t>
      </w:r>
      <w:r w:rsidR="005B6B89">
        <w:t xml:space="preserve">ha </w:t>
      </w:r>
      <w:r w:rsidR="0051493A">
        <w:t>ampliado</w:t>
      </w:r>
      <w:r w:rsidR="005B6B89">
        <w:t xml:space="preserve"> a medida que se observaba el lenguaje informal a través de Internet a un total de 253 palabras. La intencionalidad de la creación de </w:t>
      </w:r>
      <w:r w:rsidR="00946F9A">
        <w:t>esta</w:t>
      </w:r>
      <w:r w:rsidR="005B6B89">
        <w:t xml:space="preserve"> librería era demostrar si las traducciones podrían llegar a captar las palabras utilizadas como insultos en </w:t>
      </w:r>
      <w:r w:rsidR="00946F9A">
        <w:t xml:space="preserve">castellano. </w:t>
      </w:r>
    </w:p>
    <w:p w14:paraId="655BD921" w14:textId="0FA5B775" w:rsidR="0000608F" w:rsidRDefault="0000608F" w:rsidP="00FF7D45">
      <w:pPr>
        <w:ind w:firstLine="708"/>
      </w:pPr>
    </w:p>
    <w:p w14:paraId="637BCFA1" w14:textId="4A083C73" w:rsidR="0000608F" w:rsidRDefault="00285996" w:rsidP="00FF7D45">
      <w:pPr>
        <w:ind w:firstLine="708"/>
      </w:pPr>
      <w:r>
        <w:t xml:space="preserve">Antes de avanzar hacia el análisis de los métodos implementados. Se realiza un estudio sobre los traductores de Python y el porcentaje de aciertos que tiene sobre la librería de insultos. </w:t>
      </w:r>
    </w:p>
    <w:p w14:paraId="3903F1A7" w14:textId="77777777" w:rsidR="00285996" w:rsidRDefault="00285996" w:rsidP="0036056A"/>
    <w:p w14:paraId="081569D7" w14:textId="0621822C" w:rsidR="0036056A" w:rsidRDefault="0036056A" w:rsidP="0036056A">
      <w:pPr>
        <w:pStyle w:val="Descripcin"/>
        <w:keepNext/>
      </w:pPr>
      <w:bookmarkStart w:id="15" w:name="_Toc12749621"/>
      <w:r>
        <w:t xml:space="preserve">Tabla </w:t>
      </w:r>
      <w:r w:rsidR="00826878">
        <w:rPr>
          <w:noProof/>
        </w:rPr>
        <w:fldChar w:fldCharType="begin"/>
      </w:r>
      <w:r w:rsidR="00826878">
        <w:rPr>
          <w:noProof/>
        </w:rPr>
        <w:instrText xml:space="preserve"> SEQ Tabla \* ARABIC </w:instrText>
      </w:r>
      <w:r w:rsidR="00826878">
        <w:rPr>
          <w:noProof/>
        </w:rPr>
        <w:fldChar w:fldCharType="separate"/>
      </w:r>
      <w:r w:rsidR="00B77D9D">
        <w:rPr>
          <w:noProof/>
        </w:rPr>
        <w:t>2</w:t>
      </w:r>
      <w:r w:rsidR="00826878">
        <w:rPr>
          <w:noProof/>
        </w:rPr>
        <w:fldChar w:fldCharType="end"/>
      </w:r>
      <w:r>
        <w:t xml:space="preserve"> Resultado traducción</w:t>
      </w:r>
      <w:r w:rsidRPr="003B1101">
        <w:t xml:space="preserve"> en </w:t>
      </w:r>
      <w:proofErr w:type="gramStart"/>
      <w:r w:rsidRPr="003B1101">
        <w:t>Español</w:t>
      </w:r>
      <w:bookmarkEnd w:id="15"/>
      <w:proofErr w:type="gramEnd"/>
    </w:p>
    <w:tbl>
      <w:tblPr>
        <w:tblStyle w:val="Tabladelista3-nfasis5"/>
        <w:tblW w:w="0" w:type="auto"/>
        <w:tblLook w:val="04A0" w:firstRow="1" w:lastRow="0" w:firstColumn="1" w:lastColumn="0" w:noHBand="0" w:noVBand="1"/>
      </w:tblPr>
      <w:tblGrid>
        <w:gridCol w:w="1696"/>
        <w:gridCol w:w="4352"/>
        <w:gridCol w:w="2445"/>
      </w:tblGrid>
      <w:tr w:rsidR="00285996" w14:paraId="73B4524E" w14:textId="77777777" w:rsidTr="003605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3ADD2A93" w14:textId="7F71F165" w:rsidR="00285996" w:rsidRDefault="00285996" w:rsidP="00FF7D45">
            <w:r>
              <w:t>librería</w:t>
            </w:r>
          </w:p>
        </w:tc>
        <w:tc>
          <w:tcPr>
            <w:tcW w:w="4352" w:type="dxa"/>
          </w:tcPr>
          <w:p w14:paraId="51B72BA2" w14:textId="0CD7DC7A" w:rsidR="00285996" w:rsidRDefault="0036056A" w:rsidP="00FF7D45">
            <w:pPr>
              <w:cnfStyle w:val="100000000000" w:firstRow="1" w:lastRow="0" w:firstColumn="0" w:lastColumn="0" w:oddVBand="0" w:evenVBand="0" w:oddHBand="0" w:evenHBand="0" w:firstRowFirstColumn="0" w:firstRowLastColumn="0" w:lastRowFirstColumn="0" w:lastRowLastColumn="0"/>
            </w:pPr>
            <w:r>
              <w:t>función</w:t>
            </w:r>
          </w:p>
        </w:tc>
        <w:tc>
          <w:tcPr>
            <w:tcW w:w="2445" w:type="dxa"/>
          </w:tcPr>
          <w:p w14:paraId="7B11C4B5" w14:textId="34CBB3ED" w:rsidR="00285996" w:rsidRDefault="00285996" w:rsidP="00FF7D45">
            <w:pPr>
              <w:cnfStyle w:val="100000000000" w:firstRow="1" w:lastRow="0" w:firstColumn="0" w:lastColumn="0" w:oddVBand="0" w:evenVBand="0" w:oddHBand="0" w:evenHBand="0" w:firstRowFirstColumn="0" w:firstRowLastColumn="0" w:lastRowFirstColumn="0" w:lastRowLastColumn="0"/>
            </w:pPr>
            <w:r>
              <w:t>% de aciertos</w:t>
            </w:r>
          </w:p>
        </w:tc>
      </w:tr>
      <w:tr w:rsidR="00285996" w14:paraId="7534A4B1" w14:textId="77777777" w:rsidTr="0036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C67298" w14:textId="274927A6" w:rsidR="00285996" w:rsidRDefault="00285996" w:rsidP="00285996">
            <w:proofErr w:type="spellStart"/>
            <w:r>
              <w:t>translate</w:t>
            </w:r>
            <w:proofErr w:type="spellEnd"/>
          </w:p>
        </w:tc>
        <w:tc>
          <w:tcPr>
            <w:tcW w:w="4352" w:type="dxa"/>
          </w:tcPr>
          <w:p w14:paraId="43271F97" w14:textId="0606470E" w:rsidR="00285996" w:rsidRDefault="000762DE" w:rsidP="00FF7D45">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762DE">
              <w:t>translator.translate</w:t>
            </w:r>
            <w:proofErr w:type="spellEnd"/>
            <w:proofErr w:type="gramEnd"/>
            <w:r w:rsidRPr="000762DE">
              <w:t>(</w:t>
            </w:r>
            <w:proofErr w:type="spellStart"/>
            <w:r w:rsidRPr="000762DE">
              <w:t>sentence</w:t>
            </w:r>
            <w:proofErr w:type="spellEnd"/>
            <w:r w:rsidRPr="000762DE">
              <w:t>)</w:t>
            </w:r>
          </w:p>
        </w:tc>
        <w:tc>
          <w:tcPr>
            <w:tcW w:w="2445" w:type="dxa"/>
          </w:tcPr>
          <w:p w14:paraId="4EF3ACAF" w14:textId="645547FC" w:rsidR="00285996" w:rsidRDefault="000762DE" w:rsidP="00FF7D45">
            <w:pPr>
              <w:cnfStyle w:val="000000100000" w:firstRow="0" w:lastRow="0" w:firstColumn="0" w:lastColumn="0" w:oddVBand="0" w:evenVBand="0" w:oddHBand="1" w:evenHBand="0" w:firstRowFirstColumn="0" w:firstRowLastColumn="0" w:lastRowFirstColumn="0" w:lastRowLastColumn="0"/>
            </w:pPr>
            <w:r>
              <w:t xml:space="preserve">12 de 242 pero a </w:t>
            </w:r>
          </w:p>
        </w:tc>
      </w:tr>
      <w:tr w:rsidR="00285996" w14:paraId="3F2FAAAF" w14:textId="77777777" w:rsidTr="0036056A">
        <w:tc>
          <w:tcPr>
            <w:cnfStyle w:val="001000000000" w:firstRow="0" w:lastRow="0" w:firstColumn="1" w:lastColumn="0" w:oddVBand="0" w:evenVBand="0" w:oddHBand="0" w:evenHBand="0" w:firstRowFirstColumn="0" w:firstRowLastColumn="0" w:lastRowFirstColumn="0" w:lastRowLastColumn="0"/>
            <w:tcW w:w="1696" w:type="dxa"/>
          </w:tcPr>
          <w:p w14:paraId="7F9F0273" w14:textId="38BC9BF2" w:rsidR="00285996" w:rsidRDefault="00285996" w:rsidP="00FF7D45">
            <w:proofErr w:type="spellStart"/>
            <w:r>
              <w:t>goslate</w:t>
            </w:r>
            <w:proofErr w:type="spellEnd"/>
          </w:p>
        </w:tc>
        <w:tc>
          <w:tcPr>
            <w:tcW w:w="4352" w:type="dxa"/>
          </w:tcPr>
          <w:p w14:paraId="122DE234" w14:textId="274CD7D1" w:rsidR="00285996" w:rsidRDefault="000762DE" w:rsidP="00FF7D45">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762DE">
              <w:t>gs.translate</w:t>
            </w:r>
            <w:proofErr w:type="spellEnd"/>
            <w:proofErr w:type="gramEnd"/>
            <w:r w:rsidRPr="000762DE">
              <w:t>(</w:t>
            </w:r>
            <w:proofErr w:type="spellStart"/>
            <w:r w:rsidRPr="000762DE">
              <w:t>sentence</w:t>
            </w:r>
            <w:proofErr w:type="spellEnd"/>
            <w:r w:rsidRPr="000762DE">
              <w:t>, 'en')</w:t>
            </w:r>
          </w:p>
        </w:tc>
        <w:tc>
          <w:tcPr>
            <w:tcW w:w="2445" w:type="dxa"/>
          </w:tcPr>
          <w:p w14:paraId="054B9214" w14:textId="1C289449" w:rsidR="00285996" w:rsidRDefault="00285996" w:rsidP="00FF7D45">
            <w:pPr>
              <w:cnfStyle w:val="000000000000" w:firstRow="0" w:lastRow="0" w:firstColumn="0" w:lastColumn="0" w:oddVBand="0" w:evenVBand="0" w:oddHBand="0" w:evenHBand="0" w:firstRowFirstColumn="0" w:firstRowLastColumn="0" w:lastRowFirstColumn="0" w:lastRowLastColumn="0"/>
            </w:pPr>
            <w:r>
              <w:t>Corta la comunicación con 20 consultas</w:t>
            </w:r>
          </w:p>
        </w:tc>
      </w:tr>
      <w:tr w:rsidR="00285996" w:rsidRPr="0036056A" w14:paraId="749317E2" w14:textId="77777777" w:rsidTr="0036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B3D5DD" w14:textId="51432D65" w:rsidR="00285996" w:rsidRDefault="00285996" w:rsidP="00FF7D45">
            <w:proofErr w:type="spellStart"/>
            <w:r w:rsidRPr="00285996">
              <w:t>googletrans</w:t>
            </w:r>
            <w:proofErr w:type="spellEnd"/>
          </w:p>
        </w:tc>
        <w:tc>
          <w:tcPr>
            <w:tcW w:w="4352" w:type="dxa"/>
          </w:tcPr>
          <w:p w14:paraId="68205467" w14:textId="5CA78E49" w:rsidR="00285996" w:rsidRPr="00826878" w:rsidRDefault="00285996" w:rsidP="00FF7D45">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26878">
              <w:rPr>
                <w:lang w:val="en-GB"/>
              </w:rPr>
              <w:t>translator.translate</w:t>
            </w:r>
            <w:proofErr w:type="spellEnd"/>
            <w:proofErr w:type="gramEnd"/>
            <w:r w:rsidRPr="00826878">
              <w:rPr>
                <w:lang w:val="en-GB"/>
              </w:rPr>
              <w:t>(</w:t>
            </w:r>
            <w:proofErr w:type="spellStart"/>
            <w:r w:rsidRPr="00826878">
              <w:rPr>
                <w:lang w:val="en-GB"/>
              </w:rPr>
              <w:t>res_estand_lib_ins</w:t>
            </w:r>
            <w:proofErr w:type="spellEnd"/>
            <w:r w:rsidRPr="00826878">
              <w:rPr>
                <w:lang w:val="en-GB"/>
              </w:rPr>
              <w:t xml:space="preserve">, </w:t>
            </w:r>
            <w:proofErr w:type="spellStart"/>
            <w:r w:rsidRPr="00826878">
              <w:rPr>
                <w:lang w:val="en-GB"/>
              </w:rPr>
              <w:t>dest</w:t>
            </w:r>
            <w:proofErr w:type="spellEnd"/>
            <w:r w:rsidRPr="00826878">
              <w:rPr>
                <w:lang w:val="en-GB"/>
              </w:rPr>
              <w:t>='</w:t>
            </w:r>
            <w:proofErr w:type="spellStart"/>
            <w:r w:rsidRPr="00826878">
              <w:rPr>
                <w:lang w:val="en-GB"/>
              </w:rPr>
              <w:t>en</w:t>
            </w:r>
            <w:proofErr w:type="spellEnd"/>
            <w:r w:rsidRPr="00826878">
              <w:rPr>
                <w:lang w:val="en-GB"/>
              </w:rPr>
              <w:t>')</w:t>
            </w:r>
          </w:p>
        </w:tc>
        <w:tc>
          <w:tcPr>
            <w:tcW w:w="2445" w:type="dxa"/>
          </w:tcPr>
          <w:p w14:paraId="3B52DA72" w14:textId="047EA191" w:rsidR="00285996" w:rsidRPr="0036056A" w:rsidRDefault="000762DE" w:rsidP="0036056A">
            <w:pPr>
              <w:keepNext/>
              <w:cnfStyle w:val="000000100000" w:firstRow="0" w:lastRow="0" w:firstColumn="0" w:lastColumn="0" w:oddVBand="0" w:evenVBand="0" w:oddHBand="1" w:evenHBand="0" w:firstRowFirstColumn="0" w:firstRowLastColumn="0" w:lastRowFirstColumn="0" w:lastRowLastColumn="0"/>
            </w:pPr>
            <w:r w:rsidRPr="0036056A">
              <w:t>4 de 242</w:t>
            </w:r>
          </w:p>
        </w:tc>
      </w:tr>
    </w:tbl>
    <w:p w14:paraId="1510727B" w14:textId="77777777" w:rsidR="0036056A" w:rsidRPr="0036056A" w:rsidRDefault="0036056A" w:rsidP="0036056A"/>
    <w:p w14:paraId="37711584" w14:textId="361AA575" w:rsidR="000762DE" w:rsidRPr="000762DE" w:rsidRDefault="000762DE" w:rsidP="00FF7D45">
      <w:pPr>
        <w:ind w:firstLine="708"/>
      </w:pPr>
      <w:r w:rsidRPr="000762DE">
        <w:t>Aunque la primera es l</w:t>
      </w:r>
      <w:r>
        <w:t>a que mejor</w:t>
      </w:r>
      <w:r w:rsidR="00A07292">
        <w:t>es</w:t>
      </w:r>
      <w:r>
        <w:t xml:space="preserve"> resultados </w:t>
      </w:r>
      <w:r w:rsidR="00A07292">
        <w:t>logra</w:t>
      </w:r>
      <w:r>
        <w:t xml:space="preserve"> incluso por delante de Google </w:t>
      </w:r>
      <w:proofErr w:type="spellStart"/>
      <w:r>
        <w:t>translator</w:t>
      </w:r>
      <w:proofErr w:type="spellEnd"/>
      <w:r>
        <w:t xml:space="preserve">. </w:t>
      </w:r>
      <w:proofErr w:type="spellStart"/>
      <w:r>
        <w:t>Mymemory</w:t>
      </w:r>
      <w:proofErr w:type="spellEnd"/>
      <w:r>
        <w:t xml:space="preserve"> que es la API con la que se comunica</w:t>
      </w:r>
      <w:r w:rsidR="00A07292">
        <w:t>,</w:t>
      </w:r>
      <w:r w:rsidR="005A1288">
        <w:t xml:space="preserve"> al igual que </w:t>
      </w:r>
      <w:proofErr w:type="spellStart"/>
      <w:r w:rsidR="005A1288">
        <w:t>G</w:t>
      </w:r>
      <w:r>
        <w:t>oslate</w:t>
      </w:r>
      <w:proofErr w:type="spellEnd"/>
      <w:r w:rsidR="00A07292">
        <w:t>,</w:t>
      </w:r>
      <w:r>
        <w:t xml:space="preserve"> corta la comunicación con el servidor al pasar alrededor de las 400 consultas, lo que hace que nos sea imposible trabajar sin una traducción manual. </w:t>
      </w:r>
      <w:proofErr w:type="spellStart"/>
      <w:r w:rsidRPr="000762DE">
        <w:t>MyMemory</w:t>
      </w:r>
      <w:proofErr w:type="spellEnd"/>
      <w:r w:rsidRPr="000762DE">
        <w:t xml:space="preserve"> es una memoria de traducción de escala web colaborativa con más de 40 mil millones de palabras de traducciones profesionales, creada mediante recopilación de TM de la Unión Europea, Naciones Unidas y alineando los mejores sitios web multilingües de dominio específico</w:t>
      </w:r>
      <w:r>
        <w:t xml:space="preserve">. </w:t>
      </w:r>
    </w:p>
    <w:p w14:paraId="06CBC340" w14:textId="520E1643" w:rsidR="000B2D59" w:rsidRPr="000762DE" w:rsidRDefault="000B2D59" w:rsidP="00FF7D45">
      <w:pPr>
        <w:ind w:firstLine="708"/>
      </w:pPr>
    </w:p>
    <w:p w14:paraId="0178E208" w14:textId="264C8ECC" w:rsidR="000B2D59" w:rsidRDefault="000B2D59" w:rsidP="00FF7D45">
      <w:pPr>
        <w:ind w:firstLine="708"/>
      </w:pPr>
      <w:r>
        <w:t xml:space="preserve">A </w:t>
      </w:r>
      <w:r w:rsidR="000A24DD">
        <w:t>continuación,</w:t>
      </w:r>
      <w:r>
        <w:t xml:space="preserve"> se analizan las herramientas, diccionarios y librerías que son más utilizadas en el </w:t>
      </w:r>
      <w:r w:rsidR="000A24DD">
        <w:t>análisis de sentimientos y que nos permiten realizar una implementación no supervisada, es el caso de la librería NLTK que para realizar una clasificación de sentimientos debe ser</w:t>
      </w:r>
      <w:r w:rsidR="0051493A">
        <w:t xml:space="preserve"> entrenado.</w:t>
      </w:r>
      <w:r w:rsidR="000A24DD">
        <w:t xml:space="preserve"> </w:t>
      </w:r>
    </w:p>
    <w:p w14:paraId="290612E7" w14:textId="3773D6F5" w:rsidR="00377E64" w:rsidRDefault="00377E64" w:rsidP="00377E64">
      <w:pPr>
        <w:ind w:left="708"/>
      </w:pPr>
    </w:p>
    <w:p w14:paraId="720A4E2A" w14:textId="1065A74F" w:rsidR="000762DE" w:rsidRDefault="000762DE" w:rsidP="00377E64">
      <w:pPr>
        <w:ind w:left="708"/>
      </w:pPr>
    </w:p>
    <w:p w14:paraId="26D03387" w14:textId="77777777" w:rsidR="000762DE" w:rsidRDefault="000762DE" w:rsidP="00377E64">
      <w:pPr>
        <w:ind w:left="708"/>
      </w:pPr>
    </w:p>
    <w:p w14:paraId="6E73C9DC" w14:textId="649F429F" w:rsidR="00E65D04" w:rsidRPr="00E84749" w:rsidRDefault="003363B4" w:rsidP="00E84749">
      <w:pPr>
        <w:pStyle w:val="Ttulo2"/>
        <w:rPr>
          <w:lang w:val="en-GB"/>
        </w:rPr>
      </w:pPr>
      <w:bookmarkStart w:id="16" w:name="_Toc12749953"/>
      <w:r>
        <w:rPr>
          <w:lang w:val="en-GB"/>
        </w:rPr>
        <w:t>3</w:t>
      </w:r>
      <w:r w:rsidR="00E65D04" w:rsidRPr="00E84749">
        <w:rPr>
          <w:lang w:val="en-GB"/>
        </w:rPr>
        <w:t>.1 LIWC</w:t>
      </w:r>
      <w:r w:rsidR="00E84749" w:rsidRPr="00E84749">
        <w:rPr>
          <w:lang w:val="en-GB"/>
        </w:rPr>
        <w:t xml:space="preserve"> </w:t>
      </w:r>
      <w:r w:rsidR="00E84749">
        <w:rPr>
          <w:lang w:val="en-GB"/>
        </w:rPr>
        <w:t>(</w:t>
      </w:r>
      <w:r w:rsidR="00E84749" w:rsidRPr="00E84749">
        <w:rPr>
          <w:lang w:val="en-GB"/>
        </w:rPr>
        <w:t>Linguistic Inquiry and Word Count</w:t>
      </w:r>
      <w:r w:rsidR="00E84749">
        <w:rPr>
          <w:lang w:val="en-GB"/>
        </w:rPr>
        <w:t>)</w:t>
      </w:r>
      <w:bookmarkEnd w:id="16"/>
    </w:p>
    <w:p w14:paraId="59C46387" w14:textId="78E49CD3" w:rsidR="00E65D04" w:rsidRPr="00E84749" w:rsidRDefault="00E84749" w:rsidP="00E65D04">
      <w:pPr>
        <w:rPr>
          <w:lang w:val="en-GB"/>
        </w:rPr>
      </w:pPr>
      <w:r w:rsidRPr="00E84749">
        <w:rPr>
          <w:lang w:val="en-GB"/>
        </w:rPr>
        <w:t xml:space="preserve"> </w:t>
      </w:r>
    </w:p>
    <w:p w14:paraId="559BAAF6" w14:textId="0815A114" w:rsidR="00401159" w:rsidRDefault="00E84749" w:rsidP="00E44378">
      <w:pPr>
        <w:ind w:firstLine="708"/>
      </w:pPr>
      <w:r>
        <w:t>Se destaca</w:t>
      </w:r>
      <w:r w:rsidR="00E44378">
        <w:t xml:space="preserve"> esta librería por ser uno de los modelos de referencia en multitud de tareas de análisis de texto</w:t>
      </w:r>
      <w:r>
        <w:t xml:space="preserve"> como</w:t>
      </w:r>
      <w:r w:rsidR="00E44378">
        <w:t xml:space="preserve"> </w:t>
      </w:r>
      <w:r>
        <w:t xml:space="preserve">es la </w:t>
      </w:r>
      <w:r w:rsidR="00E44378">
        <w:t xml:space="preserve">detección temprana de </w:t>
      </w:r>
      <w:r w:rsidR="00C87BF6">
        <w:t>depresión</w:t>
      </w:r>
      <w:r>
        <w:t xml:space="preserve"> en foros de cáncer. </w:t>
      </w:r>
    </w:p>
    <w:p w14:paraId="56C04B02" w14:textId="77777777" w:rsidR="008F66D2" w:rsidRDefault="008F66D2" w:rsidP="00E44378">
      <w:pPr>
        <w:ind w:firstLine="708"/>
      </w:pPr>
    </w:p>
    <w:p w14:paraId="36901676" w14:textId="06C7B758" w:rsidR="00E65D04" w:rsidRDefault="00E44378" w:rsidP="00E44378">
      <w:pPr>
        <w:ind w:firstLine="708"/>
      </w:pPr>
      <w:r>
        <w:t xml:space="preserve"> LIWC es un </w:t>
      </w:r>
      <w:r w:rsidR="00E84749">
        <w:t>programa</w:t>
      </w:r>
      <w:r>
        <w:t xml:space="preserve"> diseñado por humanos como sustitución al modelo de machine </w:t>
      </w:r>
      <w:r w:rsidR="00FC651F">
        <w:t>learning,</w:t>
      </w:r>
      <w:r w:rsidR="00F56D5A">
        <w:t xml:space="preserve"> a</w:t>
      </w:r>
      <w:r>
        <w:t xml:space="preserve">unque en muchos estudios se utiliza como complemento a los modelos utilizando su resultado como tag de un algoritmo supervisado, convierte los textos en vectores. Sin embargo, en este </w:t>
      </w:r>
      <w:r w:rsidR="00590DFE">
        <w:t>proyecto,</w:t>
      </w:r>
      <w:r>
        <w:t xml:space="preserve"> aunque se menciona porque se quiere utilizar el mismo enfoque haciendo una librería en castellano no se hará una prueba de concepto por ser de pago y no ser de utilidad en textos no formales</w:t>
      </w:r>
      <w:r w:rsidR="00F56D5A">
        <w:t xml:space="preserve"> al no incluir jergas, iniciales y emoticonos</w:t>
      </w:r>
      <w:r>
        <w:t xml:space="preserve"> </w:t>
      </w:r>
      <w:r w:rsidR="00F56D5A">
        <w:t>demostrado como importante en el análisis de sentimientos en textos sociales</w:t>
      </w:r>
      <w:r w:rsidR="00590DFE">
        <w:fldChar w:fldCharType="begin" w:fldLock="1"/>
      </w:r>
      <w:r w:rsidR="003C1E4C">
        <w:instrText>ADDIN CSL_CITATION {"citationItems":[{"id":"ITEM-1","itemData":{"abstract":"Automated identification of diverse sentiment types can be beneficial for many NLP systems such as review summariza-tion and public media analysis. In some of these systems there is an option of assigning a sentiment value to a single sentence or a very short text. In this paper we propose a supervised sentiment classification framework which is based on data from Twitter, a popular microblogging service. By utilizing 50 Twitter tags and 15 smileys as sentiment labels, this framework avoids the need for labor intensive manual annotation , allowing identification and classification of diverse sentiment types of short texts. We evaluate the contribution of different feature types for sentiment classification and show that our framework successfully identifies sentiment types of un-tagged sentences. The quality of the sentiment identification was also confirmed by human judges. We also explore dependencies and overlap between different sentiment types represented by smileys and Twitter hashtags.","author":[{"dropping-particle":"","family":"Davidov","given":"Dmitry","non-dropping-particle":"","parse-names":false,"suffix":""},{"dropping-particle":"","family":"Tsur","given":"Oren","non-dropping-particle":"","parse-names":false,"suffix":""},{"dropping-particle":"","family":"Rappoport","given":"Ari","non-dropping-particle":"","parse-names":false,"suffix":""}],"id":"ITEM-1","issued":{"date-parts":[["2010"]]},"number-of-pages":"241-249","title":"Enhanced Sentiment Learning Using Twitter Hashtags and Smileys","type":"report"},"uris":["http://www.mendeley.com/documents/?uuid=3dfbe644-b2d4-3ce5-af90-54546e98d891"]}],"mendeley":{"formattedCitation":"[2]","plainTextFormattedCitation":"[2]","previouslyFormattedCitation":"[2]"},"properties":{"noteIndex":0},"schema":"https://github.com/citation-style-language/schema/raw/master/csl-citation.json"}</w:instrText>
      </w:r>
      <w:r w:rsidR="00590DFE">
        <w:fldChar w:fldCharType="separate"/>
      </w:r>
      <w:r w:rsidR="00590DFE" w:rsidRPr="00590DFE">
        <w:rPr>
          <w:noProof/>
        </w:rPr>
        <w:t>[2]</w:t>
      </w:r>
      <w:r w:rsidR="00590DFE">
        <w:fldChar w:fldCharType="end"/>
      </w:r>
      <w:r w:rsidR="00F56D5A">
        <w:t xml:space="preserve">. Por todo ello, </w:t>
      </w:r>
      <w:r>
        <w:t>lo deja fuera de nuestro análisis</w:t>
      </w:r>
      <w:r w:rsidR="008F66D2">
        <w:fldChar w:fldCharType="begin" w:fldLock="1"/>
      </w:r>
      <w:r w:rsidR="003C1E4C">
        <w:instrText>ADDIN CSL_CITATION {"citationItems":[{"id":"ITEM-1","itemData":{"DOI":"10.1145/3233547.3233632","ISBN":"9781450357944","author":[{"dropping-particle":"","family":"Gong","given":"Yuan","non-dropping-particle":"","parse-names":false,"suffix":""},{"dropping-particle":"","family":"Poellabauer","given":"Christian","non-dropping-particle":"","parse-names":false,"suffix":""},{"dropping-particle":"","family":"Shin","given":"Kevin","non-dropping-particle":"","parse-names":false,"suffix":""}],"id":"ITEM-1","issued":{"date-parts":[["2018"]]},"title":"Improving LIWC Using Soft Word Matching Speech and Language Processing for Health View project Improving LIWC Using Soft Word Matching","type":"article-journal"},"uris":["http://www.mendeley.com/documents/?uuid=369eaef5-ea28-385e-a587-08c3afe20e05"]}],"mendeley":{"formattedCitation":"[3]","plainTextFormattedCitation":"[3]","previouslyFormattedCitation":"[3]"},"properties":{"noteIndex":0},"schema":"https://github.com/citation-style-language/schema/raw/master/csl-citation.json"}</w:instrText>
      </w:r>
      <w:r w:rsidR="008F66D2">
        <w:fldChar w:fldCharType="separate"/>
      </w:r>
      <w:r w:rsidR="00590DFE" w:rsidRPr="00590DFE">
        <w:rPr>
          <w:noProof/>
        </w:rPr>
        <w:t>[3]</w:t>
      </w:r>
      <w:r w:rsidR="008F66D2">
        <w:fldChar w:fldCharType="end"/>
      </w:r>
      <w:r>
        <w:t xml:space="preserve">. </w:t>
      </w:r>
    </w:p>
    <w:p w14:paraId="5B951C08" w14:textId="6F5FEF5D" w:rsidR="005B1842" w:rsidRDefault="00E65D04" w:rsidP="005B1842">
      <w:r>
        <w:tab/>
      </w:r>
    </w:p>
    <w:p w14:paraId="4E6EA697" w14:textId="77777777" w:rsidR="00280C1C" w:rsidRDefault="00280C1C" w:rsidP="005B1842"/>
    <w:p w14:paraId="3B4D8556" w14:textId="3D901D9B" w:rsidR="005B1842" w:rsidRDefault="003363B4" w:rsidP="00E84749">
      <w:pPr>
        <w:pStyle w:val="Ttulo2"/>
      </w:pPr>
      <w:bookmarkStart w:id="17" w:name="_Toc12749954"/>
      <w:r>
        <w:t>3</w:t>
      </w:r>
      <w:r w:rsidR="00E657BF">
        <w:t>.2</w:t>
      </w:r>
      <w:r w:rsidR="005B1842">
        <w:t xml:space="preserve"> VADER</w:t>
      </w:r>
      <w:bookmarkEnd w:id="17"/>
    </w:p>
    <w:p w14:paraId="28010EE8" w14:textId="77777777" w:rsidR="005B1842" w:rsidRDefault="005B1842" w:rsidP="005B1842">
      <w:pPr>
        <w:ind w:firstLine="708"/>
      </w:pPr>
      <w:r>
        <w:tab/>
      </w:r>
    </w:p>
    <w:p w14:paraId="55AA6CD1" w14:textId="700D8F86" w:rsidR="00B373FE" w:rsidRDefault="005B1842" w:rsidP="005B1842">
      <w:pPr>
        <w:ind w:firstLine="708"/>
      </w:pPr>
      <w:proofErr w:type="spellStart"/>
      <w:r w:rsidRPr="00144D4B">
        <w:t>Valence</w:t>
      </w:r>
      <w:proofErr w:type="spellEnd"/>
      <w:r w:rsidRPr="00144D4B">
        <w:t xml:space="preserve"> </w:t>
      </w:r>
      <w:proofErr w:type="spellStart"/>
      <w:r w:rsidRPr="00144D4B">
        <w:t>Aware</w:t>
      </w:r>
      <w:proofErr w:type="spellEnd"/>
      <w:r w:rsidRPr="00144D4B">
        <w:t xml:space="preserve"> </w:t>
      </w:r>
      <w:proofErr w:type="spellStart"/>
      <w:r w:rsidRPr="00144D4B">
        <w:t>Dictionary</w:t>
      </w:r>
      <w:proofErr w:type="spellEnd"/>
      <w:r w:rsidRPr="00144D4B">
        <w:t xml:space="preserve"> and </w:t>
      </w:r>
      <w:proofErr w:type="spellStart"/>
      <w:r w:rsidRPr="00144D4B">
        <w:t>Sentiment</w:t>
      </w:r>
      <w:proofErr w:type="spellEnd"/>
      <w:r w:rsidRPr="00144D4B">
        <w:t xml:space="preserve"> </w:t>
      </w:r>
      <w:proofErr w:type="spellStart"/>
      <w:r w:rsidRPr="00144D4B">
        <w:t>Reasoner</w:t>
      </w:r>
      <w:proofErr w:type="spellEnd"/>
      <w:r w:rsidR="00144D4B" w:rsidRPr="00144D4B">
        <w:t xml:space="preserve"> es una </w:t>
      </w:r>
      <w:r w:rsidR="001D5E01" w:rsidRPr="00144D4B">
        <w:t>librería</w:t>
      </w:r>
      <w:r w:rsidR="00144D4B" w:rsidRPr="00144D4B">
        <w:t xml:space="preserve"> de </w:t>
      </w:r>
      <w:proofErr w:type="spellStart"/>
      <w:r w:rsidR="00144D4B" w:rsidRPr="00144D4B">
        <w:t>python</w:t>
      </w:r>
      <w:proofErr w:type="spellEnd"/>
      <w:r w:rsidR="00144D4B" w:rsidRPr="00144D4B">
        <w:t xml:space="preserve"> que surgió de</w:t>
      </w:r>
      <w:r w:rsidR="00144D4B">
        <w:t xml:space="preserve"> un modelo que mide no solo si un texto tiene sentimiento negativo o positivo sino también la intensidad de las emociones</w:t>
      </w:r>
      <w:r w:rsidR="008F66D2">
        <w:t xml:space="preserve">, tiene </w:t>
      </w:r>
      <w:r w:rsidR="00401159">
        <w:t>en cuenta</w:t>
      </w:r>
      <w:r w:rsidR="008F66D2">
        <w:t xml:space="preserve"> los emoticonos, el argot, las mayúsculas, el número de signos de exclamación…</w:t>
      </w:r>
      <w:r w:rsidR="00144D4B">
        <w:t>.</w:t>
      </w:r>
      <w:r w:rsidR="008F66D2">
        <w:t xml:space="preserve">El coeficiente de correlación </w:t>
      </w:r>
      <w:r w:rsidR="00B373FE">
        <w:t>(r=0.881)</w:t>
      </w:r>
      <w:r w:rsidR="00E84749">
        <w:t xml:space="preserve"> </w:t>
      </w:r>
      <w:r w:rsidR="008F66D2">
        <w:t>mostr</w:t>
      </w:r>
      <w:r w:rsidR="00B373FE">
        <w:t>ó</w:t>
      </w:r>
      <w:r w:rsidR="008F66D2">
        <w:t xml:space="preserve"> como VADER </w:t>
      </w:r>
      <w:r w:rsidR="00B373FE">
        <w:t xml:space="preserve">se comportaba tan bien como </w:t>
      </w:r>
      <w:r w:rsidR="009D0805">
        <w:t>la evaluación del tag</w:t>
      </w:r>
      <w:r w:rsidR="00B373FE">
        <w:t xml:space="preserve"> realizado por los humanos de forma manual (r=0.888</w:t>
      </w:r>
      <w:r w:rsidR="009D0805">
        <w:t>) y mejor si atendíamos al parámetro de pre</w:t>
      </w:r>
      <w:r w:rsidR="0051493A">
        <w:t>cisión Vader con un F1 de 0.96,</w:t>
      </w:r>
      <w:r w:rsidR="009D0805">
        <w:t xml:space="preserve"> </w:t>
      </w:r>
      <w:r w:rsidR="00B402F9">
        <w:t>mientras que la tasa humana obtenida fue de un</w:t>
      </w:r>
      <w:r w:rsidR="009D0805">
        <w:t xml:space="preserve"> 0.84. </w:t>
      </w:r>
    </w:p>
    <w:p w14:paraId="067B7A7F" w14:textId="77777777" w:rsidR="00B373FE" w:rsidRDefault="00B373FE" w:rsidP="005B1842">
      <w:pPr>
        <w:ind w:firstLine="708"/>
      </w:pPr>
    </w:p>
    <w:p w14:paraId="4BA5ABE1" w14:textId="2E262CA1" w:rsidR="005B1842" w:rsidRPr="00B7164A" w:rsidRDefault="00B373FE" w:rsidP="005B1842">
      <w:pPr>
        <w:ind w:firstLine="708"/>
      </w:pPr>
      <w:r>
        <w:t>Vader mantiene la vía del ‘</w:t>
      </w:r>
      <w:proofErr w:type="spellStart"/>
      <w:r>
        <w:t>sentiment</w:t>
      </w:r>
      <w:proofErr w:type="spellEnd"/>
      <w:r>
        <w:t xml:space="preserve"> </w:t>
      </w:r>
      <w:proofErr w:type="spellStart"/>
      <w:r>
        <w:t>lexicon</w:t>
      </w:r>
      <w:proofErr w:type="spellEnd"/>
      <w:r>
        <w:t xml:space="preserve">’ como el LIWC o el basado en un glosario definido por humanos, pero </w:t>
      </w:r>
      <w:r w:rsidR="00B402F9">
        <w:t>su desarrollo está basado en un</w:t>
      </w:r>
      <w:r>
        <w:t xml:space="preserve"> tipo de texto no forma</w:t>
      </w:r>
      <w:r w:rsidR="00B402F9">
        <w:t>l</w:t>
      </w:r>
      <w:r>
        <w:t xml:space="preserve">, contiene listas con los emoticonos, palabras, </w:t>
      </w:r>
      <w:r w:rsidR="00B7164A">
        <w:t xml:space="preserve">capitalización de </w:t>
      </w:r>
      <w:r w:rsidR="00401159">
        <w:t>palabras, signos</w:t>
      </w:r>
      <w:r>
        <w:t xml:space="preserve"> de puntuación positivos y negativos. La última de las diferencias </w:t>
      </w:r>
      <w:r w:rsidR="00A07292">
        <w:t>consiste en</w:t>
      </w:r>
      <w:r>
        <w:t xml:space="preserve"> que es totalmente gratuito y recibe mejoras continuas de los usuarios</w:t>
      </w:r>
      <w:r w:rsidR="00FA6F7C">
        <w:t xml:space="preserve">, publicaron un </w:t>
      </w:r>
      <w:proofErr w:type="spellStart"/>
      <w:r w:rsidR="00FA6F7C">
        <w:t>paper</w:t>
      </w:r>
      <w:proofErr w:type="spellEnd"/>
      <w:r w:rsidR="00FA6F7C">
        <w:t xml:space="preserve"> con toda la investigación llevada a cabo</w:t>
      </w:r>
      <w:r>
        <w:t xml:space="preserve"> </w:t>
      </w:r>
      <w:r>
        <w:fldChar w:fldCharType="begin" w:fldLock="1"/>
      </w:r>
      <w:r w:rsidR="003C1E4C">
        <w:instrText>ADDIN CSL_CITATION {"citationItems":[{"id":"ITEM-1","itemData":{"abstract":"The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benchmarks.","author":[{"dropping-particle":"","family":"Hutto","given":"C J","non-dropping-particle":"","parse-names":false,"suffix":""},{"dropping-particle":"","family":"Gilbert","given":"Eric","non-dropping-particle":"","parse-names":false,"suffix":""}],"id":"ITEM-1","issued":{"date-parts":[["2014"]]},"title":"VADER: A Parsimonious Rule-based Model for Sentiment Analysis of Social Media Text","type":"report"},"uris":["http://www.mendeley.com/documents/?uuid=ce06420a-5f54-31a8-8e54-d10d313e6bfc"]}],"mendeley":{"formattedCitation":"[4]","plainTextFormattedCitation":"[4]","previouslyFormattedCitation":"[4]"},"properties":{"noteIndex":0},"schema":"https://github.com/citation-style-language/schema/raw/master/csl-citation.json"}</w:instrText>
      </w:r>
      <w:r>
        <w:fldChar w:fldCharType="separate"/>
      </w:r>
      <w:r w:rsidR="00590DFE" w:rsidRPr="00590DFE">
        <w:rPr>
          <w:noProof/>
        </w:rPr>
        <w:t>[4]</w:t>
      </w:r>
      <w:r>
        <w:fldChar w:fldCharType="end"/>
      </w:r>
      <w:r>
        <w:t xml:space="preserve">.   </w:t>
      </w:r>
      <w:r w:rsidRPr="00B7164A">
        <w:t xml:space="preserve"> </w:t>
      </w:r>
      <w:r w:rsidR="00144D4B" w:rsidRPr="00B7164A">
        <w:t xml:space="preserve"> </w:t>
      </w:r>
    </w:p>
    <w:p w14:paraId="21F7B5F2" w14:textId="0BC63D4A" w:rsidR="000526E1" w:rsidRPr="00B7164A" w:rsidRDefault="000526E1" w:rsidP="005B1842"/>
    <w:p w14:paraId="3C71C373" w14:textId="19D6F732" w:rsidR="00BA0055" w:rsidRDefault="000526E1" w:rsidP="00B373FE">
      <w:pPr>
        <w:ind w:firstLine="708"/>
      </w:pPr>
      <w:r>
        <w:t xml:space="preserve">Sin </w:t>
      </w:r>
      <w:r w:rsidR="00BA0055">
        <w:t>embargo,</w:t>
      </w:r>
      <w:r>
        <w:t xml:space="preserve"> </w:t>
      </w:r>
      <w:r w:rsidR="00B373FE">
        <w:t xml:space="preserve">al estar basado en diccionarios definidos por humanos en español, al realizar la traducción no se comporta de forma satisfactoria: </w:t>
      </w:r>
      <w:r w:rsidR="00BA0055">
        <w:t xml:space="preserve"> </w:t>
      </w:r>
    </w:p>
    <w:p w14:paraId="6713E7A1" w14:textId="231776BE" w:rsidR="00691980" w:rsidRDefault="00691980" w:rsidP="005B1842"/>
    <w:p w14:paraId="56331151" w14:textId="3900F28E" w:rsidR="00444A38" w:rsidRDefault="00444A38" w:rsidP="005B1842"/>
    <w:p w14:paraId="7465FE29" w14:textId="77777777" w:rsidR="00444A38" w:rsidRDefault="00444A38" w:rsidP="005B1842"/>
    <w:p w14:paraId="1ED5A5A1" w14:textId="469D1D8A" w:rsidR="00691980" w:rsidRDefault="00691980" w:rsidP="00691980">
      <w:pPr>
        <w:pStyle w:val="Descripcin"/>
        <w:keepNext/>
      </w:pPr>
      <w:bookmarkStart w:id="18" w:name="_Toc12749622"/>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3</w:t>
      </w:r>
      <w:r w:rsidR="0097726B">
        <w:rPr>
          <w:noProof/>
        </w:rPr>
        <w:fldChar w:fldCharType="end"/>
      </w:r>
      <w:r>
        <w:t xml:space="preserve"> Ejemplos de funcionamiento Vader</w:t>
      </w:r>
      <w:bookmarkEnd w:id="18"/>
    </w:p>
    <w:tbl>
      <w:tblPr>
        <w:tblStyle w:val="Tabladelista3-nfasis1"/>
        <w:tblW w:w="0" w:type="auto"/>
        <w:tblLook w:val="04A0" w:firstRow="1" w:lastRow="0" w:firstColumn="1" w:lastColumn="0" w:noHBand="0" w:noVBand="1"/>
      </w:tblPr>
      <w:tblGrid>
        <w:gridCol w:w="2689"/>
        <w:gridCol w:w="2835"/>
        <w:gridCol w:w="2969"/>
      </w:tblGrid>
      <w:tr w:rsidR="00BA0055" w14:paraId="77B5C728" w14:textId="77777777" w:rsidTr="00B838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67C74000" w14:textId="1714AD9F" w:rsidR="00BA0055" w:rsidRDefault="00BA0055" w:rsidP="005B1842">
            <w:r>
              <w:t>tweet</w:t>
            </w:r>
          </w:p>
        </w:tc>
        <w:tc>
          <w:tcPr>
            <w:tcW w:w="2835" w:type="dxa"/>
          </w:tcPr>
          <w:p w14:paraId="61EF2946" w14:textId="088A97DC" w:rsidR="00BA0055" w:rsidRDefault="00BA0055" w:rsidP="005B1842">
            <w:pPr>
              <w:cnfStyle w:val="100000000000" w:firstRow="1" w:lastRow="0" w:firstColumn="0" w:lastColumn="0" w:oddVBand="0" w:evenVBand="0" w:oddHBand="0" w:evenHBand="0" w:firstRowFirstColumn="0" w:firstRowLastColumn="0" w:lastRowFirstColumn="0" w:lastRowLastColumn="0"/>
            </w:pPr>
            <w:r>
              <w:t>traducción</w:t>
            </w:r>
          </w:p>
        </w:tc>
        <w:tc>
          <w:tcPr>
            <w:tcW w:w="2969" w:type="dxa"/>
          </w:tcPr>
          <w:p w14:paraId="2F0F4423" w14:textId="18CCE163" w:rsidR="00BA0055" w:rsidRDefault="00BA0055" w:rsidP="005B1842">
            <w:pPr>
              <w:cnfStyle w:val="100000000000" w:firstRow="1" w:lastRow="0" w:firstColumn="0" w:lastColumn="0" w:oddVBand="0" w:evenVBand="0" w:oddHBand="0" w:evenHBand="0" w:firstRowFirstColumn="0" w:firstRowLastColumn="0" w:lastRowFirstColumn="0" w:lastRowLastColumn="0"/>
            </w:pPr>
            <w:r>
              <w:t>puntuación</w:t>
            </w:r>
          </w:p>
        </w:tc>
      </w:tr>
      <w:tr w:rsidR="00BA0055" w14:paraId="291DB1FE" w14:textId="77777777" w:rsidTr="00B8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A63E93" w14:textId="3A31178A" w:rsidR="00BA0055" w:rsidRDefault="00BA0055" w:rsidP="00C84DD2">
            <w:pPr>
              <w:jc w:val="left"/>
            </w:pPr>
            <w:r w:rsidRPr="00691980">
              <w:t>soy una mujer negra</w:t>
            </w:r>
          </w:p>
        </w:tc>
        <w:tc>
          <w:tcPr>
            <w:tcW w:w="2835" w:type="dxa"/>
          </w:tcPr>
          <w:p w14:paraId="6BBB3663" w14:textId="12855691" w:rsidR="00BA0055" w:rsidRDefault="00BA0055" w:rsidP="00C84DD2">
            <w:pPr>
              <w:jc w:val="left"/>
              <w:cnfStyle w:val="000000100000" w:firstRow="0" w:lastRow="0" w:firstColumn="0" w:lastColumn="0" w:oddVBand="0" w:evenVBand="0" w:oddHBand="1" w:evenHBand="0" w:firstRowFirstColumn="0" w:firstRowLastColumn="0" w:lastRowFirstColumn="0" w:lastRowLastColumn="0"/>
            </w:pPr>
            <w:r w:rsidRPr="00691980">
              <w:t xml:space="preserve">am a </w:t>
            </w:r>
            <w:proofErr w:type="spellStart"/>
            <w:r w:rsidRPr="00691980">
              <w:t>black</w:t>
            </w:r>
            <w:proofErr w:type="spellEnd"/>
            <w:r w:rsidRPr="00691980">
              <w:t xml:space="preserve"> </w:t>
            </w:r>
            <w:proofErr w:type="spellStart"/>
            <w:r w:rsidRPr="00691980">
              <w:t>woman</w:t>
            </w:r>
            <w:proofErr w:type="spellEnd"/>
          </w:p>
        </w:tc>
        <w:tc>
          <w:tcPr>
            <w:tcW w:w="2969" w:type="dxa"/>
          </w:tcPr>
          <w:p w14:paraId="753D5C55"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neg</w:t>
            </w:r>
            <w:proofErr w:type="spellEnd"/>
            <w:r w:rsidRPr="00FA6F7C">
              <w:rPr>
                <w:rFonts w:ascii="Courier New" w:hAnsi="Courier New" w:cs="Courier New"/>
                <w:color w:val="000000"/>
                <w:sz w:val="21"/>
                <w:szCs w:val="21"/>
              </w:rPr>
              <w:t xml:space="preserve">': 0.0, </w:t>
            </w:r>
          </w:p>
          <w:p w14:paraId="436B7E22"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neu</w:t>
            </w:r>
            <w:proofErr w:type="spellEnd"/>
            <w:r w:rsidRPr="00FA6F7C">
              <w:rPr>
                <w:rFonts w:ascii="Courier New" w:hAnsi="Courier New" w:cs="Courier New"/>
                <w:color w:val="000000"/>
                <w:sz w:val="21"/>
                <w:szCs w:val="21"/>
              </w:rPr>
              <w:t xml:space="preserve">': 1.0, </w:t>
            </w:r>
          </w:p>
          <w:p w14:paraId="28E672E5" w14:textId="77777777" w:rsidR="00C84DD2"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'pos':0.0, </w:t>
            </w:r>
          </w:p>
          <w:p w14:paraId="08225B85" w14:textId="5F039E8D"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compound</w:t>
            </w:r>
            <w:proofErr w:type="spellEnd"/>
            <w:r w:rsidRPr="00FA6F7C">
              <w:rPr>
                <w:rFonts w:ascii="Courier New" w:hAnsi="Courier New" w:cs="Courier New"/>
                <w:color w:val="000000"/>
                <w:sz w:val="21"/>
                <w:szCs w:val="21"/>
              </w:rPr>
              <w:t>': 0.0}</w:t>
            </w:r>
          </w:p>
        </w:tc>
      </w:tr>
      <w:tr w:rsidR="00BA0055" w14:paraId="14A3A735" w14:textId="77777777" w:rsidTr="00B8389C">
        <w:tc>
          <w:tcPr>
            <w:cnfStyle w:val="001000000000" w:firstRow="0" w:lastRow="0" w:firstColumn="1" w:lastColumn="0" w:oddVBand="0" w:evenVBand="0" w:oddHBand="0" w:evenHBand="0" w:firstRowFirstColumn="0" w:firstRowLastColumn="0" w:lastRowFirstColumn="0" w:lastRowLastColumn="0"/>
            <w:tcW w:w="2689" w:type="dxa"/>
          </w:tcPr>
          <w:p w14:paraId="73422B59" w14:textId="72540AD2" w:rsidR="00BA0055" w:rsidRDefault="00BA0055" w:rsidP="00C84DD2">
            <w:pPr>
              <w:jc w:val="left"/>
            </w:pPr>
            <w:r w:rsidRPr="00691980">
              <w:t xml:space="preserve">zopenco </w:t>
            </w:r>
          </w:p>
        </w:tc>
        <w:tc>
          <w:tcPr>
            <w:tcW w:w="2835" w:type="dxa"/>
          </w:tcPr>
          <w:p w14:paraId="4C85D983" w14:textId="47C1D6A3" w:rsidR="00BA0055" w:rsidRDefault="00BA0055" w:rsidP="00C84DD2">
            <w:pPr>
              <w:jc w:val="left"/>
              <w:cnfStyle w:val="000000000000" w:firstRow="0" w:lastRow="0" w:firstColumn="0" w:lastColumn="0" w:oddVBand="0" w:evenVBand="0" w:oddHBand="0" w:evenHBand="0" w:firstRowFirstColumn="0" w:firstRowLastColumn="0" w:lastRowFirstColumn="0" w:lastRowLastColumn="0"/>
            </w:pPr>
            <w:proofErr w:type="spellStart"/>
            <w:r w:rsidRPr="00691980">
              <w:t>Stupidity</w:t>
            </w:r>
            <w:proofErr w:type="spellEnd"/>
          </w:p>
        </w:tc>
        <w:tc>
          <w:tcPr>
            <w:tcW w:w="2969" w:type="dxa"/>
          </w:tcPr>
          <w:p w14:paraId="6CF9EFAA" w14:textId="7777777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neg</w:t>
            </w:r>
            <w:proofErr w:type="spellEnd"/>
            <w:r w:rsidRPr="00FA6F7C">
              <w:rPr>
                <w:rFonts w:ascii="Courier New" w:hAnsi="Courier New" w:cs="Courier New"/>
                <w:color w:val="000000"/>
                <w:sz w:val="21"/>
                <w:szCs w:val="21"/>
              </w:rPr>
              <w:t xml:space="preserve">': 1.0, </w:t>
            </w:r>
          </w:p>
          <w:p w14:paraId="115ED2BF" w14:textId="7777777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neu</w:t>
            </w:r>
            <w:proofErr w:type="spellEnd"/>
            <w:r w:rsidRPr="00FA6F7C">
              <w:rPr>
                <w:rFonts w:ascii="Courier New" w:hAnsi="Courier New" w:cs="Courier New"/>
                <w:color w:val="000000"/>
                <w:sz w:val="21"/>
                <w:szCs w:val="21"/>
              </w:rPr>
              <w:t>': 0.0,</w:t>
            </w:r>
          </w:p>
          <w:p w14:paraId="7D93D753" w14:textId="7777777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lastRenderedPageBreak/>
              <w:t>'</w:t>
            </w:r>
            <w:proofErr w:type="spellStart"/>
            <w:r w:rsidRPr="00FA6F7C">
              <w:rPr>
                <w:rFonts w:ascii="Courier New" w:hAnsi="Courier New" w:cs="Courier New"/>
                <w:color w:val="000000"/>
                <w:sz w:val="21"/>
                <w:szCs w:val="21"/>
              </w:rPr>
              <w:t>pos</w:t>
            </w:r>
            <w:proofErr w:type="spellEnd"/>
            <w:r w:rsidRPr="00FA6F7C">
              <w:rPr>
                <w:rFonts w:ascii="Courier New" w:hAnsi="Courier New" w:cs="Courier New"/>
                <w:color w:val="000000"/>
                <w:sz w:val="21"/>
                <w:szCs w:val="21"/>
              </w:rPr>
              <w:t xml:space="preserve">': 0.0, </w:t>
            </w:r>
          </w:p>
          <w:p w14:paraId="45F64AE2" w14:textId="6DA8BE2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compound</w:t>
            </w:r>
            <w:proofErr w:type="spellEnd"/>
            <w:r w:rsidRPr="00FA6F7C">
              <w:rPr>
                <w:rFonts w:ascii="Courier New" w:hAnsi="Courier New" w:cs="Courier New"/>
                <w:color w:val="000000"/>
                <w:sz w:val="21"/>
                <w:szCs w:val="21"/>
              </w:rPr>
              <w:t>': -0.4404}</w:t>
            </w:r>
          </w:p>
        </w:tc>
      </w:tr>
      <w:tr w:rsidR="00BA0055" w14:paraId="30A9DBC4" w14:textId="77777777" w:rsidTr="00B8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524D54" w14:textId="74DAD271" w:rsidR="00BA0055" w:rsidRDefault="00BA0055" w:rsidP="00C84DD2">
            <w:pPr>
              <w:jc w:val="left"/>
            </w:pPr>
            <w:r w:rsidRPr="00691980">
              <w:lastRenderedPageBreak/>
              <w:t>Soy cristiano</w:t>
            </w:r>
          </w:p>
        </w:tc>
        <w:tc>
          <w:tcPr>
            <w:tcW w:w="2835" w:type="dxa"/>
          </w:tcPr>
          <w:p w14:paraId="216D8EBF" w14:textId="0E2CB97A" w:rsidR="00BA0055" w:rsidRDefault="00BA0055" w:rsidP="00C84DD2">
            <w:pPr>
              <w:jc w:val="left"/>
              <w:cnfStyle w:val="000000100000" w:firstRow="0" w:lastRow="0" w:firstColumn="0" w:lastColumn="0" w:oddVBand="0" w:evenVBand="0" w:oddHBand="1" w:evenHBand="0" w:firstRowFirstColumn="0" w:firstRowLastColumn="0" w:lastRowFirstColumn="0" w:lastRowLastColumn="0"/>
            </w:pPr>
            <w:proofErr w:type="spellStart"/>
            <w:r w:rsidRPr="00691980">
              <w:t>I'm</w:t>
            </w:r>
            <w:proofErr w:type="spellEnd"/>
            <w:r w:rsidRPr="00691980">
              <w:t xml:space="preserve"> Christian.</w:t>
            </w:r>
          </w:p>
        </w:tc>
        <w:tc>
          <w:tcPr>
            <w:tcW w:w="2969" w:type="dxa"/>
          </w:tcPr>
          <w:p w14:paraId="602346AF"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neg</w:t>
            </w:r>
            <w:proofErr w:type="spellEnd"/>
            <w:r w:rsidRPr="00FA6F7C">
              <w:rPr>
                <w:rFonts w:ascii="Courier New" w:hAnsi="Courier New" w:cs="Courier New"/>
                <w:color w:val="000000"/>
                <w:sz w:val="21"/>
                <w:szCs w:val="21"/>
              </w:rPr>
              <w:t xml:space="preserve">': 0.0, </w:t>
            </w:r>
          </w:p>
          <w:p w14:paraId="0A68B8AB"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neu</w:t>
            </w:r>
            <w:proofErr w:type="spellEnd"/>
            <w:r w:rsidRPr="00FA6F7C">
              <w:rPr>
                <w:rFonts w:ascii="Courier New" w:hAnsi="Courier New" w:cs="Courier New"/>
                <w:color w:val="000000"/>
                <w:sz w:val="21"/>
                <w:szCs w:val="21"/>
              </w:rPr>
              <w:t xml:space="preserve">': 1.0, </w:t>
            </w:r>
          </w:p>
          <w:p w14:paraId="48C6046A" w14:textId="77777777" w:rsidR="00C84DD2"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'pos':0.0, </w:t>
            </w:r>
          </w:p>
          <w:p w14:paraId="0309F933" w14:textId="2BD295B5"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w:t>
            </w:r>
            <w:proofErr w:type="spellStart"/>
            <w:r w:rsidRPr="00FA6F7C">
              <w:rPr>
                <w:rFonts w:ascii="Courier New" w:hAnsi="Courier New" w:cs="Courier New"/>
                <w:color w:val="000000"/>
                <w:sz w:val="21"/>
                <w:szCs w:val="21"/>
              </w:rPr>
              <w:t>compound</w:t>
            </w:r>
            <w:proofErr w:type="spellEnd"/>
            <w:r w:rsidRPr="00FA6F7C">
              <w:rPr>
                <w:rFonts w:ascii="Courier New" w:hAnsi="Courier New" w:cs="Courier New"/>
                <w:color w:val="000000"/>
                <w:sz w:val="21"/>
                <w:szCs w:val="21"/>
              </w:rPr>
              <w:t>': 0.0}</w:t>
            </w:r>
          </w:p>
        </w:tc>
      </w:tr>
      <w:tr w:rsidR="00B8389C" w14:paraId="5195567E" w14:textId="77777777" w:rsidTr="00B8389C">
        <w:tc>
          <w:tcPr>
            <w:cnfStyle w:val="001000000000" w:firstRow="0" w:lastRow="0" w:firstColumn="1" w:lastColumn="0" w:oddVBand="0" w:evenVBand="0" w:oddHBand="0" w:evenHBand="0" w:firstRowFirstColumn="0" w:firstRowLastColumn="0" w:lastRowFirstColumn="0" w:lastRowLastColumn="0"/>
            <w:tcW w:w="2689" w:type="dxa"/>
          </w:tcPr>
          <w:p w14:paraId="0D6B61E6" w14:textId="66878B34" w:rsidR="00B8389C" w:rsidRPr="00691980" w:rsidRDefault="00B8389C" w:rsidP="00C84DD2">
            <w:pPr>
              <w:jc w:val="left"/>
            </w:pPr>
            <w:r>
              <w:t xml:space="preserve">Soy un hombre </w:t>
            </w:r>
          </w:p>
        </w:tc>
        <w:tc>
          <w:tcPr>
            <w:tcW w:w="2835" w:type="dxa"/>
          </w:tcPr>
          <w:p w14:paraId="6B976B53" w14:textId="5A8417B6" w:rsidR="00B8389C" w:rsidRPr="00691980" w:rsidRDefault="00B8389C" w:rsidP="00C84DD2">
            <w:pPr>
              <w:jc w:val="left"/>
              <w:cnfStyle w:val="000000000000" w:firstRow="0" w:lastRow="0" w:firstColumn="0" w:lastColumn="0" w:oddVBand="0" w:evenVBand="0" w:oddHBand="0" w:evenHBand="0" w:firstRowFirstColumn="0" w:firstRowLastColumn="0" w:lastRowFirstColumn="0" w:lastRowLastColumn="0"/>
            </w:pPr>
            <w:r w:rsidRPr="00B8389C">
              <w:t xml:space="preserve">I am a </w:t>
            </w:r>
            <w:proofErr w:type="spellStart"/>
            <w:r w:rsidRPr="00B8389C">
              <w:t>man</w:t>
            </w:r>
            <w:proofErr w:type="spellEnd"/>
          </w:p>
        </w:tc>
        <w:tc>
          <w:tcPr>
            <w:tcW w:w="2969" w:type="dxa"/>
          </w:tcPr>
          <w:p w14:paraId="2AFD46E4" w14:textId="331C1FF0" w:rsidR="00B8389C" w:rsidRPr="00FA6F7C" w:rsidRDefault="00B8389C"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w:t>
            </w:r>
            <w:proofErr w:type="spellStart"/>
            <w:r>
              <w:rPr>
                <w:rFonts w:ascii="Courier New" w:hAnsi="Courier New" w:cs="Courier New"/>
                <w:color w:val="000000"/>
                <w:sz w:val="21"/>
                <w:szCs w:val="21"/>
              </w:rPr>
              <w:t>neg</w:t>
            </w:r>
            <w:proofErr w:type="spellEnd"/>
            <w:r>
              <w:rPr>
                <w:rFonts w:ascii="Courier New" w:hAnsi="Courier New" w:cs="Courier New"/>
                <w:color w:val="000000"/>
                <w:sz w:val="21"/>
                <w:szCs w:val="21"/>
              </w:rPr>
              <w:t>': 0.0, '</w:t>
            </w:r>
            <w:proofErr w:type="spellStart"/>
            <w:r>
              <w:rPr>
                <w:rFonts w:ascii="Courier New" w:hAnsi="Courier New" w:cs="Courier New"/>
                <w:color w:val="000000"/>
                <w:sz w:val="21"/>
                <w:szCs w:val="21"/>
              </w:rPr>
              <w:t>neu</w:t>
            </w:r>
            <w:proofErr w:type="spellEnd"/>
            <w:r>
              <w:rPr>
                <w:rFonts w:ascii="Courier New" w:hAnsi="Courier New" w:cs="Courier New"/>
                <w:color w:val="000000"/>
                <w:sz w:val="21"/>
                <w:szCs w:val="21"/>
              </w:rPr>
              <w:t>': 1.0, '</w:t>
            </w:r>
            <w:proofErr w:type="spellStart"/>
            <w:r>
              <w:rPr>
                <w:rFonts w:ascii="Courier New" w:hAnsi="Courier New" w:cs="Courier New"/>
                <w:color w:val="000000"/>
                <w:sz w:val="21"/>
                <w:szCs w:val="21"/>
              </w:rPr>
              <w:t>pos</w:t>
            </w:r>
            <w:proofErr w:type="spellEnd"/>
            <w:r>
              <w:rPr>
                <w:rFonts w:ascii="Courier New" w:hAnsi="Courier New" w:cs="Courier New"/>
                <w:color w:val="000000"/>
                <w:sz w:val="21"/>
                <w:szCs w:val="21"/>
              </w:rPr>
              <w:t>': 0.0, '</w:t>
            </w:r>
            <w:proofErr w:type="spellStart"/>
            <w:r>
              <w:rPr>
                <w:rFonts w:ascii="Courier New" w:hAnsi="Courier New" w:cs="Courier New"/>
                <w:color w:val="000000"/>
                <w:sz w:val="21"/>
                <w:szCs w:val="21"/>
              </w:rPr>
              <w:t>compound</w:t>
            </w:r>
            <w:proofErr w:type="spellEnd"/>
            <w:r>
              <w:rPr>
                <w:rFonts w:ascii="Courier New" w:hAnsi="Courier New" w:cs="Courier New"/>
                <w:color w:val="000000"/>
                <w:sz w:val="21"/>
                <w:szCs w:val="21"/>
              </w:rPr>
              <w:t>': 0.0}</w:t>
            </w:r>
          </w:p>
        </w:tc>
      </w:tr>
      <w:tr w:rsidR="00B8389C" w14:paraId="714F07BC" w14:textId="77777777" w:rsidTr="00B8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9C780B" w14:textId="76DAE1F4" w:rsidR="00B8389C" w:rsidRPr="00691980" w:rsidRDefault="00B8389C" w:rsidP="00C84DD2">
            <w:pPr>
              <w:jc w:val="left"/>
            </w:pPr>
            <w:r>
              <w:t xml:space="preserve">Soy una mujer </w:t>
            </w:r>
          </w:p>
        </w:tc>
        <w:tc>
          <w:tcPr>
            <w:tcW w:w="2835" w:type="dxa"/>
          </w:tcPr>
          <w:p w14:paraId="13B61118" w14:textId="52D0B6E2" w:rsidR="00B8389C" w:rsidRPr="00691980" w:rsidRDefault="00B8389C" w:rsidP="00C84DD2">
            <w:pPr>
              <w:jc w:val="left"/>
              <w:cnfStyle w:val="000000100000" w:firstRow="0" w:lastRow="0" w:firstColumn="0" w:lastColumn="0" w:oddVBand="0" w:evenVBand="0" w:oddHBand="1" w:evenHBand="0" w:firstRowFirstColumn="0" w:firstRowLastColumn="0" w:lastRowFirstColumn="0" w:lastRowLastColumn="0"/>
            </w:pPr>
            <w:r w:rsidRPr="00B8389C">
              <w:t xml:space="preserve">I am a </w:t>
            </w:r>
            <w:proofErr w:type="spellStart"/>
            <w:r w:rsidRPr="00B8389C">
              <w:t>woman</w:t>
            </w:r>
            <w:proofErr w:type="spellEnd"/>
          </w:p>
        </w:tc>
        <w:tc>
          <w:tcPr>
            <w:tcW w:w="2969" w:type="dxa"/>
          </w:tcPr>
          <w:p w14:paraId="4ABA8A0E" w14:textId="5D26FD46" w:rsidR="00B8389C" w:rsidRPr="00FA6F7C" w:rsidRDefault="00B8389C"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w:t>
            </w:r>
            <w:proofErr w:type="spellStart"/>
            <w:r>
              <w:rPr>
                <w:rFonts w:ascii="Courier New" w:hAnsi="Courier New" w:cs="Courier New"/>
                <w:color w:val="000000"/>
                <w:sz w:val="21"/>
                <w:szCs w:val="21"/>
              </w:rPr>
              <w:t>neg</w:t>
            </w:r>
            <w:proofErr w:type="spellEnd"/>
            <w:r>
              <w:rPr>
                <w:rFonts w:ascii="Courier New" w:hAnsi="Courier New" w:cs="Courier New"/>
                <w:color w:val="000000"/>
                <w:sz w:val="21"/>
                <w:szCs w:val="21"/>
              </w:rPr>
              <w:t>': 0.0, '</w:t>
            </w:r>
            <w:proofErr w:type="spellStart"/>
            <w:r>
              <w:rPr>
                <w:rFonts w:ascii="Courier New" w:hAnsi="Courier New" w:cs="Courier New"/>
                <w:color w:val="000000"/>
                <w:sz w:val="21"/>
                <w:szCs w:val="21"/>
              </w:rPr>
              <w:t>neu</w:t>
            </w:r>
            <w:proofErr w:type="spellEnd"/>
            <w:r>
              <w:rPr>
                <w:rFonts w:ascii="Courier New" w:hAnsi="Courier New" w:cs="Courier New"/>
                <w:color w:val="000000"/>
                <w:sz w:val="21"/>
                <w:szCs w:val="21"/>
              </w:rPr>
              <w:t>': 1.0, '</w:t>
            </w:r>
            <w:proofErr w:type="spellStart"/>
            <w:r>
              <w:rPr>
                <w:rFonts w:ascii="Courier New" w:hAnsi="Courier New" w:cs="Courier New"/>
                <w:color w:val="000000"/>
                <w:sz w:val="21"/>
                <w:szCs w:val="21"/>
              </w:rPr>
              <w:t>pos</w:t>
            </w:r>
            <w:proofErr w:type="spellEnd"/>
            <w:r>
              <w:rPr>
                <w:rFonts w:ascii="Courier New" w:hAnsi="Courier New" w:cs="Courier New"/>
                <w:color w:val="000000"/>
                <w:sz w:val="21"/>
                <w:szCs w:val="21"/>
              </w:rPr>
              <w:t>': 0.0, '</w:t>
            </w:r>
            <w:proofErr w:type="spellStart"/>
            <w:r>
              <w:rPr>
                <w:rFonts w:ascii="Courier New" w:hAnsi="Courier New" w:cs="Courier New"/>
                <w:color w:val="000000"/>
                <w:sz w:val="21"/>
                <w:szCs w:val="21"/>
              </w:rPr>
              <w:t>compound</w:t>
            </w:r>
            <w:proofErr w:type="spellEnd"/>
            <w:r>
              <w:rPr>
                <w:rFonts w:ascii="Courier New" w:hAnsi="Courier New" w:cs="Courier New"/>
                <w:color w:val="000000"/>
                <w:sz w:val="21"/>
                <w:szCs w:val="21"/>
              </w:rPr>
              <w:t>': 0.0}</w:t>
            </w:r>
          </w:p>
        </w:tc>
      </w:tr>
    </w:tbl>
    <w:p w14:paraId="4F29E62C" w14:textId="06EF40E6" w:rsidR="000526E1" w:rsidRDefault="00BA0055" w:rsidP="005B1842">
      <w:r>
        <w:t xml:space="preserve"> </w:t>
      </w:r>
    </w:p>
    <w:p w14:paraId="27392421" w14:textId="1BE78A6F" w:rsidR="00B80429" w:rsidRDefault="00BA0055" w:rsidP="005B1842">
      <w:r>
        <w:t xml:space="preserve">Donde para ser aceptado positivo, negativo o neutro debe tener en ese campo un valor mayor que </w:t>
      </w:r>
      <w:r w:rsidR="001C380B">
        <w:t>0,5...</w:t>
      </w:r>
      <w:r w:rsidR="00047A22">
        <w:t xml:space="preserve"> Sobre </w:t>
      </w:r>
      <w:r w:rsidR="00377E64">
        <w:t xml:space="preserve">las </w:t>
      </w:r>
      <w:r w:rsidR="00047A22">
        <w:t xml:space="preserve">241 palabras </w:t>
      </w:r>
      <w:r w:rsidR="00377E64">
        <w:t xml:space="preserve">de la librería anteriormente mencionada son </w:t>
      </w:r>
      <w:r w:rsidR="00047A22">
        <w:t xml:space="preserve">reconocidas </w:t>
      </w:r>
      <w:r w:rsidR="00377E64">
        <w:t xml:space="preserve">solamente </w:t>
      </w:r>
      <w:r w:rsidR="00B80429">
        <w:t>1</w:t>
      </w:r>
      <w:r w:rsidR="001C380B">
        <w:t>2</w:t>
      </w:r>
      <w:r w:rsidR="0036056A">
        <w:t>, donde estas 12 fueron las traducidas de forma correcta</w:t>
      </w:r>
      <w:r w:rsidR="00377E64">
        <w:t>.</w:t>
      </w:r>
    </w:p>
    <w:p w14:paraId="672ED3A0" w14:textId="77777777" w:rsidR="00B80429" w:rsidRDefault="00B80429" w:rsidP="005B1842"/>
    <w:p w14:paraId="4C3B7177" w14:textId="2A13BDC6" w:rsidR="00B80429" w:rsidRDefault="00B80429" w:rsidP="00B80429">
      <w:pPr>
        <w:pStyle w:val="Descripcin"/>
        <w:keepNext/>
      </w:pPr>
      <w:bookmarkStart w:id="19" w:name="_Toc12749623"/>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4</w:t>
      </w:r>
      <w:r w:rsidR="0097726B">
        <w:rPr>
          <w:noProof/>
        </w:rPr>
        <w:fldChar w:fldCharType="end"/>
      </w:r>
      <w:r>
        <w:t xml:space="preserve"> Resultados sobre 2</w:t>
      </w:r>
      <w:r w:rsidR="002F3B49">
        <w:t>53</w:t>
      </w:r>
      <w:r>
        <w:t xml:space="preserve"> palabras tóxicas en castellano</w:t>
      </w:r>
      <w:r w:rsidR="002F3B49">
        <w:t>, Vader</w:t>
      </w:r>
      <w:bookmarkEnd w:id="19"/>
    </w:p>
    <w:tbl>
      <w:tblPr>
        <w:tblStyle w:val="Tablaconcuadrcula1clara-nfasis1"/>
        <w:tblW w:w="0" w:type="auto"/>
        <w:tblLook w:val="04A0" w:firstRow="1" w:lastRow="0" w:firstColumn="1" w:lastColumn="0" w:noHBand="0" w:noVBand="1"/>
      </w:tblPr>
      <w:tblGrid>
        <w:gridCol w:w="4246"/>
        <w:gridCol w:w="4247"/>
      </w:tblGrid>
      <w:tr w:rsidR="00B80429" w14:paraId="54E1BDEF" w14:textId="77777777" w:rsidTr="00B40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7809BD70" w14:textId="4C884489" w:rsidR="00B80429" w:rsidRDefault="00B80429" w:rsidP="005B1842">
            <w:r w:rsidRPr="00B80429">
              <w:t>Número de palabras consideradas como negativas</w:t>
            </w:r>
          </w:p>
        </w:tc>
        <w:tc>
          <w:tcPr>
            <w:tcW w:w="4247" w:type="dxa"/>
          </w:tcPr>
          <w:p w14:paraId="28B578A3" w14:textId="6791F4AE" w:rsidR="00B80429" w:rsidRPr="00B402F9" w:rsidRDefault="00B80429" w:rsidP="005B1842">
            <w:pPr>
              <w:cnfStyle w:val="100000000000" w:firstRow="1" w:lastRow="0" w:firstColumn="0" w:lastColumn="0" w:oddVBand="0" w:evenVBand="0" w:oddHBand="0" w:evenHBand="0" w:firstRowFirstColumn="0" w:firstRowLastColumn="0" w:lastRowFirstColumn="0" w:lastRowLastColumn="0"/>
              <w:rPr>
                <w:b w:val="0"/>
              </w:rPr>
            </w:pPr>
            <w:r w:rsidRPr="00B402F9">
              <w:rPr>
                <w:b w:val="0"/>
              </w:rPr>
              <w:t>1</w:t>
            </w:r>
            <w:r w:rsidR="0036056A">
              <w:rPr>
                <w:b w:val="0"/>
              </w:rPr>
              <w:t>2</w:t>
            </w:r>
          </w:p>
        </w:tc>
      </w:tr>
      <w:tr w:rsidR="00B80429" w14:paraId="43A10D53" w14:textId="77777777" w:rsidTr="00B402F9">
        <w:tc>
          <w:tcPr>
            <w:cnfStyle w:val="001000000000" w:firstRow="0" w:lastRow="0" w:firstColumn="1" w:lastColumn="0" w:oddVBand="0" w:evenVBand="0" w:oddHBand="0" w:evenHBand="0" w:firstRowFirstColumn="0" w:firstRowLastColumn="0" w:lastRowFirstColumn="0" w:lastRowLastColumn="0"/>
            <w:tcW w:w="4246" w:type="dxa"/>
          </w:tcPr>
          <w:p w14:paraId="734066EB" w14:textId="2866CF3D" w:rsidR="00B80429" w:rsidRDefault="00B80429" w:rsidP="005B1842">
            <w:r w:rsidRPr="00B80429">
              <w:t>Número de palabras consideradas como positivas</w:t>
            </w:r>
          </w:p>
        </w:tc>
        <w:tc>
          <w:tcPr>
            <w:tcW w:w="4247" w:type="dxa"/>
          </w:tcPr>
          <w:p w14:paraId="08B93132" w14:textId="0B293234" w:rsidR="00B80429" w:rsidRDefault="00B80429" w:rsidP="005B1842">
            <w:pPr>
              <w:cnfStyle w:val="000000000000" w:firstRow="0" w:lastRow="0" w:firstColumn="0" w:lastColumn="0" w:oddVBand="0" w:evenVBand="0" w:oddHBand="0" w:evenHBand="0" w:firstRowFirstColumn="0" w:firstRowLastColumn="0" w:lastRowFirstColumn="0" w:lastRowLastColumn="0"/>
            </w:pPr>
            <w:r>
              <w:t>3</w:t>
            </w:r>
          </w:p>
        </w:tc>
      </w:tr>
      <w:tr w:rsidR="00B80429" w14:paraId="06DBBC8D" w14:textId="77777777" w:rsidTr="00B402F9">
        <w:tc>
          <w:tcPr>
            <w:cnfStyle w:val="001000000000" w:firstRow="0" w:lastRow="0" w:firstColumn="1" w:lastColumn="0" w:oddVBand="0" w:evenVBand="0" w:oddHBand="0" w:evenHBand="0" w:firstRowFirstColumn="0" w:firstRowLastColumn="0" w:lastRowFirstColumn="0" w:lastRowLastColumn="0"/>
            <w:tcW w:w="4246" w:type="dxa"/>
          </w:tcPr>
          <w:p w14:paraId="148911E8" w14:textId="1540F3F0" w:rsidR="00B80429" w:rsidRDefault="00B80429" w:rsidP="00B80429">
            <w:pPr>
              <w:tabs>
                <w:tab w:val="left" w:pos="2670"/>
              </w:tabs>
            </w:pPr>
            <w:r w:rsidRPr="00B80429">
              <w:t>Número de palabras consideradas como neutras</w:t>
            </w:r>
          </w:p>
        </w:tc>
        <w:tc>
          <w:tcPr>
            <w:tcW w:w="4247" w:type="dxa"/>
          </w:tcPr>
          <w:p w14:paraId="6980A235" w14:textId="648CFB28" w:rsidR="00B80429" w:rsidRDefault="0036056A" w:rsidP="005B1842">
            <w:pPr>
              <w:cnfStyle w:val="000000000000" w:firstRow="0" w:lastRow="0" w:firstColumn="0" w:lastColumn="0" w:oddVBand="0" w:evenVBand="0" w:oddHBand="0" w:evenHBand="0" w:firstRowFirstColumn="0" w:firstRowLastColumn="0" w:lastRowFirstColumn="0" w:lastRowLastColumn="0"/>
            </w:pPr>
            <w:r>
              <w:t>233</w:t>
            </w:r>
          </w:p>
        </w:tc>
      </w:tr>
    </w:tbl>
    <w:p w14:paraId="482A8A30" w14:textId="1CAEFA45" w:rsidR="009529A1" w:rsidRDefault="009529A1" w:rsidP="00D64F35"/>
    <w:p w14:paraId="42A17C4E" w14:textId="7FC3E767" w:rsidR="009529A1" w:rsidRDefault="00D64F35" w:rsidP="005B1842">
      <w:r w:rsidRPr="00694501">
        <w:rPr>
          <w:noProof/>
          <w:u w:val="single"/>
          <w:lang w:eastAsia="es-ES"/>
        </w:rPr>
        <mc:AlternateContent>
          <mc:Choice Requires="wps">
            <w:drawing>
              <wp:anchor distT="45720" distB="45720" distL="114300" distR="114300" simplePos="0" relativeHeight="251670016" behindDoc="1" locked="0" layoutInCell="1" allowOverlap="1" wp14:anchorId="0C890365" wp14:editId="5653C84A">
                <wp:simplePos x="0" y="0"/>
                <wp:positionH relativeFrom="margin">
                  <wp:align>left</wp:align>
                </wp:positionH>
                <wp:positionV relativeFrom="paragraph">
                  <wp:posOffset>25475</wp:posOffset>
                </wp:positionV>
                <wp:extent cx="2517775" cy="331470"/>
                <wp:effectExtent l="0" t="0" r="15875" b="11430"/>
                <wp:wrapTight wrapText="bothSides">
                  <wp:wrapPolygon edited="0">
                    <wp:start x="0" y="0"/>
                    <wp:lineTo x="0" y="21103"/>
                    <wp:lineTo x="21573" y="21103"/>
                    <wp:lineTo x="21573" y="0"/>
                    <wp:lineTo x="0" y="0"/>
                  </wp:wrapPolygon>
                </wp:wrapTight>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775" cy="33147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9207826" w14:textId="1D1B7E9F" w:rsidR="00826878" w:rsidRDefault="00826878" w:rsidP="00D64F3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4" w:history="1">
                              <w:proofErr w:type="spellStart"/>
                              <w:r>
                                <w:rPr>
                                  <w:rStyle w:val="Hipervnculo"/>
                                </w:rPr>
                                <w:t>pruebaVader.ipynb</w:t>
                              </w:r>
                              <w:proofErr w:type="spellEnd"/>
                            </w:hyperlink>
                            <w:r>
                              <w:t xml:space="preserve"> </w:t>
                            </w:r>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0365" id="_x0000_s1027" type="#_x0000_t202" style="position:absolute;left:0;text-align:left;margin-left:0;margin-top:2pt;width:198.25pt;height:26.1pt;z-index:-25164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" fillcolor="white [3201]" strokecolor="#5b9bd5 [3208]" strokeweight="1pt">
                <v:textbox>
                  <w:txbxContent>
                    <w:p w14:paraId="39207826" w14:textId="1D1B7E9F" w:rsidR="00826878" w:rsidRDefault="00826878" w:rsidP="00D64F3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5" w:history="1">
                        <w:proofErr w:type="spellStart"/>
                        <w:r>
                          <w:rPr>
                            <w:rStyle w:val="Hipervnculo"/>
                          </w:rPr>
                          <w:t>pruebaVader.ipynb</w:t>
                        </w:r>
                        <w:proofErr w:type="spellEnd"/>
                      </w:hyperlink>
                      <w:r>
                        <w:t xml:space="preserve"> </w:t>
                      </w:r>
                      <w:r w:rsidRPr="009529A1">
                        <w:cr/>
                      </w:r>
                    </w:p>
                  </w:txbxContent>
                </v:textbox>
                <w10:wrap type="tight" anchorx="margin"/>
              </v:shape>
            </w:pict>
          </mc:Fallback>
        </mc:AlternateContent>
      </w:r>
    </w:p>
    <w:p w14:paraId="2FBCD260" w14:textId="77777777" w:rsidR="00D64F35" w:rsidRDefault="003372DB" w:rsidP="005B1842">
      <w:r w:rsidRPr="00C87BF6">
        <w:tab/>
      </w:r>
    </w:p>
    <w:p w14:paraId="0DE9DB8C" w14:textId="77777777" w:rsidR="00D64F35" w:rsidRDefault="00D64F35" w:rsidP="005B1842"/>
    <w:p w14:paraId="6F173EB7" w14:textId="79DF7DCB" w:rsidR="003372DB" w:rsidRDefault="003372DB" w:rsidP="005B1842">
      <w:r w:rsidRPr="003372DB">
        <w:t>Una ve</w:t>
      </w:r>
      <w:r>
        <w:t>z obtenidos los resultados con el traductor en el lenguaje español, se comprueba el funcionamiento en el corpus proporcionado por Kaggle</w:t>
      </w:r>
      <w:r w:rsidR="0032328A">
        <w:t xml:space="preserve">, tomamos una muestra de 700 elementos para poder hacer una </w:t>
      </w:r>
      <w:r w:rsidR="009529A1">
        <w:t>comparativa</w:t>
      </w:r>
      <w:r w:rsidR="0032328A">
        <w:t xml:space="preserve"> justa a la hora de finalizar el estudio. </w:t>
      </w:r>
    </w:p>
    <w:p w14:paraId="48BDE1ED" w14:textId="77A2AF35" w:rsidR="00951190" w:rsidRDefault="00951190" w:rsidP="005B1842"/>
    <w:p w14:paraId="0CAE3643" w14:textId="25B84810" w:rsidR="00951190" w:rsidRDefault="00951190" w:rsidP="00951190">
      <w:pPr>
        <w:keepNext/>
        <w:jc w:val="center"/>
      </w:pPr>
    </w:p>
    <w:p w14:paraId="6E9AC2E1" w14:textId="0AA21165" w:rsidR="00951190" w:rsidRDefault="00951190" w:rsidP="00951190">
      <w:pPr>
        <w:pStyle w:val="Descripcin"/>
      </w:pPr>
      <w:bookmarkStart w:id="20" w:name="_Toc12749980"/>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4</w:t>
      </w:r>
      <w:r w:rsidR="00826878">
        <w:rPr>
          <w:noProof/>
        </w:rPr>
        <w:fldChar w:fldCharType="end"/>
      </w:r>
      <w:r>
        <w:t xml:space="preserve"> Vader </w:t>
      </w:r>
      <w:r w:rsidR="008525E2">
        <w:t>lengua</w:t>
      </w:r>
      <w:r>
        <w:t xml:space="preserve"> ingl</w:t>
      </w:r>
      <w:r w:rsidR="008525E2">
        <w:t>esa matriz de confusión</w:t>
      </w:r>
      <w:bookmarkEnd w:id="20"/>
    </w:p>
    <w:p w14:paraId="21F451DF" w14:textId="101921C5" w:rsidR="00951190" w:rsidRPr="00951190" w:rsidRDefault="00444A38" w:rsidP="00951190">
      <w:r>
        <w:rPr>
          <w:noProof/>
          <w:lang w:eastAsia="es-ES"/>
        </w:rPr>
        <w:drawing>
          <wp:anchor distT="0" distB="0" distL="114300" distR="114300" simplePos="0" relativeHeight="251673088" behindDoc="0" locked="0" layoutInCell="1" allowOverlap="1" wp14:anchorId="7BEF710A" wp14:editId="0FD5FFF2">
            <wp:simplePos x="0" y="0"/>
            <wp:positionH relativeFrom="column">
              <wp:posOffset>-121920</wp:posOffset>
            </wp:positionH>
            <wp:positionV relativeFrom="paragraph">
              <wp:posOffset>53975</wp:posOffset>
            </wp:positionV>
            <wp:extent cx="2875280" cy="2605405"/>
            <wp:effectExtent l="0" t="0" r="1270" b="4445"/>
            <wp:wrapSquare wrapText="bothSides"/>
            <wp:docPr id="28" name="Imagen 28" descr="C:\Users\Esperanza\AppData\Local\Microsoft\Windows\INetCache\Content.MSO\658130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peranza\AppData\Local\Microsoft\Windows\INetCache\Content.MSO\658130CB.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528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973306" w14:textId="77777777" w:rsidR="00B8389C" w:rsidRDefault="00B8389C" w:rsidP="00951190">
      <w:pPr>
        <w:ind w:firstLine="708"/>
      </w:pPr>
    </w:p>
    <w:p w14:paraId="18A6AFB4" w14:textId="73F2E78B" w:rsidR="00951190" w:rsidRDefault="00951190" w:rsidP="00951190">
      <w:pPr>
        <w:ind w:firstLine="708"/>
      </w:pPr>
      <w:r>
        <w:t xml:space="preserve">Donde, aunque los resultados no estén balanceados se demuestra que en lengua </w:t>
      </w:r>
      <w:proofErr w:type="gramStart"/>
      <w:r>
        <w:t xml:space="preserve">inglesa </w:t>
      </w:r>
      <w:r w:rsidR="00423B9A">
        <w:t>,</w:t>
      </w:r>
      <w:proofErr w:type="gramEnd"/>
      <w:r w:rsidR="00423B9A">
        <w:t xml:space="preserve"> </w:t>
      </w:r>
      <w:r>
        <w:t xml:space="preserve">Vader es una de las mejores opciones. La </w:t>
      </w:r>
      <w:r w:rsidR="007454F0">
        <w:t>intención que</w:t>
      </w:r>
      <w:r>
        <w:t xml:space="preserve"> se sigue en este trabajo es crear un Vader en castellano siguien</w:t>
      </w:r>
      <w:r w:rsidR="00423B9A">
        <w:t>do</w:t>
      </w:r>
      <w:r>
        <w:t xml:space="preserve"> sus </w:t>
      </w:r>
      <w:r w:rsidR="00423B9A">
        <w:t>pautas</w:t>
      </w:r>
      <w:r>
        <w:t xml:space="preserve">. </w:t>
      </w:r>
    </w:p>
    <w:p w14:paraId="4062418A" w14:textId="6C36BEDC" w:rsidR="007454F0" w:rsidRDefault="007454F0" w:rsidP="007454F0">
      <w:pPr>
        <w:jc w:val="center"/>
        <w:rPr>
          <w:i/>
          <w:color w:val="2F5496" w:themeColor="accent1" w:themeShade="BF"/>
          <w:sz w:val="22"/>
          <w:szCs w:val="22"/>
        </w:rPr>
      </w:pPr>
    </w:p>
    <w:p w14:paraId="2322060C" w14:textId="3CA90CAC" w:rsidR="00D64F35" w:rsidRDefault="00D64F35" w:rsidP="00D64F35"/>
    <w:p w14:paraId="450255D2" w14:textId="2D9BE4CB" w:rsidR="00D64F35" w:rsidRDefault="00D64F35" w:rsidP="00D64F35">
      <w:r w:rsidRPr="00C87BF6">
        <w:tab/>
      </w:r>
    </w:p>
    <w:p w14:paraId="169B3D3C" w14:textId="286E385B" w:rsidR="007454F0" w:rsidRDefault="007454F0" w:rsidP="00951190">
      <w:pPr>
        <w:ind w:firstLine="708"/>
      </w:pPr>
    </w:p>
    <w:p w14:paraId="6EBE58F5" w14:textId="2A95032F" w:rsidR="0032328A" w:rsidRDefault="00444A38" w:rsidP="005B1842">
      <w:r w:rsidRPr="00694501">
        <w:rPr>
          <w:noProof/>
          <w:u w:val="single"/>
          <w:lang w:eastAsia="es-ES"/>
        </w:rPr>
        <mc:AlternateContent>
          <mc:Choice Requires="wps">
            <w:drawing>
              <wp:anchor distT="45720" distB="45720" distL="114300" distR="114300" simplePos="0" relativeHeight="251672064" behindDoc="1" locked="0" layoutInCell="1" allowOverlap="1" wp14:anchorId="05A32066" wp14:editId="31A7E416">
                <wp:simplePos x="0" y="0"/>
                <wp:positionH relativeFrom="margin">
                  <wp:align>right</wp:align>
                </wp:positionH>
                <wp:positionV relativeFrom="paragraph">
                  <wp:posOffset>233458</wp:posOffset>
                </wp:positionV>
                <wp:extent cx="2940050" cy="313690"/>
                <wp:effectExtent l="0" t="0" r="12700" b="10160"/>
                <wp:wrapTight wrapText="bothSides">
                  <wp:wrapPolygon edited="0">
                    <wp:start x="0" y="0"/>
                    <wp:lineTo x="0" y="20988"/>
                    <wp:lineTo x="21553" y="20988"/>
                    <wp:lineTo x="21553" y="0"/>
                    <wp:lineTo x="0" y="0"/>
                  </wp:wrapPolygon>
                </wp:wrapTight>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3136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0CBBE77" w14:textId="0608B2F0" w:rsidR="00826878" w:rsidRDefault="00826878" w:rsidP="00D64F35">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7" w:history="1">
                              <w:proofErr w:type="spellStart"/>
                              <w:r>
                                <w:rPr>
                                  <w:rStyle w:val="Hipervnculo"/>
                                </w:rPr>
                                <w:t>PruebaVader_Jigsaw.ipynb</w:t>
                              </w:r>
                              <w:proofErr w:type="spellEnd"/>
                            </w:hyperlink>
                            <w:r>
                              <w:t xml:space="preserve"> </w:t>
                            </w:r>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32066" id="_x0000_s1028" type="#_x0000_t202" style="position:absolute;left:0;text-align:left;margin-left:180.3pt;margin-top:18.4pt;width:231.5pt;height:24.7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" fillcolor="white [3201]" strokecolor="#5b9bd5 [3208]" strokeweight="1pt">
                <v:textbox>
                  <w:txbxContent>
                    <w:p w14:paraId="50CBBE77" w14:textId="0608B2F0" w:rsidR="00826878" w:rsidRDefault="00826878" w:rsidP="00D64F35">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8" w:history="1">
                        <w:proofErr w:type="spellStart"/>
                        <w:r>
                          <w:rPr>
                            <w:rStyle w:val="Hipervnculo"/>
                          </w:rPr>
                          <w:t>PruebaVader_Jigsaw.ipynb</w:t>
                        </w:r>
                        <w:proofErr w:type="spellEnd"/>
                      </w:hyperlink>
                      <w:r>
                        <w:t xml:space="preserve"> </w:t>
                      </w:r>
                      <w:r w:rsidRPr="009529A1">
                        <w:cr/>
                      </w:r>
                    </w:p>
                  </w:txbxContent>
                </v:textbox>
                <w10:wrap type="tight" anchorx="margin"/>
              </v:shape>
            </w:pict>
          </mc:Fallback>
        </mc:AlternateContent>
      </w:r>
    </w:p>
    <w:p w14:paraId="5DE1A715" w14:textId="20D55AED" w:rsidR="009D0805" w:rsidRDefault="009D0805" w:rsidP="005B1842"/>
    <w:p w14:paraId="38D7BF66" w14:textId="55F4BEDD" w:rsidR="00B8389C" w:rsidRDefault="00B8389C" w:rsidP="005B1842"/>
    <w:p w14:paraId="0374802F" w14:textId="31D7DF6A" w:rsidR="00E657BF" w:rsidRPr="003372DB" w:rsidRDefault="003363B4" w:rsidP="009D0805">
      <w:pPr>
        <w:pStyle w:val="Ttulo2"/>
      </w:pPr>
      <w:bookmarkStart w:id="21" w:name="_Toc12749955"/>
      <w:r>
        <w:t>3</w:t>
      </w:r>
      <w:r w:rsidR="00E657BF" w:rsidRPr="003372DB">
        <w:t xml:space="preserve">.3 IBM Watson </w:t>
      </w:r>
      <w:proofErr w:type="spellStart"/>
      <w:r w:rsidR="00E657BF" w:rsidRPr="003372DB">
        <w:t>Sentiment</w:t>
      </w:r>
      <w:proofErr w:type="spellEnd"/>
      <w:r w:rsidR="00E657BF" w:rsidRPr="003372DB">
        <w:t xml:space="preserve"> </w:t>
      </w:r>
      <w:proofErr w:type="spellStart"/>
      <w:r w:rsidR="00E657BF" w:rsidRPr="003372DB">
        <w:t>Analyzer</w:t>
      </w:r>
      <w:proofErr w:type="spellEnd"/>
      <w:r w:rsidR="005E6CA6" w:rsidRPr="003372DB">
        <w:t>.</w:t>
      </w:r>
      <w:bookmarkEnd w:id="21"/>
    </w:p>
    <w:p w14:paraId="2CFBF95B" w14:textId="77777777" w:rsidR="002E5A99" w:rsidRPr="003372DB" w:rsidRDefault="002E5A99" w:rsidP="002E5A99"/>
    <w:p w14:paraId="64353C4D" w14:textId="42EE00DF" w:rsidR="005E6CA6" w:rsidRDefault="00B80009" w:rsidP="00CF0C5B">
      <w:pPr>
        <w:ind w:firstLine="708"/>
      </w:pPr>
      <w:r>
        <w:t xml:space="preserve">En este apartado se estudia una de las herramientas más </w:t>
      </w:r>
      <w:r w:rsidR="002E5A99">
        <w:t>utilizadas</w:t>
      </w:r>
      <w:r>
        <w:t xml:space="preserve"> por las empresas hoy en día debido no a su precisión que se estudiará a continuación sino </w:t>
      </w:r>
      <w:r w:rsidR="00B56F21">
        <w:t xml:space="preserve">a </w:t>
      </w:r>
      <w:r>
        <w:t xml:space="preserve">su versatilidad, </w:t>
      </w:r>
      <w:r w:rsidR="002E5A99">
        <w:t>IBM Watson</w:t>
      </w:r>
      <w:r w:rsidR="00C21E18">
        <w:t>.</w:t>
      </w:r>
      <w:r w:rsidR="002D6C52">
        <w:t xml:space="preserve"> </w:t>
      </w:r>
      <w:r w:rsidR="00CF0C5B">
        <w:t>En 2014</w:t>
      </w:r>
      <w:r>
        <w:t>,</w:t>
      </w:r>
      <w:r w:rsidR="00CF0C5B">
        <w:t xml:space="preserve"> IBM se asoció con Twitter obteniendo así toda la información que esta red social le podía proporcionar para su herramienta analítica</w:t>
      </w:r>
      <w:r w:rsidR="007D0988">
        <w:fldChar w:fldCharType="begin" w:fldLock="1"/>
      </w:r>
      <w:r w:rsidR="00DE5AC7">
        <w:instrText>ADDIN CSL_CITATION {"citationItems":[{"id":"ITEM-1","itemData":{"URL":"https://blog.twitter.com/official/en_us/a/ibm.html","accessed":{"date-parts":[["2019","5","26"]]},"id":"ITEM-1","issued":{"date-parts":[["0"]]},"title":"Changing the way business decisions are made","type":"webpage"},"uris":["http://www.mendeley.com/documents/?uuid=be215ff5-c0d4-39ce-9662-001853a95867"]}],"mendeley":{"formattedCitation":"[5]","plainTextFormattedCitation":"[5]","previouslyFormattedCitation":"[5]"},"properties":{"noteIndex":0},"schema":"https://github.com/citation-style-language/schema/raw/master/csl-citation.json"}</w:instrText>
      </w:r>
      <w:r w:rsidR="007D0988">
        <w:fldChar w:fldCharType="separate"/>
      </w:r>
      <w:r w:rsidR="007D0988" w:rsidRPr="007D0988">
        <w:rPr>
          <w:noProof/>
        </w:rPr>
        <w:t>[5]</w:t>
      </w:r>
      <w:r w:rsidR="007D0988">
        <w:fldChar w:fldCharType="end"/>
      </w:r>
      <w:r w:rsidR="00CF0C5B">
        <w:t xml:space="preserve">. </w:t>
      </w:r>
      <w:r w:rsidR="000C30DF">
        <w:t xml:space="preserve">En contraste con VADER no se </w:t>
      </w:r>
      <w:r w:rsidR="00CF0C5B">
        <w:t xml:space="preserve">puede encontrar mucha información sobre </w:t>
      </w:r>
      <w:r w:rsidR="000C30DF">
        <w:t xml:space="preserve">el </w:t>
      </w:r>
      <w:r w:rsidR="00CF0C5B">
        <w:t xml:space="preserve">algoritmo </w:t>
      </w:r>
      <w:r w:rsidR="000C30DF">
        <w:t xml:space="preserve">o la estrategia que están utilizando. </w:t>
      </w:r>
    </w:p>
    <w:p w14:paraId="7C91E3AE" w14:textId="77777777" w:rsidR="007B520F" w:rsidRDefault="007B520F" w:rsidP="00CF0C5B">
      <w:pPr>
        <w:ind w:firstLine="708"/>
      </w:pPr>
    </w:p>
    <w:p w14:paraId="150FDE5F" w14:textId="43B99DF8" w:rsidR="000C30DF" w:rsidRDefault="007B520F" w:rsidP="00CF0C5B">
      <w:pPr>
        <w:ind w:firstLine="708"/>
      </w:pPr>
      <w:r>
        <w:t xml:space="preserve">. </w:t>
      </w:r>
      <w:r w:rsidR="002D6C52">
        <w:t xml:space="preserve">Actualmente </w:t>
      </w:r>
      <w:r>
        <w:t>está disponible en trece idiomas. E</w:t>
      </w:r>
      <w:r w:rsidR="00B80009">
        <w:t>n cuanto a la configuración, i</w:t>
      </w:r>
      <w:r w:rsidR="000C30DF">
        <w:t xml:space="preserve">gual que en la API de Twitter hay que registrarse y explicar </w:t>
      </w:r>
      <w:r w:rsidR="00B56F21">
        <w:t>cuál</w:t>
      </w:r>
      <w:r w:rsidR="000C30DF">
        <w:t xml:space="preserve"> es </w:t>
      </w:r>
      <w:r w:rsidR="00B80009">
        <w:t xml:space="preserve">el </w:t>
      </w:r>
      <w:r w:rsidR="000C30DF">
        <w:t xml:space="preserve">objetivo </w:t>
      </w:r>
      <w:r w:rsidR="00B80009">
        <w:t xml:space="preserve">de tu proyecto </w:t>
      </w:r>
      <w:r w:rsidR="000C30DF">
        <w:t xml:space="preserve">para poder obtener el token necesario </w:t>
      </w:r>
      <w:r w:rsidR="00B80009">
        <w:t>para hacer que el programa se comunique con su API</w:t>
      </w:r>
      <w:r>
        <w:t>, devuelve un resulta</w:t>
      </w:r>
      <w:r w:rsidR="00A00192">
        <w:t>do entre -1 y 1 que indica cuant</w:t>
      </w:r>
      <w:r>
        <w:t xml:space="preserve">o de </w:t>
      </w:r>
      <w:r w:rsidR="00B96FEC">
        <w:t>positivo (</w:t>
      </w:r>
      <w:r>
        <w:t>&gt;0) o negativo</w:t>
      </w:r>
      <w:r w:rsidR="00B96FEC">
        <w:t xml:space="preserve"> </w:t>
      </w:r>
      <w:r>
        <w:t xml:space="preserve">(&lt;0) es un comentario y dispone de un número mínimo de </w:t>
      </w:r>
      <w:r w:rsidR="00423B9A">
        <w:t xml:space="preserve">tres </w:t>
      </w:r>
      <w:r>
        <w:t>palabras para poder analizar la sentencia</w:t>
      </w:r>
      <w:r w:rsidR="00B80009">
        <w:t xml:space="preserve">. </w:t>
      </w:r>
      <w:r w:rsidR="000C30DF">
        <w:t xml:space="preserve"> </w:t>
      </w:r>
    </w:p>
    <w:p w14:paraId="46275C10" w14:textId="77777777" w:rsidR="007B520F" w:rsidRDefault="007B520F" w:rsidP="00CF0C5B">
      <w:pPr>
        <w:ind w:firstLine="708"/>
      </w:pPr>
    </w:p>
    <w:p w14:paraId="2C265F76" w14:textId="7B20D6C4" w:rsidR="00B96FEC" w:rsidRDefault="00423B9A" w:rsidP="00423B9A">
      <w:pPr>
        <w:ind w:firstLine="360"/>
      </w:pPr>
      <w:r>
        <w:t>Se h</w:t>
      </w:r>
      <w:r w:rsidR="00B96FEC">
        <w:t xml:space="preserve">an realizado dos experimentos: </w:t>
      </w:r>
    </w:p>
    <w:p w14:paraId="31564C8E" w14:textId="77777777" w:rsidR="00C0389D" w:rsidRDefault="00C0389D" w:rsidP="00B96FEC">
      <w:pPr>
        <w:ind w:firstLine="360"/>
      </w:pPr>
    </w:p>
    <w:p w14:paraId="2754E2BD" w14:textId="6F3D2B2E" w:rsidR="00B96FEC" w:rsidRDefault="00B96FEC" w:rsidP="00B96FEC">
      <w:pPr>
        <w:pStyle w:val="Prrafodelista"/>
        <w:numPr>
          <w:ilvl w:val="0"/>
          <w:numId w:val="11"/>
        </w:numPr>
      </w:pPr>
      <w:r>
        <w:t>C</w:t>
      </w:r>
      <w:r w:rsidR="007B520F">
        <w:t>omproba</w:t>
      </w:r>
      <w:r>
        <w:t>ción</w:t>
      </w:r>
      <w:r w:rsidR="007B520F">
        <w:t xml:space="preserve"> </w:t>
      </w:r>
      <w:r w:rsidR="00A00192">
        <w:t xml:space="preserve">de </w:t>
      </w:r>
      <w:r w:rsidR="007B520F">
        <w:t xml:space="preserve">su rendimiento primero </w:t>
      </w:r>
      <w:r w:rsidR="00CC6179">
        <w:t xml:space="preserve">tanto </w:t>
      </w:r>
      <w:r w:rsidR="007B520F">
        <w:t xml:space="preserve">con frases mal </w:t>
      </w:r>
      <w:r>
        <w:t>analizadas</w:t>
      </w:r>
      <w:r w:rsidR="007B520F">
        <w:t xml:space="preserve"> por la herramienta perspective</w:t>
      </w:r>
      <w:r w:rsidR="00CC6179">
        <w:t xml:space="preserve"> como con riesgo de tener alto </w:t>
      </w:r>
      <w:proofErr w:type="spellStart"/>
      <w:r w:rsidR="00CC6179">
        <w:t>bias</w:t>
      </w:r>
      <w:proofErr w:type="spellEnd"/>
      <w:r>
        <w:t>:</w:t>
      </w:r>
    </w:p>
    <w:p w14:paraId="27ABAD3A" w14:textId="77777777" w:rsidR="00B96FEC" w:rsidRDefault="00B96FEC" w:rsidP="00B96FEC">
      <w:pPr>
        <w:pStyle w:val="Prrafodelista"/>
      </w:pPr>
    </w:p>
    <w:p w14:paraId="2B3D4FC6" w14:textId="4BB1B2AF" w:rsidR="00C0389D" w:rsidRDefault="00C0389D" w:rsidP="00C0389D">
      <w:pPr>
        <w:pStyle w:val="Descripcin"/>
        <w:keepNext/>
      </w:pPr>
      <w:bookmarkStart w:id="22" w:name="_Toc12749624"/>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5</w:t>
      </w:r>
      <w:r w:rsidR="0097726B">
        <w:rPr>
          <w:noProof/>
        </w:rPr>
        <w:fldChar w:fldCharType="end"/>
      </w:r>
      <w:r>
        <w:t xml:space="preserve"> Análisis de BIAS en IBM Watson</w:t>
      </w:r>
      <w:bookmarkEnd w:id="22"/>
    </w:p>
    <w:tbl>
      <w:tblPr>
        <w:tblStyle w:val="Tabladelista3-nfasis1"/>
        <w:tblW w:w="0" w:type="auto"/>
        <w:tblLook w:val="04A0" w:firstRow="1" w:lastRow="0" w:firstColumn="1" w:lastColumn="0" w:noHBand="0" w:noVBand="1"/>
      </w:tblPr>
      <w:tblGrid>
        <w:gridCol w:w="6221"/>
        <w:gridCol w:w="2226"/>
      </w:tblGrid>
      <w:tr w:rsidR="00FA6F7C" w14:paraId="7A10EAF4" w14:textId="77777777" w:rsidTr="00FC65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21" w:type="dxa"/>
          </w:tcPr>
          <w:p w14:paraId="3601BD99" w14:textId="163A03FE" w:rsidR="00FA6F7C" w:rsidRPr="00B96FEC" w:rsidRDefault="00FA6F7C" w:rsidP="00FA6F7C">
            <w:r>
              <w:t>tweet</w:t>
            </w:r>
          </w:p>
        </w:tc>
        <w:tc>
          <w:tcPr>
            <w:tcW w:w="2226" w:type="dxa"/>
          </w:tcPr>
          <w:p w14:paraId="7BD373DD" w14:textId="67CF8294" w:rsidR="00FA6F7C" w:rsidRPr="00D73142" w:rsidRDefault="00FA6F7C" w:rsidP="00B96FEC">
            <w:pPr>
              <w:pStyle w:val="Prrafodelista"/>
              <w:ind w:left="0"/>
              <w:cnfStyle w:val="100000000000" w:firstRow="1" w:lastRow="0" w:firstColumn="0" w:lastColumn="0" w:oddVBand="0" w:evenVBand="0" w:oddHBand="0" w:evenHBand="0" w:firstRowFirstColumn="0" w:firstRowLastColumn="0" w:lastRowFirstColumn="0" w:lastRowLastColumn="0"/>
            </w:pPr>
            <w:r>
              <w:t>puntuación</w:t>
            </w:r>
          </w:p>
        </w:tc>
      </w:tr>
      <w:tr w:rsidR="00B96FEC" w14:paraId="1F5106AA"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02F5F43C" w14:textId="35CE4835" w:rsidR="00B96FEC" w:rsidRDefault="00B96FEC" w:rsidP="00FA6F7C">
            <w:r w:rsidRPr="00B96FEC">
              <w:t>Soy una mujer gay negra</w:t>
            </w:r>
          </w:p>
        </w:tc>
        <w:tc>
          <w:tcPr>
            <w:tcW w:w="2226" w:type="dxa"/>
          </w:tcPr>
          <w:p w14:paraId="30A75ABE" w14:textId="3110131A" w:rsidR="00B96FEC" w:rsidRDefault="00D1554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0.647165</w:t>
            </w:r>
            <w:r w:rsidR="00B96FEC" w:rsidRPr="00D73142">
              <w:rPr>
                <w:color w:val="FFFFFF" w:themeColor="background1"/>
              </w:rPr>
              <w:t>47165</w:t>
            </w:r>
          </w:p>
        </w:tc>
      </w:tr>
      <w:tr w:rsidR="002D6C52" w:rsidRPr="002D6C52" w14:paraId="29DF4AB8"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66408D77" w14:textId="5419E809" w:rsidR="002D6C52" w:rsidRPr="002D6C52" w:rsidRDefault="002D6C52" w:rsidP="00FA6F7C">
            <w:pPr>
              <w:rPr>
                <w:lang w:val="en-GB"/>
              </w:rPr>
            </w:pPr>
            <w:r w:rsidRPr="002D6C52">
              <w:rPr>
                <w:lang w:val="en-GB"/>
              </w:rPr>
              <w:t>I am a black gay woman</w:t>
            </w:r>
          </w:p>
        </w:tc>
        <w:tc>
          <w:tcPr>
            <w:tcW w:w="2226" w:type="dxa"/>
          </w:tcPr>
          <w:p w14:paraId="557FFB7A" w14:textId="00E79650" w:rsidR="002D6C52" w:rsidRPr="002D6C52" w:rsidRDefault="002D6C52" w:rsidP="00B96FE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lang w:val="en-GB"/>
              </w:rPr>
              <w:t>0</w:t>
            </w:r>
          </w:p>
        </w:tc>
      </w:tr>
      <w:tr w:rsidR="00B96FEC" w14:paraId="2A4E7D38"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027977DC" w14:textId="76ED96ED" w:rsidR="00B96FEC" w:rsidRDefault="00B01DAA" w:rsidP="00FA6F7C">
            <w:r w:rsidRPr="00B01DAA">
              <w:t>yo soy una mujer!</w:t>
            </w:r>
          </w:p>
        </w:tc>
        <w:tc>
          <w:tcPr>
            <w:tcW w:w="2226" w:type="dxa"/>
          </w:tcPr>
          <w:p w14:paraId="08F7ED12" w14:textId="6220688D" w:rsidR="00B96FEC" w:rsidRDefault="00D1554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0.441942</w:t>
            </w:r>
            <w:r w:rsidR="00CC6179" w:rsidRPr="00D73142">
              <w:rPr>
                <w:color w:val="FFFFFF" w:themeColor="background1"/>
              </w:rPr>
              <w:t>441942</w:t>
            </w:r>
          </w:p>
        </w:tc>
      </w:tr>
      <w:tr w:rsidR="00B01DAA" w:rsidRPr="00B01DAA" w14:paraId="3E47BABA"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11F6467B" w14:textId="273CA4B4" w:rsidR="00B01DAA" w:rsidRPr="00B01DAA" w:rsidRDefault="00B01DAA" w:rsidP="00FA6F7C">
            <w:pPr>
              <w:rPr>
                <w:lang w:val="en-GB"/>
              </w:rPr>
            </w:pPr>
            <w:r w:rsidRPr="00B01DAA">
              <w:rPr>
                <w:lang w:val="en-GB"/>
              </w:rPr>
              <w:t>I am a woman!</w:t>
            </w:r>
          </w:p>
        </w:tc>
        <w:tc>
          <w:tcPr>
            <w:tcW w:w="2226" w:type="dxa"/>
          </w:tcPr>
          <w:p w14:paraId="2FFAA990" w14:textId="5C8753BF" w:rsidR="00B01DAA" w:rsidRPr="00B01DAA" w:rsidRDefault="00B01DAA" w:rsidP="00B96FE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lang w:val="en-GB"/>
              </w:rPr>
              <w:t>0</w:t>
            </w:r>
          </w:p>
        </w:tc>
      </w:tr>
      <w:tr w:rsidR="00B96FEC" w14:paraId="3EBDDCFE"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2026A83A" w14:textId="5A1C79F5" w:rsidR="00B96FEC" w:rsidRDefault="002D6C52" w:rsidP="00FA6F7C">
            <w:r w:rsidRPr="00FC651F">
              <w:t>yo soy un hombre!</w:t>
            </w:r>
          </w:p>
        </w:tc>
        <w:tc>
          <w:tcPr>
            <w:tcW w:w="2226" w:type="dxa"/>
          </w:tcPr>
          <w:p w14:paraId="061069F7" w14:textId="4FDC9ABE" w:rsidR="00B96FEC" w:rsidRDefault="002D6C5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0.501246</w:t>
            </w:r>
          </w:p>
        </w:tc>
      </w:tr>
      <w:tr w:rsidR="00B01DAA" w14:paraId="4C66E771"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0B728E2B" w14:textId="4B4B94FD" w:rsidR="00B01DAA" w:rsidRPr="00CC6179" w:rsidRDefault="002D6C52" w:rsidP="00FA6F7C">
            <w:proofErr w:type="gramStart"/>
            <w:r w:rsidRPr="002D6C52">
              <w:t xml:space="preserve">I am a </w:t>
            </w:r>
            <w:proofErr w:type="spellStart"/>
            <w:r w:rsidRPr="002D6C52">
              <w:t>man</w:t>
            </w:r>
            <w:proofErr w:type="spellEnd"/>
            <w:r w:rsidRPr="002D6C52">
              <w:t>!</w:t>
            </w:r>
            <w:proofErr w:type="gramEnd"/>
          </w:p>
        </w:tc>
        <w:tc>
          <w:tcPr>
            <w:tcW w:w="2226" w:type="dxa"/>
          </w:tcPr>
          <w:p w14:paraId="44C4C92F" w14:textId="4D2D9414" w:rsidR="00B01DAA" w:rsidRDefault="002D6C52" w:rsidP="002D6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0.352901</w:t>
            </w:r>
          </w:p>
        </w:tc>
      </w:tr>
      <w:tr w:rsidR="00CC6179" w14:paraId="2BD50E3C"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0139B8B2" w14:textId="1C184939" w:rsidR="00CC6179" w:rsidRPr="00CC6179" w:rsidRDefault="00CC6179" w:rsidP="00FA6F7C">
            <w:r>
              <w:t>E</w:t>
            </w:r>
            <w:r w:rsidRPr="00CC6179">
              <w:t xml:space="preserve">res </w:t>
            </w:r>
            <w:proofErr w:type="spellStart"/>
            <w:r w:rsidRPr="00CC6179">
              <w:t>imbecil</w:t>
            </w:r>
            <w:proofErr w:type="spellEnd"/>
            <w:r w:rsidRPr="00CC6179">
              <w:t xml:space="preserve"> :)</w:t>
            </w:r>
          </w:p>
        </w:tc>
        <w:tc>
          <w:tcPr>
            <w:tcW w:w="2226" w:type="dxa"/>
          </w:tcPr>
          <w:p w14:paraId="1E6F3871" w14:textId="053F9283" w:rsidR="00CC6179" w:rsidRPr="00D73142" w:rsidRDefault="00D15542" w:rsidP="00B96FEC">
            <w:pPr>
              <w:pStyle w:val="Prrafodelista"/>
              <w:ind w:left="0"/>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ourier New" w:hAnsi="Courier New" w:cs="Courier New"/>
                <w:color w:val="000000"/>
                <w:sz w:val="21"/>
                <w:szCs w:val="21"/>
              </w:rPr>
              <w:t>0.727783</w:t>
            </w:r>
            <w:r w:rsidR="00CC6179" w:rsidRPr="00D73142">
              <w:rPr>
                <w:color w:val="FFFFFF" w:themeColor="background1"/>
              </w:rPr>
              <w:t>0.727783</w:t>
            </w:r>
          </w:p>
        </w:tc>
      </w:tr>
      <w:tr w:rsidR="00CC6179" w14:paraId="53803569"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3CB1ED76" w14:textId="144D3688" w:rsidR="00CC6179" w:rsidRPr="00CC6179" w:rsidRDefault="00CC6179" w:rsidP="00FA6F7C">
            <w:r>
              <w:t>E</w:t>
            </w:r>
            <w:r w:rsidRPr="00CC6179">
              <w:t>res imbécil :)</w:t>
            </w:r>
          </w:p>
        </w:tc>
        <w:tc>
          <w:tcPr>
            <w:tcW w:w="2226" w:type="dxa"/>
          </w:tcPr>
          <w:p w14:paraId="10EF9DAA" w14:textId="055C1494" w:rsidR="00CC6179" w:rsidRPr="00D73142" w:rsidRDefault="00D15542" w:rsidP="00D1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000000" w:firstRow="0" w:lastRow="0" w:firstColumn="0" w:lastColumn="0" w:oddVBand="0" w:evenVBand="0" w:oddHBand="0" w:evenHBand="0" w:firstRowFirstColumn="0" w:firstRowLastColumn="0" w:lastRowFirstColumn="0" w:lastRowLastColumn="0"/>
              <w:rPr>
                <w:color w:val="FFFFFF" w:themeColor="background1"/>
              </w:rPr>
            </w:pPr>
            <w:r w:rsidRPr="00D15542">
              <w:rPr>
                <w:rFonts w:ascii="Courier New" w:hAnsi="Courier New" w:cs="Courier New"/>
                <w:color w:val="000000"/>
                <w:sz w:val="21"/>
                <w:szCs w:val="21"/>
                <w:lang w:eastAsia="es-ES"/>
              </w:rPr>
              <w:t>-0.897086</w:t>
            </w:r>
            <w:r w:rsidR="00CC6179" w:rsidRPr="00D73142">
              <w:rPr>
                <w:color w:val="FFFFFF" w:themeColor="background1"/>
              </w:rPr>
              <w:t>.897086</w:t>
            </w:r>
          </w:p>
        </w:tc>
      </w:tr>
      <w:tr w:rsidR="00B96FEC" w14:paraId="423DAAB3"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14D3DD92" w14:textId="6212B7CB" w:rsidR="00B96FEC" w:rsidRDefault="002D6C52" w:rsidP="00FA6F7C">
            <w:r>
              <w:t>yo</w:t>
            </w:r>
            <w:r w:rsidR="00CC6179" w:rsidRPr="00CC6179">
              <w:t xml:space="preserve"> soy </w:t>
            </w:r>
            <w:r w:rsidR="004F3267" w:rsidRPr="00CC6179">
              <w:t>musulmán</w:t>
            </w:r>
          </w:p>
        </w:tc>
        <w:tc>
          <w:tcPr>
            <w:tcW w:w="2226" w:type="dxa"/>
          </w:tcPr>
          <w:p w14:paraId="1EE7EB61" w14:textId="74AB4DE5" w:rsidR="00B96FEC" w:rsidRDefault="002D6C5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-0.657952</w:t>
            </w:r>
            <w:r w:rsidR="00CC6179" w:rsidRPr="00D73142">
              <w:rPr>
                <w:color w:val="FFFFFF" w:themeColor="background1"/>
              </w:rPr>
              <w:t>50646</w:t>
            </w:r>
          </w:p>
        </w:tc>
      </w:tr>
      <w:tr w:rsidR="002D6C52" w14:paraId="25F77FE3"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14768E23" w14:textId="43157CEC" w:rsidR="002D6C52" w:rsidRDefault="002D6C52" w:rsidP="00FA6F7C">
            <w:r w:rsidRPr="002D6C52">
              <w:t xml:space="preserve">I am a </w:t>
            </w:r>
            <w:proofErr w:type="spellStart"/>
            <w:r w:rsidRPr="002D6C52">
              <w:t>Muslim</w:t>
            </w:r>
            <w:proofErr w:type="spellEnd"/>
          </w:p>
        </w:tc>
        <w:tc>
          <w:tcPr>
            <w:tcW w:w="2226" w:type="dxa"/>
          </w:tcPr>
          <w:p w14:paraId="23379262" w14:textId="2A664A65" w:rsidR="002D6C52" w:rsidRDefault="002D6C52" w:rsidP="00B96FE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w:t>
            </w:r>
          </w:p>
        </w:tc>
      </w:tr>
      <w:tr w:rsidR="00B96FEC" w14:paraId="427BE6BA"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52CA7349" w14:textId="172955E9" w:rsidR="00B96FEC" w:rsidRDefault="002D6C52" w:rsidP="00FA6F7C">
            <w:r w:rsidRPr="002D6C52">
              <w:t>yo soy cristiano</w:t>
            </w:r>
          </w:p>
        </w:tc>
        <w:tc>
          <w:tcPr>
            <w:tcW w:w="2226" w:type="dxa"/>
          </w:tcPr>
          <w:p w14:paraId="3BB5A4B1" w14:textId="4EBB1DCC" w:rsidR="00B96FEC" w:rsidRDefault="002D6C52" w:rsidP="004F3267">
            <w:pPr>
              <w:suppressAutoHyphens w:val="0"/>
              <w:spacing w:line="254" w:lineRule="atLeast"/>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-0.263908</w:t>
            </w:r>
          </w:p>
        </w:tc>
      </w:tr>
      <w:tr w:rsidR="002D6C52" w14:paraId="6A53F2DA"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64B84584" w14:textId="4A4B37F2" w:rsidR="002D6C52" w:rsidRPr="002D6C52" w:rsidRDefault="002D6C52" w:rsidP="00FA6F7C">
            <w:r w:rsidRPr="002D6C52">
              <w:t>es que soy cristiano</w:t>
            </w:r>
          </w:p>
        </w:tc>
        <w:tc>
          <w:tcPr>
            <w:tcW w:w="2226" w:type="dxa"/>
          </w:tcPr>
          <w:p w14:paraId="0C4FBEB6" w14:textId="42AE298A" w:rsidR="002D6C52" w:rsidRDefault="002D6C52" w:rsidP="004F3267">
            <w:pPr>
              <w:suppressAutoHyphens w:val="0"/>
              <w:spacing w:line="254"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w:t>
            </w:r>
          </w:p>
        </w:tc>
      </w:tr>
      <w:tr w:rsidR="002D6C52" w14:paraId="6B623A2F"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74889FE2" w14:textId="5140E7EC" w:rsidR="002D6C52" w:rsidRDefault="002D6C52" w:rsidP="00FA6F7C">
            <w:r w:rsidRPr="002D6C52">
              <w:t>I am Christian</w:t>
            </w:r>
          </w:p>
        </w:tc>
        <w:tc>
          <w:tcPr>
            <w:tcW w:w="2226" w:type="dxa"/>
          </w:tcPr>
          <w:p w14:paraId="386A91A5" w14:textId="420E2D4A" w:rsidR="002D6C52" w:rsidRPr="004F3267" w:rsidRDefault="002D6C52" w:rsidP="004F3267">
            <w:pPr>
              <w:suppressAutoHyphens w:val="0"/>
              <w:spacing w:line="254" w:lineRule="atLeas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eastAsia="es-ES"/>
              </w:rPr>
            </w:pPr>
            <w:r>
              <w:rPr>
                <w:rFonts w:ascii="Courier New" w:hAnsi="Courier New" w:cs="Courier New"/>
                <w:color w:val="000000"/>
                <w:sz w:val="21"/>
                <w:szCs w:val="21"/>
                <w:lang w:eastAsia="es-ES"/>
              </w:rPr>
              <w:t>0</w:t>
            </w:r>
          </w:p>
        </w:tc>
      </w:tr>
    </w:tbl>
    <w:p w14:paraId="1AF8E0A7" w14:textId="6ABDCC79" w:rsidR="007B520F" w:rsidRDefault="00B96FEC" w:rsidP="00B96FEC">
      <w:pPr>
        <w:pStyle w:val="Prrafodelista"/>
      </w:pPr>
      <w:r>
        <w:t xml:space="preserve"> </w:t>
      </w:r>
    </w:p>
    <w:p w14:paraId="0E5A23B7" w14:textId="39FE29FB" w:rsidR="00CC6179" w:rsidRDefault="00CC6179" w:rsidP="002D6C52">
      <w:pPr>
        <w:ind w:firstLine="360"/>
      </w:pPr>
      <w:r>
        <w:t>Queda comprobada l</w:t>
      </w:r>
      <w:r w:rsidR="00B8389C">
        <w:t>a influencia de los datos sobre el modelo result</w:t>
      </w:r>
      <w:r w:rsidR="000A3E2B">
        <w:t>ante. Los resultados no son los mismos ante un mismo hecho como es el caso de ‘</w:t>
      </w:r>
      <w:r w:rsidR="000A3E2B" w:rsidRPr="00B96FEC">
        <w:t>Soy una mujer gay negra</w:t>
      </w:r>
      <w:r w:rsidR="000A3E2B">
        <w:t>’ y ‘</w:t>
      </w:r>
      <w:r w:rsidR="000A3E2B" w:rsidRPr="000A3E2B">
        <w:t xml:space="preserve">I am a </w:t>
      </w:r>
      <w:proofErr w:type="spellStart"/>
      <w:r w:rsidR="000A3E2B" w:rsidRPr="000A3E2B">
        <w:t>black</w:t>
      </w:r>
      <w:proofErr w:type="spellEnd"/>
      <w:r w:rsidR="000A3E2B" w:rsidRPr="000A3E2B">
        <w:t xml:space="preserve"> gay </w:t>
      </w:r>
      <w:proofErr w:type="spellStart"/>
      <w:r w:rsidR="000A3E2B" w:rsidRPr="000A3E2B">
        <w:t>woman</w:t>
      </w:r>
      <w:proofErr w:type="spellEnd"/>
      <w:r w:rsidR="000A3E2B">
        <w:t xml:space="preserve">’ donde en inglés </w:t>
      </w:r>
      <w:r w:rsidR="00423B9A">
        <w:t>n</w:t>
      </w:r>
      <w:r w:rsidR="000A3E2B">
        <w:t xml:space="preserve">o existe </w:t>
      </w:r>
      <w:proofErr w:type="spellStart"/>
      <w:proofErr w:type="gramStart"/>
      <w:r w:rsidR="000A3E2B">
        <w:t>bias</w:t>
      </w:r>
      <w:proofErr w:type="spellEnd"/>
      <w:proofErr w:type="gramEnd"/>
      <w:r w:rsidR="000A3E2B">
        <w:t xml:space="preserve"> pero en castellano </w:t>
      </w:r>
      <w:r>
        <w:t>Watson</w:t>
      </w:r>
      <w:r w:rsidR="00423B9A">
        <w:t xml:space="preserve"> lo</w:t>
      </w:r>
      <w:r>
        <w:t xml:space="preserve"> identifica como </w:t>
      </w:r>
      <w:r w:rsidR="000A3E2B">
        <w:t>una frase de sentimiento negativo</w:t>
      </w:r>
      <w:r>
        <w:t xml:space="preserve"> el ser mujer gay y negra</w:t>
      </w:r>
      <w:r w:rsidR="000A3E2B">
        <w:t>. Además, mientras que en la lengua inglesa ser hombre o ser mujer están ambos identificados con un sentimiento neutro, en castellano ser mujer tiene un sentimiento menos positivo que ser hombre</w:t>
      </w:r>
      <w:r>
        <w:t xml:space="preserve">. </w:t>
      </w:r>
    </w:p>
    <w:p w14:paraId="4F8518AB" w14:textId="6D0AB86A" w:rsidR="004724A7" w:rsidRDefault="004724A7" w:rsidP="002D6C52">
      <w:pPr>
        <w:ind w:firstLine="360"/>
      </w:pPr>
    </w:p>
    <w:p w14:paraId="5FB39B7E" w14:textId="4F51BB29" w:rsidR="00B96FEC" w:rsidRDefault="005825A3" w:rsidP="00B96FEC">
      <w:pPr>
        <w:pStyle w:val="Prrafodelista"/>
      </w:pPr>
      <w:r w:rsidRPr="00694501">
        <w:rPr>
          <w:noProof/>
          <w:u w:val="single"/>
          <w:lang w:eastAsia="es-ES"/>
        </w:rPr>
        <w:lastRenderedPageBreak/>
        <mc:AlternateContent>
          <mc:Choice Requires="wps">
            <w:drawing>
              <wp:anchor distT="45720" distB="45720" distL="114300" distR="114300" simplePos="0" relativeHeight="251675136" behindDoc="1" locked="0" layoutInCell="1" allowOverlap="1" wp14:anchorId="08277DC7" wp14:editId="0D85E917">
                <wp:simplePos x="0" y="0"/>
                <wp:positionH relativeFrom="margin">
                  <wp:align>left</wp:align>
                </wp:positionH>
                <wp:positionV relativeFrom="paragraph">
                  <wp:posOffset>50165</wp:posOffset>
                </wp:positionV>
                <wp:extent cx="2707005" cy="322580"/>
                <wp:effectExtent l="0" t="0" r="17145" b="20320"/>
                <wp:wrapTight wrapText="bothSides">
                  <wp:wrapPolygon edited="0">
                    <wp:start x="0" y="0"/>
                    <wp:lineTo x="0" y="21685"/>
                    <wp:lineTo x="21585" y="21685"/>
                    <wp:lineTo x="21585" y="0"/>
                    <wp:lineTo x="0" y="0"/>
                  </wp:wrapPolygon>
                </wp:wrapTight>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3225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01046CA" w14:textId="284FFA68" w:rsidR="00826878" w:rsidRDefault="00826878" w:rsidP="004724A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9" w:history="1">
                              <w:proofErr w:type="spellStart"/>
                              <w:r>
                                <w:rPr>
                                  <w:rStyle w:val="Hipervnculo"/>
                                </w:rPr>
                                <w:t>IBM_Watson.ipynb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7DC7" id="_x0000_s1029" type="#_x0000_t202" style="position:absolute;left:0;text-align:left;margin-left:0;margin-top:3.95pt;width:213.15pt;height:25.4pt;z-index:-251641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" fillcolor="white [3201]" strokecolor="#5b9bd5 [3208]" strokeweight="1pt">
                <v:textbox>
                  <w:txbxContent>
                    <w:p w14:paraId="401046CA" w14:textId="284FFA68" w:rsidR="00826878" w:rsidRDefault="00826878" w:rsidP="004724A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0" w:history="1">
                        <w:proofErr w:type="spellStart"/>
                        <w:r>
                          <w:rPr>
                            <w:rStyle w:val="Hipervnculo"/>
                          </w:rPr>
                          <w:t>IBM_Watson.ipynb</w:t>
                        </w:r>
                        <w:proofErr w:type="spellEnd"/>
                      </w:hyperlink>
                      <w:r w:rsidRPr="009529A1">
                        <w:cr/>
                      </w:r>
                    </w:p>
                  </w:txbxContent>
                </v:textbox>
                <w10:wrap type="tight" anchorx="margin"/>
              </v:shape>
            </w:pict>
          </mc:Fallback>
        </mc:AlternateContent>
      </w:r>
    </w:p>
    <w:p w14:paraId="17E34824" w14:textId="0553595C" w:rsidR="004724A7" w:rsidRDefault="004724A7" w:rsidP="00B96FEC">
      <w:pPr>
        <w:pStyle w:val="Prrafodelista"/>
      </w:pPr>
    </w:p>
    <w:p w14:paraId="6997CE73" w14:textId="77777777" w:rsidR="004724A7" w:rsidRDefault="004724A7" w:rsidP="00B96FEC">
      <w:pPr>
        <w:pStyle w:val="Prrafodelista"/>
      </w:pPr>
    </w:p>
    <w:p w14:paraId="4DD191AA" w14:textId="157A77D1" w:rsidR="00704FF8" w:rsidRDefault="001E4EF3" w:rsidP="00A00192">
      <w:pPr>
        <w:pStyle w:val="Prrafodelista"/>
        <w:numPr>
          <w:ilvl w:val="0"/>
          <w:numId w:val="11"/>
        </w:numPr>
      </w:pPr>
      <w:r>
        <w:t>Una vez formada la idea general del funcionamiento de la API de IBM Watson, pasa a calcular cuantas de las palabras identificadas como agravios serían identificadas como negativas</w:t>
      </w:r>
      <w:r w:rsidR="008525E2">
        <w:t>, para ello hay que tener en cuenta que IBMWatson tiene un número mínimo de caracteres a la hora de analizar sentencias por lo que ha sido necesario insertar una cabecera (“</w:t>
      </w:r>
      <w:r w:rsidR="00A00192" w:rsidRPr="00A00192">
        <w:t xml:space="preserve">Tú eres </w:t>
      </w:r>
      <w:proofErr w:type="gramStart"/>
      <w:r w:rsidR="00A00192" w:rsidRPr="00A00192">
        <w:t>un</w:t>
      </w:r>
      <w:r w:rsidR="00A00192">
        <w:t xml:space="preserve"> </w:t>
      </w:r>
      <w:r w:rsidR="008525E2">
        <w:t>”</w:t>
      </w:r>
      <w:proofErr w:type="gramEnd"/>
      <w:r w:rsidR="008525E2">
        <w:t>: ). Se decide poner siempre la misma para que no condicione al resultado.</w:t>
      </w:r>
      <w:r>
        <w:t xml:space="preserve"> </w:t>
      </w:r>
    </w:p>
    <w:p w14:paraId="2F6DA75A" w14:textId="77777777" w:rsidR="002F3B49" w:rsidRDefault="002F3B49" w:rsidP="002F3B49">
      <w:pPr>
        <w:pStyle w:val="Prrafodelista"/>
      </w:pPr>
    </w:p>
    <w:p w14:paraId="4D3687A1" w14:textId="6D85D8B3" w:rsidR="002F3B49" w:rsidRDefault="002F3B49" w:rsidP="002F3B49">
      <w:pPr>
        <w:pStyle w:val="Descripcin"/>
        <w:keepNext/>
      </w:pPr>
    </w:p>
    <w:p w14:paraId="54C5FD3C" w14:textId="42076475" w:rsidR="002F3B49" w:rsidRDefault="002F3B49" w:rsidP="002F3B49">
      <w:pPr>
        <w:pStyle w:val="Descripcin"/>
        <w:keepNext/>
      </w:pPr>
      <w:bookmarkStart w:id="23" w:name="_Toc12749625"/>
      <w:r>
        <w:t xml:space="preserve">Tabla </w:t>
      </w:r>
      <w:r w:rsidR="00826878">
        <w:rPr>
          <w:noProof/>
        </w:rPr>
        <w:fldChar w:fldCharType="begin"/>
      </w:r>
      <w:r w:rsidR="00826878">
        <w:rPr>
          <w:noProof/>
        </w:rPr>
        <w:instrText xml:space="preserve"> SEQ Tabla \* ARABIC </w:instrText>
      </w:r>
      <w:r w:rsidR="00826878">
        <w:rPr>
          <w:noProof/>
        </w:rPr>
        <w:fldChar w:fldCharType="separate"/>
      </w:r>
      <w:r w:rsidR="00B77D9D">
        <w:rPr>
          <w:noProof/>
        </w:rPr>
        <w:t>6</w:t>
      </w:r>
      <w:r w:rsidR="00826878">
        <w:rPr>
          <w:noProof/>
        </w:rPr>
        <w:fldChar w:fldCharType="end"/>
      </w:r>
      <w:r>
        <w:t xml:space="preserve"> </w:t>
      </w:r>
      <w:r w:rsidRPr="00D65742">
        <w:t>Resultados sobre 253 palabras tóxicas en castellano, IBMWatson</w:t>
      </w:r>
      <w:bookmarkEnd w:id="23"/>
    </w:p>
    <w:tbl>
      <w:tblPr>
        <w:tblStyle w:val="Tablaconcuadrcula1clara-nfasis1"/>
        <w:tblpPr w:leftFromText="141" w:rightFromText="141" w:vertAnchor="text" w:horzAnchor="margin" w:tblpY="407"/>
        <w:tblW w:w="0" w:type="auto"/>
        <w:tblLook w:val="04A0" w:firstRow="1" w:lastRow="0" w:firstColumn="1" w:lastColumn="0" w:noHBand="0" w:noVBand="1"/>
      </w:tblPr>
      <w:tblGrid>
        <w:gridCol w:w="6221"/>
        <w:gridCol w:w="1552"/>
      </w:tblGrid>
      <w:tr w:rsidR="008525E2" w14:paraId="07E3C186" w14:textId="77777777" w:rsidTr="00852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31410B3A" w14:textId="77777777" w:rsidR="008525E2" w:rsidRDefault="008525E2" w:rsidP="008525E2">
            <w:pPr>
              <w:pStyle w:val="Prrafodelista"/>
              <w:ind w:left="0"/>
            </w:pPr>
            <w:r>
              <w:t xml:space="preserve">Número total de palabras en la librería </w:t>
            </w:r>
          </w:p>
        </w:tc>
        <w:tc>
          <w:tcPr>
            <w:tcW w:w="1552" w:type="dxa"/>
          </w:tcPr>
          <w:p w14:paraId="27587741" w14:textId="77777777" w:rsidR="008525E2" w:rsidRDefault="008525E2" w:rsidP="008525E2">
            <w:pPr>
              <w:pStyle w:val="Prrafodelista"/>
              <w:ind w:left="0"/>
              <w:cnfStyle w:val="100000000000" w:firstRow="1" w:lastRow="0" w:firstColumn="0" w:lastColumn="0" w:oddVBand="0" w:evenVBand="0" w:oddHBand="0" w:evenHBand="0" w:firstRowFirstColumn="0" w:firstRowLastColumn="0" w:lastRowFirstColumn="0" w:lastRowLastColumn="0"/>
            </w:pPr>
            <w:r>
              <w:t>253</w:t>
            </w:r>
          </w:p>
        </w:tc>
      </w:tr>
      <w:tr w:rsidR="008525E2" w14:paraId="76482A0A" w14:textId="77777777" w:rsidTr="008525E2">
        <w:tc>
          <w:tcPr>
            <w:cnfStyle w:val="001000000000" w:firstRow="0" w:lastRow="0" w:firstColumn="1" w:lastColumn="0" w:oddVBand="0" w:evenVBand="0" w:oddHBand="0" w:evenHBand="0" w:firstRowFirstColumn="0" w:firstRowLastColumn="0" w:lastRowFirstColumn="0" w:lastRowLastColumn="0"/>
            <w:tcW w:w="6221" w:type="dxa"/>
          </w:tcPr>
          <w:p w14:paraId="4783DB0A" w14:textId="77777777" w:rsidR="008525E2" w:rsidRDefault="008525E2" w:rsidP="008525E2">
            <w:pPr>
              <w:pStyle w:val="Prrafodelista"/>
              <w:ind w:left="0"/>
            </w:pPr>
            <w:r>
              <w:t>Palabras etiquetadas como positivas (Falso Positivo)</w:t>
            </w:r>
          </w:p>
        </w:tc>
        <w:tc>
          <w:tcPr>
            <w:tcW w:w="1552" w:type="dxa"/>
          </w:tcPr>
          <w:p w14:paraId="2876F2AA" w14:textId="77777777" w:rsidR="008525E2" w:rsidRDefault="008525E2" w:rsidP="008525E2">
            <w:pPr>
              <w:pStyle w:val="Prrafodelista"/>
              <w:ind w:left="0"/>
              <w:cnfStyle w:val="000000000000" w:firstRow="0" w:lastRow="0" w:firstColumn="0" w:lastColumn="0" w:oddVBand="0" w:evenVBand="0" w:oddHBand="0" w:evenHBand="0" w:firstRowFirstColumn="0" w:firstRowLastColumn="0" w:lastRowFirstColumn="0" w:lastRowLastColumn="0"/>
            </w:pPr>
            <w:r>
              <w:t>57.31%</w:t>
            </w:r>
          </w:p>
        </w:tc>
      </w:tr>
      <w:tr w:rsidR="008525E2" w14:paraId="2A06128A" w14:textId="77777777" w:rsidTr="008525E2">
        <w:tc>
          <w:tcPr>
            <w:cnfStyle w:val="001000000000" w:firstRow="0" w:lastRow="0" w:firstColumn="1" w:lastColumn="0" w:oddVBand="0" w:evenVBand="0" w:oddHBand="0" w:evenHBand="0" w:firstRowFirstColumn="0" w:firstRowLastColumn="0" w:lastRowFirstColumn="0" w:lastRowLastColumn="0"/>
            <w:tcW w:w="6221" w:type="dxa"/>
          </w:tcPr>
          <w:p w14:paraId="4981AA02" w14:textId="77777777" w:rsidR="008525E2" w:rsidRDefault="008525E2" w:rsidP="008525E2">
            <w:pPr>
              <w:pStyle w:val="Prrafodelista"/>
              <w:ind w:left="0"/>
            </w:pPr>
            <w:r>
              <w:t>Palabras etiquetadas como negativas (Positivo)</w:t>
            </w:r>
          </w:p>
        </w:tc>
        <w:tc>
          <w:tcPr>
            <w:tcW w:w="1552" w:type="dxa"/>
          </w:tcPr>
          <w:p w14:paraId="0E63E99E" w14:textId="77777777" w:rsidR="008525E2" w:rsidRDefault="008525E2" w:rsidP="008525E2">
            <w:pPr>
              <w:pStyle w:val="Prrafodelista"/>
              <w:ind w:left="0"/>
              <w:cnfStyle w:val="000000000000" w:firstRow="0" w:lastRow="0" w:firstColumn="0" w:lastColumn="0" w:oddVBand="0" w:evenVBand="0" w:oddHBand="0" w:evenHBand="0" w:firstRowFirstColumn="0" w:firstRowLastColumn="0" w:lastRowFirstColumn="0" w:lastRowLastColumn="0"/>
            </w:pPr>
            <w:r w:rsidRPr="00E25FE0">
              <w:t>4</w:t>
            </w:r>
            <w:r>
              <w:t>2</w:t>
            </w:r>
            <w:r w:rsidRPr="00E25FE0">
              <w:t>.</w:t>
            </w:r>
            <w:r>
              <w:t>68</w:t>
            </w:r>
            <w:r w:rsidRPr="00E25FE0">
              <w:t>%</w:t>
            </w:r>
          </w:p>
        </w:tc>
      </w:tr>
    </w:tbl>
    <w:p w14:paraId="26D54C99" w14:textId="77777777" w:rsidR="008525E2" w:rsidRDefault="008525E2" w:rsidP="008525E2">
      <w:pPr>
        <w:pStyle w:val="Prrafodelista"/>
      </w:pPr>
    </w:p>
    <w:p w14:paraId="06F8BF50" w14:textId="5B9146D0" w:rsidR="008525E2" w:rsidRDefault="008525E2" w:rsidP="008525E2"/>
    <w:p w14:paraId="6F568861" w14:textId="65BAEF57" w:rsidR="008525E2" w:rsidRDefault="008525E2" w:rsidP="008525E2"/>
    <w:p w14:paraId="4F7CD16B" w14:textId="77777777" w:rsidR="008525E2" w:rsidRDefault="008525E2" w:rsidP="008525E2"/>
    <w:p w14:paraId="10600E1A" w14:textId="77777777" w:rsidR="008525E2" w:rsidRDefault="008525E2" w:rsidP="008525E2">
      <w:pPr>
        <w:pStyle w:val="Prrafodelista"/>
      </w:pPr>
    </w:p>
    <w:p w14:paraId="103F9834" w14:textId="77777777" w:rsidR="008525E2" w:rsidRDefault="008525E2" w:rsidP="008525E2">
      <w:pPr>
        <w:pStyle w:val="Prrafodelista"/>
      </w:pPr>
    </w:p>
    <w:p w14:paraId="705A8340" w14:textId="09A865E2" w:rsidR="008525E2" w:rsidRDefault="008525E2" w:rsidP="00B96FEC">
      <w:pPr>
        <w:pStyle w:val="Prrafodelista"/>
        <w:numPr>
          <w:ilvl w:val="0"/>
          <w:numId w:val="11"/>
        </w:numPr>
      </w:pPr>
      <w:r>
        <w:t xml:space="preserve">Por último, de nuevo se analiza el comportamiento de la API en la lengua inglesa. </w:t>
      </w:r>
    </w:p>
    <w:p w14:paraId="5435FCC0" w14:textId="2FF1D3CA" w:rsidR="00704FF8" w:rsidRDefault="00B96FEC" w:rsidP="00B54F50">
      <w:pPr>
        <w:pStyle w:val="Prrafodelista"/>
      </w:pPr>
      <w:r>
        <w:t xml:space="preserve"> </w:t>
      </w:r>
    </w:p>
    <w:p w14:paraId="708DADB3" w14:textId="729BE47B" w:rsidR="008525E2" w:rsidRDefault="008525E2" w:rsidP="00423B9A">
      <w:pPr>
        <w:pStyle w:val="Prrafodelista"/>
        <w:keepNext/>
        <w:ind w:left="1416" w:hanging="696"/>
      </w:pPr>
      <w:r>
        <w:rPr>
          <w:noProof/>
          <w:lang w:eastAsia="es-ES"/>
        </w:rPr>
        <w:drawing>
          <wp:inline distT="0" distB="0" distL="0" distR="0" wp14:anchorId="37B1A6DE" wp14:editId="74D1F1B1">
            <wp:extent cx="3139808" cy="2845381"/>
            <wp:effectExtent l="0" t="0" r="3810" b="0"/>
            <wp:docPr id="34" name="Imagen 34" descr="C:\Users\Esperanza\AppData\Local\Microsoft\Windows\INetCache\Content.MSO\5953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peranza\AppData\Local\Microsoft\Windows\INetCache\Content.MSO\59539011.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4299" cy="2867576"/>
                    </a:xfrm>
                    <a:prstGeom prst="rect">
                      <a:avLst/>
                    </a:prstGeom>
                    <a:noFill/>
                    <a:ln>
                      <a:noFill/>
                    </a:ln>
                  </pic:spPr>
                </pic:pic>
              </a:graphicData>
            </a:graphic>
          </wp:inline>
        </w:drawing>
      </w:r>
    </w:p>
    <w:p w14:paraId="223F3FA7" w14:textId="3E37353A" w:rsidR="00704FF8" w:rsidRPr="008525E2" w:rsidRDefault="008525E2" w:rsidP="008525E2">
      <w:pPr>
        <w:pStyle w:val="Descripcin"/>
      </w:pPr>
      <w:bookmarkStart w:id="24" w:name="_Toc12749981"/>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5</w:t>
      </w:r>
      <w:r w:rsidR="00826878">
        <w:rPr>
          <w:noProof/>
        </w:rPr>
        <w:fldChar w:fldCharType="end"/>
      </w:r>
      <w:r>
        <w:t xml:space="preserve"> IBMWatson lengua inglesa matriz de confusión</w:t>
      </w:r>
      <w:bookmarkEnd w:id="24"/>
    </w:p>
    <w:p w14:paraId="3CAE31ED" w14:textId="79C4CD20" w:rsidR="005825A3" w:rsidRPr="008525E2" w:rsidRDefault="005825A3" w:rsidP="008525E2">
      <w:pPr>
        <w:pStyle w:val="Prrafodelista"/>
        <w:rPr>
          <w:b/>
          <w:color w:val="FF0000"/>
        </w:rPr>
      </w:pPr>
    </w:p>
    <w:p w14:paraId="01BE355B" w14:textId="0AA4BEB3" w:rsidR="005825A3" w:rsidRDefault="005825A3" w:rsidP="005825A3">
      <w:pPr>
        <w:pStyle w:val="Prrafodelista"/>
      </w:pPr>
      <w:r w:rsidRPr="00694501">
        <w:rPr>
          <w:noProof/>
          <w:u w:val="single"/>
          <w:lang w:eastAsia="es-ES"/>
        </w:rPr>
        <mc:AlternateContent>
          <mc:Choice Requires="wps">
            <w:drawing>
              <wp:anchor distT="45720" distB="45720" distL="114300" distR="114300" simplePos="0" relativeHeight="251677184" behindDoc="1" locked="0" layoutInCell="1" allowOverlap="1" wp14:anchorId="3322F21E" wp14:editId="71407851">
                <wp:simplePos x="0" y="0"/>
                <wp:positionH relativeFrom="margin">
                  <wp:align>left</wp:align>
                </wp:positionH>
                <wp:positionV relativeFrom="paragraph">
                  <wp:posOffset>50165</wp:posOffset>
                </wp:positionV>
                <wp:extent cx="3173095" cy="313690"/>
                <wp:effectExtent l="0" t="0" r="27305" b="10160"/>
                <wp:wrapTight wrapText="bothSides">
                  <wp:wrapPolygon edited="0">
                    <wp:start x="0" y="0"/>
                    <wp:lineTo x="0" y="20988"/>
                    <wp:lineTo x="21656" y="20988"/>
                    <wp:lineTo x="21656" y="0"/>
                    <wp:lineTo x="0" y="0"/>
                  </wp:wrapPolygon>
                </wp:wrapTight>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506" cy="31376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7E8383FE" w14:textId="1D7A2739" w:rsidR="00826878" w:rsidRDefault="00826878" w:rsidP="005825A3">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2" w:history="1">
                              <w:proofErr w:type="spellStart"/>
                              <w:r>
                                <w:rPr>
                                  <w:rStyle w:val="Hipervnculo"/>
                                </w:rPr>
                                <w:t>IBM_WATSON_Jigsaw.ipynb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21E" id="_x0000_s1030" type="#_x0000_t202" style="position:absolute;left:0;text-align:left;margin-left:0;margin-top:3.95pt;width:249.85pt;height:24.7pt;z-index:-251639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" fillcolor="white [3201]" strokecolor="#5b9bd5 [3208]" strokeweight="1pt">
                <v:textbox>
                  <w:txbxContent>
                    <w:p w14:paraId="7E8383FE" w14:textId="1D7A2739" w:rsidR="00826878" w:rsidRDefault="00826878" w:rsidP="005825A3">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3" w:history="1">
                        <w:proofErr w:type="spellStart"/>
                        <w:r>
                          <w:rPr>
                            <w:rStyle w:val="Hipervnculo"/>
                          </w:rPr>
                          <w:t>IBM_WATSON_Jigsaw.ipynb</w:t>
                        </w:r>
                        <w:proofErr w:type="spellEnd"/>
                      </w:hyperlink>
                      <w:r w:rsidRPr="009529A1">
                        <w:cr/>
                      </w:r>
                    </w:p>
                  </w:txbxContent>
                </v:textbox>
                <w10:wrap type="tight" anchorx="margin"/>
              </v:shape>
            </w:pict>
          </mc:Fallback>
        </mc:AlternateContent>
      </w:r>
    </w:p>
    <w:p w14:paraId="791198E1" w14:textId="77777777" w:rsidR="005825A3" w:rsidRDefault="005825A3" w:rsidP="005825A3">
      <w:pPr>
        <w:pStyle w:val="Prrafodelista"/>
      </w:pPr>
    </w:p>
    <w:p w14:paraId="05EBE6CF" w14:textId="0CBC14CF" w:rsidR="008525E2" w:rsidRDefault="008525E2" w:rsidP="004724A7"/>
    <w:p w14:paraId="2676F4F6" w14:textId="783745B6" w:rsidR="00457C3D" w:rsidRDefault="00457C3D" w:rsidP="004724A7">
      <w:r>
        <w:t xml:space="preserve">Se concluye por todo lo anterior que la herramienta de IBMWatson es capaz de clasificar textos en ingles con un error mínimo mientras que con palabras específicas en texto castellano tiene más del doble de error, un 57%. </w:t>
      </w:r>
    </w:p>
    <w:p w14:paraId="7B7A4555" w14:textId="1CC2D594" w:rsidR="00457C3D" w:rsidRDefault="00457C3D" w:rsidP="004724A7"/>
    <w:p w14:paraId="79884071" w14:textId="5B8F31C2" w:rsidR="00457C3D" w:rsidRDefault="00457C3D" w:rsidP="004724A7"/>
    <w:p w14:paraId="12BBF76D" w14:textId="51B271D3" w:rsidR="00457C3D" w:rsidRDefault="00457C3D" w:rsidP="004724A7"/>
    <w:p w14:paraId="45C59899" w14:textId="3B312AC4" w:rsidR="00457C3D" w:rsidRDefault="00457C3D" w:rsidP="004724A7"/>
    <w:p w14:paraId="684283A8" w14:textId="3018CBDF" w:rsidR="00457C3D" w:rsidRDefault="00457C3D" w:rsidP="004724A7"/>
    <w:p w14:paraId="4251EECC" w14:textId="77777777" w:rsidR="00457C3D" w:rsidRDefault="00457C3D" w:rsidP="004724A7"/>
    <w:p w14:paraId="673CEF1C" w14:textId="77777777" w:rsidR="00457C3D" w:rsidRDefault="00457C3D" w:rsidP="004724A7"/>
    <w:p w14:paraId="1A29B5B0" w14:textId="1C5FA1D3" w:rsidR="00E657BF" w:rsidRDefault="003363B4" w:rsidP="00457C3D">
      <w:pPr>
        <w:pStyle w:val="Ttulo2"/>
      </w:pPr>
      <w:bookmarkStart w:id="25" w:name="_Toc12749956"/>
      <w:r>
        <w:t>3</w:t>
      </w:r>
      <w:r w:rsidR="00E657BF">
        <w:t xml:space="preserve">.4 </w:t>
      </w:r>
      <w:proofErr w:type="spellStart"/>
      <w:r w:rsidR="00E657BF" w:rsidRPr="00E657BF">
        <w:t>TextBlob</w:t>
      </w:r>
      <w:bookmarkEnd w:id="25"/>
      <w:proofErr w:type="spellEnd"/>
    </w:p>
    <w:p w14:paraId="09BA7978" w14:textId="10D7995E" w:rsidR="00B7164A" w:rsidRDefault="00B7164A" w:rsidP="00B7164A">
      <w:r>
        <w:tab/>
        <w:t>´</w:t>
      </w:r>
    </w:p>
    <w:p w14:paraId="0632764C" w14:textId="408FA903" w:rsidR="00B7164A" w:rsidRDefault="00436AA3" w:rsidP="00436AA3">
      <w:pPr>
        <w:ind w:firstLine="708"/>
      </w:pPr>
      <w:r>
        <w:t xml:space="preserve">Librería de </w:t>
      </w:r>
      <w:r w:rsidR="00457C3D">
        <w:t>Python</w:t>
      </w:r>
      <w:r>
        <w:t xml:space="preserve"> con multitud de funciones como tokenización, corrección de ortografía y análisis de sentimiento. Devuelve dos valores polaridad que puede ir de -1 a 1 y subjetividad que va de 0 a 1 donde uno es muy subjetivo.</w:t>
      </w:r>
      <w:r w:rsidR="007D0988">
        <w:t xml:space="preserve"> </w:t>
      </w:r>
      <w:r>
        <w:t xml:space="preserve"> </w:t>
      </w:r>
    </w:p>
    <w:p w14:paraId="39DF327E" w14:textId="623BDC9D" w:rsidR="00C0389D" w:rsidRDefault="00C0389D" w:rsidP="00C0389D">
      <w:pPr>
        <w:tabs>
          <w:tab w:val="left" w:pos="2040"/>
        </w:tabs>
        <w:ind w:firstLine="708"/>
      </w:pPr>
      <w:r>
        <w:tab/>
      </w:r>
    </w:p>
    <w:p w14:paraId="090A9E02" w14:textId="783F3FA1" w:rsidR="00C0389D" w:rsidRDefault="00C0389D" w:rsidP="00436AA3">
      <w:pPr>
        <w:ind w:firstLine="708"/>
      </w:pPr>
      <w:r>
        <w:t xml:space="preserve">Se realizan las mismas pruebas que </w:t>
      </w:r>
      <w:r w:rsidR="00930225">
        <w:t xml:space="preserve">anteriormente: </w:t>
      </w:r>
    </w:p>
    <w:p w14:paraId="19924EA7" w14:textId="77777777" w:rsidR="00331AA9" w:rsidRPr="00B7164A" w:rsidRDefault="00331AA9" w:rsidP="00436AA3">
      <w:pPr>
        <w:ind w:firstLine="708"/>
      </w:pPr>
    </w:p>
    <w:p w14:paraId="7CCF8621" w14:textId="4FBF9B80" w:rsidR="00B80429" w:rsidRDefault="00C0389D" w:rsidP="00C0389D">
      <w:pPr>
        <w:pStyle w:val="Prrafodelista"/>
        <w:numPr>
          <w:ilvl w:val="0"/>
          <w:numId w:val="13"/>
        </w:numPr>
      </w:pPr>
      <w:r>
        <w:t xml:space="preserve">Análisis de </w:t>
      </w:r>
      <w:r w:rsidR="009C036E">
        <w:t xml:space="preserve">frases con tendencia a tener </w:t>
      </w:r>
      <w:proofErr w:type="spellStart"/>
      <w:r w:rsidR="009C036E">
        <w:t>bias</w:t>
      </w:r>
      <w:proofErr w:type="spellEnd"/>
      <w:r w:rsidR="009C036E">
        <w:t xml:space="preserve"> estudiadas en los casos anteriores</w:t>
      </w:r>
      <w:r w:rsidR="00331AA9">
        <w:t xml:space="preserve">: </w:t>
      </w:r>
    </w:p>
    <w:p w14:paraId="09BDA0FD" w14:textId="77777777" w:rsidR="00331AA9" w:rsidRDefault="00331AA9" w:rsidP="00331AA9">
      <w:pPr>
        <w:pStyle w:val="Prrafodelista"/>
      </w:pPr>
    </w:p>
    <w:p w14:paraId="6FD9C9AA" w14:textId="4CA21D29" w:rsidR="00C0389D" w:rsidRDefault="00C0389D" w:rsidP="00C0389D">
      <w:pPr>
        <w:pStyle w:val="Descripcin"/>
        <w:keepNext/>
      </w:pPr>
      <w:bookmarkStart w:id="26" w:name="_Toc12749626"/>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7</w:t>
      </w:r>
      <w:r w:rsidR="0097726B">
        <w:rPr>
          <w:noProof/>
        </w:rPr>
        <w:fldChar w:fldCharType="end"/>
      </w:r>
      <w:r>
        <w:t xml:space="preserve"> Análisis de </w:t>
      </w:r>
      <w:proofErr w:type="spellStart"/>
      <w:r>
        <w:t>Bias</w:t>
      </w:r>
      <w:proofErr w:type="spellEnd"/>
      <w:r>
        <w:t xml:space="preserve"> en </w:t>
      </w:r>
      <w:proofErr w:type="spellStart"/>
      <w:r>
        <w:t>TextBlow</w:t>
      </w:r>
      <w:bookmarkEnd w:id="26"/>
      <w:proofErr w:type="spellEnd"/>
    </w:p>
    <w:tbl>
      <w:tblPr>
        <w:tblStyle w:val="Tabladelista3-nfasis1"/>
        <w:tblW w:w="0" w:type="auto"/>
        <w:tblLook w:val="04A0" w:firstRow="1" w:lastRow="0" w:firstColumn="1" w:lastColumn="0" w:noHBand="0" w:noVBand="1"/>
      </w:tblPr>
      <w:tblGrid>
        <w:gridCol w:w="6221"/>
        <w:gridCol w:w="1510"/>
      </w:tblGrid>
      <w:tr w:rsidR="009C036E" w14:paraId="2EB50754" w14:textId="77777777" w:rsidTr="008268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21" w:type="dxa"/>
          </w:tcPr>
          <w:p w14:paraId="65362D7C" w14:textId="77777777" w:rsidR="009C036E" w:rsidRPr="00B96FEC" w:rsidRDefault="009C036E" w:rsidP="00E25F92">
            <w:r>
              <w:t>tweet</w:t>
            </w:r>
          </w:p>
        </w:tc>
        <w:tc>
          <w:tcPr>
            <w:tcW w:w="1510" w:type="dxa"/>
          </w:tcPr>
          <w:p w14:paraId="6A7BE960" w14:textId="77777777" w:rsidR="009C036E" w:rsidRPr="00D73142" w:rsidRDefault="009C036E" w:rsidP="00E25F92">
            <w:pPr>
              <w:pStyle w:val="Prrafodelista"/>
              <w:ind w:left="0"/>
              <w:cnfStyle w:val="100000000000" w:firstRow="1" w:lastRow="0" w:firstColumn="0" w:lastColumn="0" w:oddVBand="0" w:evenVBand="0" w:oddHBand="0" w:evenHBand="0" w:firstRowFirstColumn="0" w:firstRowLastColumn="0" w:lastRowFirstColumn="0" w:lastRowLastColumn="0"/>
            </w:pPr>
            <w:r>
              <w:t>puntuación</w:t>
            </w:r>
          </w:p>
        </w:tc>
      </w:tr>
      <w:tr w:rsidR="009C036E" w14:paraId="2586E20A"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71E6FA3A" w14:textId="77777777" w:rsidR="009C036E" w:rsidRDefault="009C036E" w:rsidP="00E25F92">
            <w:r w:rsidRPr="00B96FEC">
              <w:t>Soy una mujer gay negra</w:t>
            </w:r>
          </w:p>
        </w:tc>
        <w:tc>
          <w:tcPr>
            <w:tcW w:w="1510" w:type="dxa"/>
          </w:tcPr>
          <w:p w14:paraId="451A85AC" w14:textId="3D3255A0" w:rsidR="009C036E" w:rsidRDefault="009C036E" w:rsidP="00E25F92">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0.41666</w:t>
            </w:r>
          </w:p>
        </w:tc>
      </w:tr>
      <w:tr w:rsidR="009C036E" w:rsidRPr="002D6C52" w14:paraId="28F1E0DC" w14:textId="77777777" w:rsidTr="00826878">
        <w:tc>
          <w:tcPr>
            <w:cnfStyle w:val="001000000000" w:firstRow="0" w:lastRow="0" w:firstColumn="1" w:lastColumn="0" w:oddVBand="0" w:evenVBand="0" w:oddHBand="0" w:evenHBand="0" w:firstRowFirstColumn="0" w:firstRowLastColumn="0" w:lastRowFirstColumn="0" w:lastRowLastColumn="0"/>
            <w:tcW w:w="6221" w:type="dxa"/>
          </w:tcPr>
          <w:p w14:paraId="429A6935" w14:textId="77777777" w:rsidR="009C036E" w:rsidRPr="002D6C52" w:rsidRDefault="009C036E" w:rsidP="00E25F92">
            <w:pPr>
              <w:rPr>
                <w:lang w:val="en-GB"/>
              </w:rPr>
            </w:pPr>
            <w:r w:rsidRPr="002D6C52">
              <w:rPr>
                <w:lang w:val="en-GB"/>
              </w:rPr>
              <w:t>I am a black gay woman</w:t>
            </w:r>
          </w:p>
        </w:tc>
        <w:tc>
          <w:tcPr>
            <w:tcW w:w="1510" w:type="dxa"/>
          </w:tcPr>
          <w:p w14:paraId="38C2EC59" w14:textId="75B45B25" w:rsidR="009C036E" w:rsidRPr="002D6C52" w:rsidRDefault="009C036E" w:rsidP="00E25F92">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rPr>
              <w:t>0.125</w:t>
            </w:r>
          </w:p>
        </w:tc>
      </w:tr>
      <w:tr w:rsidR="0027067A" w:rsidRPr="002D6C52" w14:paraId="0A874522"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2D354982" w14:textId="56CC58A2" w:rsidR="0027067A" w:rsidRPr="002D6C52" w:rsidRDefault="0027067A" w:rsidP="00E25F92">
            <w:pPr>
              <w:rPr>
                <w:lang w:val="en-GB"/>
              </w:rPr>
            </w:pPr>
            <w:r w:rsidRPr="0027067A">
              <w:rPr>
                <w:lang w:val="en-GB"/>
              </w:rPr>
              <w:t>I am a black woman</w:t>
            </w:r>
          </w:p>
        </w:tc>
        <w:tc>
          <w:tcPr>
            <w:tcW w:w="1510" w:type="dxa"/>
          </w:tcPr>
          <w:p w14:paraId="7051BB31" w14:textId="09691B62" w:rsidR="0027067A" w:rsidRPr="0027067A" w:rsidRDefault="0027067A" w:rsidP="00E25F92">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rPr>
              <w:t>-0.166666</w:t>
            </w:r>
          </w:p>
        </w:tc>
      </w:tr>
      <w:tr w:rsidR="002907B3" w:rsidRPr="002D6C52" w14:paraId="4C510A6E" w14:textId="77777777" w:rsidTr="00826878">
        <w:tc>
          <w:tcPr>
            <w:cnfStyle w:val="001000000000" w:firstRow="0" w:lastRow="0" w:firstColumn="1" w:lastColumn="0" w:oddVBand="0" w:evenVBand="0" w:oddHBand="0" w:evenHBand="0" w:firstRowFirstColumn="0" w:firstRowLastColumn="0" w:lastRowFirstColumn="0" w:lastRowLastColumn="0"/>
            <w:tcW w:w="6221" w:type="dxa"/>
          </w:tcPr>
          <w:p w14:paraId="2D482718" w14:textId="659F190C" w:rsidR="002907B3" w:rsidRPr="0027067A" w:rsidRDefault="002907B3" w:rsidP="00E25F92">
            <w:pPr>
              <w:rPr>
                <w:lang w:val="en-GB"/>
              </w:rPr>
            </w:pPr>
            <w:r w:rsidRPr="002907B3">
              <w:rPr>
                <w:lang w:val="en-GB"/>
              </w:rPr>
              <w:t>I am a gay</w:t>
            </w:r>
          </w:p>
        </w:tc>
        <w:tc>
          <w:tcPr>
            <w:tcW w:w="1510" w:type="dxa"/>
          </w:tcPr>
          <w:p w14:paraId="44109C82" w14:textId="4F781701" w:rsidR="002907B3" w:rsidRDefault="002907B3" w:rsidP="00E25F92">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0.4166</w:t>
            </w:r>
          </w:p>
        </w:tc>
      </w:tr>
      <w:tr w:rsidR="009C036E" w:rsidRPr="00B01DAA" w14:paraId="64F58138"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367CC9E7" w14:textId="77777777" w:rsidR="009C036E" w:rsidRPr="00B01DAA" w:rsidRDefault="009C036E" w:rsidP="00E25F92">
            <w:pPr>
              <w:rPr>
                <w:lang w:val="en-GB"/>
              </w:rPr>
            </w:pPr>
            <w:r w:rsidRPr="00B01DAA">
              <w:rPr>
                <w:lang w:val="en-GB"/>
              </w:rPr>
              <w:t>I am a woman!</w:t>
            </w:r>
          </w:p>
        </w:tc>
        <w:tc>
          <w:tcPr>
            <w:tcW w:w="1510" w:type="dxa"/>
          </w:tcPr>
          <w:p w14:paraId="6C5A72DD" w14:textId="7B6C3D6A" w:rsidR="009C036E" w:rsidRPr="00B01DAA" w:rsidRDefault="009C036E" w:rsidP="00E25F92">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rPr>
              <w:t>0.0</w:t>
            </w:r>
          </w:p>
        </w:tc>
      </w:tr>
      <w:tr w:rsidR="009C036E" w14:paraId="1943FE28" w14:textId="77777777" w:rsidTr="00826878">
        <w:tc>
          <w:tcPr>
            <w:cnfStyle w:val="001000000000" w:firstRow="0" w:lastRow="0" w:firstColumn="1" w:lastColumn="0" w:oddVBand="0" w:evenVBand="0" w:oddHBand="0" w:evenHBand="0" w:firstRowFirstColumn="0" w:firstRowLastColumn="0" w:lastRowFirstColumn="0" w:lastRowLastColumn="0"/>
            <w:tcW w:w="6221" w:type="dxa"/>
          </w:tcPr>
          <w:p w14:paraId="396B21C7" w14:textId="77777777" w:rsidR="009C036E" w:rsidRDefault="009C036E" w:rsidP="009C036E">
            <w:r w:rsidRPr="00FC651F">
              <w:t>yo soy un hombre!</w:t>
            </w:r>
          </w:p>
        </w:tc>
        <w:tc>
          <w:tcPr>
            <w:tcW w:w="1510" w:type="dxa"/>
          </w:tcPr>
          <w:p w14:paraId="5DFBA05D" w14:textId="5158A1D8" w:rsidR="009C036E" w:rsidRDefault="009C036E" w:rsidP="009C036E">
            <w:pPr>
              <w:pStyle w:val="Prrafodelista"/>
              <w:ind w:left="0"/>
              <w:cnfStyle w:val="000000000000" w:firstRow="0" w:lastRow="0" w:firstColumn="0" w:lastColumn="0" w:oddVBand="0" w:evenVBand="0" w:oddHBand="0" w:evenHBand="0" w:firstRowFirstColumn="0" w:firstRowLastColumn="0" w:lastRowFirstColumn="0" w:lastRowLastColumn="0"/>
            </w:pPr>
            <w:r>
              <w:rPr>
                <w:rFonts w:ascii="Courier New" w:hAnsi="Courier New" w:cs="Courier New"/>
                <w:color w:val="000000"/>
                <w:sz w:val="21"/>
                <w:szCs w:val="21"/>
              </w:rPr>
              <w:t>0.0</w:t>
            </w:r>
          </w:p>
        </w:tc>
      </w:tr>
      <w:tr w:rsidR="009C036E" w14:paraId="7993A348"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607A0D5C" w14:textId="77777777" w:rsidR="009C036E" w:rsidRPr="00CC6179" w:rsidRDefault="009C036E" w:rsidP="009C036E">
            <w:proofErr w:type="gramStart"/>
            <w:r w:rsidRPr="002D6C52">
              <w:t xml:space="preserve">I am a </w:t>
            </w:r>
            <w:proofErr w:type="spellStart"/>
            <w:r w:rsidRPr="002D6C52">
              <w:t>man</w:t>
            </w:r>
            <w:proofErr w:type="spellEnd"/>
            <w:r w:rsidRPr="002D6C52">
              <w:t>!</w:t>
            </w:r>
            <w:proofErr w:type="gramEnd"/>
          </w:p>
        </w:tc>
        <w:tc>
          <w:tcPr>
            <w:tcW w:w="1510" w:type="dxa"/>
          </w:tcPr>
          <w:p w14:paraId="455F718A" w14:textId="5045C531" w:rsidR="009C036E" w:rsidRDefault="009C036E" w:rsidP="009C0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9C036E" w14:paraId="6D9F630F" w14:textId="77777777" w:rsidTr="00826878">
        <w:tc>
          <w:tcPr>
            <w:cnfStyle w:val="001000000000" w:firstRow="0" w:lastRow="0" w:firstColumn="1" w:lastColumn="0" w:oddVBand="0" w:evenVBand="0" w:oddHBand="0" w:evenHBand="0" w:firstRowFirstColumn="0" w:firstRowLastColumn="0" w:lastRowFirstColumn="0" w:lastRowLastColumn="0"/>
            <w:tcW w:w="6221" w:type="dxa"/>
          </w:tcPr>
          <w:p w14:paraId="2FEBED6E" w14:textId="12EDACB4" w:rsidR="009C036E" w:rsidRPr="00CC6179" w:rsidRDefault="009C036E" w:rsidP="009C036E">
            <w:r>
              <w:t>E</w:t>
            </w:r>
            <w:r w:rsidRPr="00CC6179">
              <w:t xml:space="preserve">res </w:t>
            </w:r>
            <w:proofErr w:type="spellStart"/>
            <w:r w:rsidRPr="00CC6179">
              <w:t>imbecil</w:t>
            </w:r>
            <w:proofErr w:type="spellEnd"/>
            <w:r w:rsidRPr="00CC6179">
              <w:t xml:space="preserve"> </w:t>
            </w:r>
          </w:p>
        </w:tc>
        <w:tc>
          <w:tcPr>
            <w:tcW w:w="1510" w:type="dxa"/>
          </w:tcPr>
          <w:p w14:paraId="09005A93" w14:textId="68775865" w:rsidR="009C036E" w:rsidRPr="00D73142" w:rsidRDefault="009C036E" w:rsidP="009C036E">
            <w:pPr>
              <w:pStyle w:val="Prrafodelista"/>
              <w:ind w:left="0"/>
              <w:cnfStyle w:val="000000000000" w:firstRow="0" w:lastRow="0" w:firstColumn="0" w:lastColumn="0" w:oddVBand="0" w:evenVBand="0" w:oddHBand="0" w:evenHBand="0" w:firstRowFirstColumn="0" w:firstRowLastColumn="0" w:lastRowFirstColumn="0" w:lastRowLastColumn="0"/>
              <w:rPr>
                <w:color w:val="FFFFFF" w:themeColor="background1"/>
              </w:rPr>
            </w:pPr>
            <w:r>
              <w:rPr>
                <w:rFonts w:ascii="Courier New" w:hAnsi="Courier New" w:cs="Courier New"/>
                <w:color w:val="000000"/>
                <w:sz w:val="21"/>
                <w:szCs w:val="21"/>
              </w:rPr>
              <w:t>0.0</w:t>
            </w:r>
          </w:p>
        </w:tc>
      </w:tr>
      <w:tr w:rsidR="009C036E" w14:paraId="20C2F94E"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16A8365B" w14:textId="77777777" w:rsidR="009C036E" w:rsidRPr="00CC6179" w:rsidRDefault="009C036E" w:rsidP="009C036E">
            <w:r>
              <w:t>E</w:t>
            </w:r>
            <w:r w:rsidRPr="00CC6179">
              <w:t>res imbécil :)</w:t>
            </w:r>
          </w:p>
        </w:tc>
        <w:tc>
          <w:tcPr>
            <w:tcW w:w="1510" w:type="dxa"/>
          </w:tcPr>
          <w:p w14:paraId="4E39F6EE" w14:textId="1D424212" w:rsidR="009C036E" w:rsidRPr="00D73142" w:rsidRDefault="009C036E" w:rsidP="009C0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ourier New" w:hAnsi="Courier New" w:cs="Courier New"/>
                <w:color w:val="000000"/>
                <w:sz w:val="21"/>
                <w:szCs w:val="21"/>
              </w:rPr>
              <w:t>0.5</w:t>
            </w:r>
          </w:p>
        </w:tc>
      </w:tr>
      <w:tr w:rsidR="009C036E" w14:paraId="50C2FD5A" w14:textId="77777777" w:rsidTr="00826878">
        <w:tc>
          <w:tcPr>
            <w:cnfStyle w:val="001000000000" w:firstRow="0" w:lastRow="0" w:firstColumn="1" w:lastColumn="0" w:oddVBand="0" w:evenVBand="0" w:oddHBand="0" w:evenHBand="0" w:firstRowFirstColumn="0" w:firstRowLastColumn="0" w:lastRowFirstColumn="0" w:lastRowLastColumn="0"/>
            <w:tcW w:w="6221" w:type="dxa"/>
          </w:tcPr>
          <w:p w14:paraId="72E2EDF0" w14:textId="77777777" w:rsidR="009C036E" w:rsidRDefault="009C036E" w:rsidP="009C036E">
            <w:r>
              <w:t>yo</w:t>
            </w:r>
            <w:r w:rsidRPr="00CC6179">
              <w:t xml:space="preserve"> soy musulmán</w:t>
            </w:r>
          </w:p>
        </w:tc>
        <w:tc>
          <w:tcPr>
            <w:tcW w:w="1510" w:type="dxa"/>
          </w:tcPr>
          <w:p w14:paraId="06CF10C5" w14:textId="36F6025E" w:rsidR="009C036E" w:rsidRDefault="009C036E" w:rsidP="009C036E">
            <w:pPr>
              <w:pStyle w:val="Prrafodelista"/>
              <w:ind w:left="0"/>
              <w:cnfStyle w:val="000000000000" w:firstRow="0" w:lastRow="0" w:firstColumn="0" w:lastColumn="0" w:oddVBand="0" w:evenVBand="0" w:oddHBand="0" w:evenHBand="0" w:firstRowFirstColumn="0" w:firstRowLastColumn="0" w:lastRowFirstColumn="0" w:lastRowLastColumn="0"/>
            </w:pPr>
            <w:r>
              <w:rPr>
                <w:rFonts w:ascii="Courier New" w:hAnsi="Courier New" w:cs="Courier New"/>
                <w:color w:val="000000"/>
                <w:sz w:val="21"/>
                <w:szCs w:val="21"/>
              </w:rPr>
              <w:t>0.0</w:t>
            </w:r>
          </w:p>
        </w:tc>
      </w:tr>
      <w:tr w:rsidR="009C036E" w14:paraId="3E9D212F"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637E50D7" w14:textId="77777777" w:rsidR="009C036E" w:rsidRDefault="009C036E" w:rsidP="009C036E">
            <w:r w:rsidRPr="002D6C52">
              <w:t xml:space="preserve">I am a </w:t>
            </w:r>
            <w:proofErr w:type="spellStart"/>
            <w:r w:rsidRPr="002D6C52">
              <w:t>Muslim</w:t>
            </w:r>
            <w:proofErr w:type="spellEnd"/>
          </w:p>
        </w:tc>
        <w:tc>
          <w:tcPr>
            <w:tcW w:w="1510" w:type="dxa"/>
          </w:tcPr>
          <w:p w14:paraId="7FF03E90" w14:textId="16C5A771" w:rsidR="009C036E" w:rsidRDefault="009C036E" w:rsidP="009C036E">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9C036E" w14:paraId="2F80ACE2" w14:textId="77777777" w:rsidTr="00826878">
        <w:tc>
          <w:tcPr>
            <w:cnfStyle w:val="001000000000" w:firstRow="0" w:lastRow="0" w:firstColumn="1" w:lastColumn="0" w:oddVBand="0" w:evenVBand="0" w:oddHBand="0" w:evenHBand="0" w:firstRowFirstColumn="0" w:firstRowLastColumn="0" w:lastRowFirstColumn="0" w:lastRowLastColumn="0"/>
            <w:tcW w:w="6221" w:type="dxa"/>
          </w:tcPr>
          <w:p w14:paraId="34ACF04E" w14:textId="77777777" w:rsidR="009C036E" w:rsidRPr="002D6C52" w:rsidRDefault="009C036E" w:rsidP="009C036E">
            <w:r w:rsidRPr="002D6C52">
              <w:t>es que soy cristiano</w:t>
            </w:r>
          </w:p>
        </w:tc>
        <w:tc>
          <w:tcPr>
            <w:tcW w:w="1510" w:type="dxa"/>
          </w:tcPr>
          <w:p w14:paraId="698BB3E1" w14:textId="44EFBD3C" w:rsidR="009C036E" w:rsidRDefault="009C036E" w:rsidP="009C036E">
            <w:pPr>
              <w:suppressAutoHyphens w:val="0"/>
              <w:spacing w:line="254"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9C036E" w14:paraId="6AA8BD70" w14:textId="77777777" w:rsidTr="0082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76753463" w14:textId="77777777" w:rsidR="009C036E" w:rsidRDefault="009C036E" w:rsidP="009C036E">
            <w:r w:rsidRPr="002D6C52">
              <w:t>I am Christian</w:t>
            </w:r>
          </w:p>
        </w:tc>
        <w:tc>
          <w:tcPr>
            <w:tcW w:w="1510" w:type="dxa"/>
          </w:tcPr>
          <w:p w14:paraId="0967B573" w14:textId="53DC46B4" w:rsidR="009C036E" w:rsidRPr="004F3267" w:rsidRDefault="009C036E" w:rsidP="009C036E">
            <w:pPr>
              <w:suppressAutoHyphens w:val="0"/>
              <w:spacing w:line="254" w:lineRule="atLeas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eastAsia="es-ES"/>
              </w:rPr>
            </w:pPr>
            <w:r>
              <w:rPr>
                <w:rFonts w:ascii="Courier New" w:hAnsi="Courier New" w:cs="Courier New"/>
                <w:color w:val="000000"/>
                <w:sz w:val="21"/>
                <w:szCs w:val="21"/>
              </w:rPr>
              <w:t>0.0</w:t>
            </w:r>
          </w:p>
        </w:tc>
      </w:tr>
    </w:tbl>
    <w:p w14:paraId="2DC0B39A" w14:textId="4CA4EED0" w:rsidR="00C0389D" w:rsidRDefault="00C0389D" w:rsidP="00C0389D">
      <w:pPr>
        <w:pStyle w:val="Prrafodelista"/>
      </w:pPr>
      <w:r>
        <w:t xml:space="preserve"> </w:t>
      </w:r>
    </w:p>
    <w:p w14:paraId="55C71E95" w14:textId="12B6A0E1" w:rsidR="0027067A" w:rsidRPr="00423B9A" w:rsidRDefault="009C036E" w:rsidP="0027067A">
      <w:r>
        <w:tab/>
      </w:r>
      <w:proofErr w:type="spellStart"/>
      <w:r>
        <w:t>Textblow</w:t>
      </w:r>
      <w:proofErr w:type="spellEnd"/>
      <w:r>
        <w:t xml:space="preserve"> es un diccionario con tendencia conservadora si no conoce un símbolo lo pesa como </w:t>
      </w:r>
      <w:r w:rsidR="0027067A">
        <w:t xml:space="preserve">neutro, tiene en consideración las emociones de los emoticonos, </w:t>
      </w:r>
      <w:r w:rsidR="00331AA9">
        <w:t>obtiene los mismos resultados para las palabras con y sin acentos.</w:t>
      </w:r>
      <w:r w:rsidR="0027067A">
        <w:t xml:space="preserve"> </w:t>
      </w:r>
      <w:r w:rsidR="00596E4C">
        <w:t xml:space="preserve">No está disponible en castellano solo en francés y alemán. </w:t>
      </w:r>
      <w:r w:rsidR="00423B9A">
        <w:t xml:space="preserve"> </w:t>
      </w:r>
    </w:p>
    <w:p w14:paraId="6F93E171" w14:textId="77777777" w:rsidR="00331AA9" w:rsidRDefault="00331AA9" w:rsidP="00331AA9"/>
    <w:p w14:paraId="64EE8BA4" w14:textId="5B457C0F" w:rsidR="00331AA9" w:rsidRDefault="00331AA9" w:rsidP="00331AA9">
      <w:pPr>
        <w:pStyle w:val="Prrafodelista"/>
        <w:numPr>
          <w:ilvl w:val="0"/>
          <w:numId w:val="13"/>
        </w:numPr>
      </w:pPr>
      <w:r>
        <w:t xml:space="preserve">A </w:t>
      </w:r>
      <w:r w:rsidR="007D30EA">
        <w:t>continuación,</w:t>
      </w:r>
      <w:r>
        <w:t xml:space="preserve"> se observa si reconoce las palabras tóxicas del lenguaje castellano</w:t>
      </w:r>
      <w:r w:rsidR="00596E4C">
        <w:t xml:space="preserve"> al ser introducidas en el traductor</w:t>
      </w:r>
      <w:r>
        <w:t xml:space="preserve">. </w:t>
      </w:r>
    </w:p>
    <w:p w14:paraId="6E6A733B" w14:textId="24410ADF" w:rsidR="00331AA9" w:rsidRDefault="00331AA9" w:rsidP="00331AA9">
      <w:r>
        <w:t xml:space="preserve"> </w:t>
      </w:r>
    </w:p>
    <w:p w14:paraId="5625F3AE" w14:textId="0C30D2DD" w:rsidR="002F3B49" w:rsidRDefault="00331AA9" w:rsidP="002F3B49">
      <w:pPr>
        <w:pStyle w:val="Descripcin"/>
        <w:keepNext/>
      </w:pPr>
      <w:bookmarkStart w:id="27" w:name="_Toc12749627"/>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8</w:t>
      </w:r>
      <w:r w:rsidR="0097726B">
        <w:rPr>
          <w:noProof/>
        </w:rPr>
        <w:fldChar w:fldCharType="end"/>
      </w:r>
      <w:r>
        <w:t xml:space="preserve"> </w:t>
      </w:r>
      <w:r w:rsidR="002F3B49">
        <w:t xml:space="preserve">Resultados sobre 253 palabras tóxicas en castellano, </w:t>
      </w:r>
      <w:proofErr w:type="spellStart"/>
      <w:r w:rsidR="002F3B49">
        <w:t>TextBlow</w:t>
      </w:r>
      <w:bookmarkEnd w:id="27"/>
      <w:proofErr w:type="spellEnd"/>
    </w:p>
    <w:p w14:paraId="47C10ACF" w14:textId="726635AC" w:rsidR="00331AA9" w:rsidRDefault="00331AA9" w:rsidP="00331AA9">
      <w:pPr>
        <w:pStyle w:val="Descripcin"/>
        <w:keepNext/>
      </w:pPr>
    </w:p>
    <w:tbl>
      <w:tblPr>
        <w:tblStyle w:val="Tablaconcuadrcula1clara-nfasis1"/>
        <w:tblW w:w="0" w:type="auto"/>
        <w:tblLook w:val="04A0" w:firstRow="1" w:lastRow="0" w:firstColumn="1" w:lastColumn="0" w:noHBand="0" w:noVBand="1"/>
      </w:tblPr>
      <w:tblGrid>
        <w:gridCol w:w="6221"/>
        <w:gridCol w:w="1552"/>
      </w:tblGrid>
      <w:tr w:rsidR="00331AA9" w14:paraId="0FB31A6D" w14:textId="77777777" w:rsidTr="002F3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53C8951E" w14:textId="77777777" w:rsidR="00331AA9" w:rsidRDefault="00331AA9" w:rsidP="00331AA9">
            <w:pPr>
              <w:pStyle w:val="Prrafodelista"/>
              <w:ind w:left="0"/>
            </w:pPr>
            <w:r>
              <w:t xml:space="preserve">Número total de palabras en la librería </w:t>
            </w:r>
          </w:p>
        </w:tc>
        <w:tc>
          <w:tcPr>
            <w:tcW w:w="1552" w:type="dxa"/>
          </w:tcPr>
          <w:p w14:paraId="510D8BA5" w14:textId="75C96E39" w:rsidR="00331AA9" w:rsidRDefault="002F3B49" w:rsidP="00331AA9">
            <w:pPr>
              <w:pStyle w:val="Prrafodelista"/>
              <w:ind w:left="0"/>
              <w:cnfStyle w:val="100000000000" w:firstRow="1" w:lastRow="0" w:firstColumn="0" w:lastColumn="0" w:oddVBand="0" w:evenVBand="0" w:oddHBand="0" w:evenHBand="0" w:firstRowFirstColumn="0" w:firstRowLastColumn="0" w:lastRowFirstColumn="0" w:lastRowLastColumn="0"/>
            </w:pPr>
            <w:r>
              <w:t>253</w:t>
            </w:r>
          </w:p>
        </w:tc>
      </w:tr>
      <w:tr w:rsidR="00331AA9" w14:paraId="3698CE31" w14:textId="77777777" w:rsidTr="002F3B49">
        <w:tc>
          <w:tcPr>
            <w:cnfStyle w:val="001000000000" w:firstRow="0" w:lastRow="0" w:firstColumn="1" w:lastColumn="0" w:oddVBand="0" w:evenVBand="0" w:oddHBand="0" w:evenHBand="0" w:firstRowFirstColumn="0" w:firstRowLastColumn="0" w:lastRowFirstColumn="0" w:lastRowLastColumn="0"/>
            <w:tcW w:w="6221" w:type="dxa"/>
          </w:tcPr>
          <w:p w14:paraId="65098723" w14:textId="77777777" w:rsidR="00331AA9" w:rsidRDefault="00331AA9" w:rsidP="00331AA9">
            <w:pPr>
              <w:pStyle w:val="Prrafodelista"/>
              <w:ind w:left="0"/>
            </w:pPr>
            <w:r>
              <w:t>Palabras etiquetadas como positivas (Falso Positivo)</w:t>
            </w:r>
          </w:p>
        </w:tc>
        <w:tc>
          <w:tcPr>
            <w:tcW w:w="1552" w:type="dxa"/>
          </w:tcPr>
          <w:p w14:paraId="399224C1" w14:textId="41710AA3" w:rsidR="00331AA9" w:rsidRDefault="00596E4C" w:rsidP="00331AA9">
            <w:pPr>
              <w:pStyle w:val="Prrafodelista"/>
              <w:ind w:left="0"/>
              <w:cnfStyle w:val="000000000000" w:firstRow="0" w:lastRow="0" w:firstColumn="0" w:lastColumn="0" w:oddVBand="0" w:evenVBand="0" w:oddHBand="0" w:evenHBand="0" w:firstRowFirstColumn="0" w:firstRowLastColumn="0" w:lastRowFirstColumn="0" w:lastRowLastColumn="0"/>
            </w:pPr>
            <w:r>
              <w:t>1.1</w:t>
            </w:r>
            <w:r w:rsidR="00331AA9">
              <w:t>%</w:t>
            </w:r>
          </w:p>
        </w:tc>
      </w:tr>
      <w:tr w:rsidR="00331AA9" w14:paraId="5FBEED88" w14:textId="77777777" w:rsidTr="002F3B49">
        <w:tc>
          <w:tcPr>
            <w:cnfStyle w:val="001000000000" w:firstRow="0" w:lastRow="0" w:firstColumn="1" w:lastColumn="0" w:oddVBand="0" w:evenVBand="0" w:oddHBand="0" w:evenHBand="0" w:firstRowFirstColumn="0" w:firstRowLastColumn="0" w:lastRowFirstColumn="0" w:lastRowLastColumn="0"/>
            <w:tcW w:w="6221" w:type="dxa"/>
          </w:tcPr>
          <w:p w14:paraId="1F2AEB9E" w14:textId="77777777" w:rsidR="00331AA9" w:rsidRDefault="00331AA9" w:rsidP="00331AA9">
            <w:pPr>
              <w:pStyle w:val="Prrafodelista"/>
              <w:ind w:left="0"/>
            </w:pPr>
            <w:r>
              <w:t>Palabras etiquetadas como negativas (Positivo)</w:t>
            </w:r>
          </w:p>
        </w:tc>
        <w:tc>
          <w:tcPr>
            <w:tcW w:w="1552" w:type="dxa"/>
          </w:tcPr>
          <w:p w14:paraId="4C9DE09E" w14:textId="080E945C" w:rsidR="00331AA9" w:rsidRDefault="00596E4C" w:rsidP="00331AA9">
            <w:pPr>
              <w:pStyle w:val="Prrafodelista"/>
              <w:ind w:left="0"/>
              <w:cnfStyle w:val="000000000000" w:firstRow="0" w:lastRow="0" w:firstColumn="0" w:lastColumn="0" w:oddVBand="0" w:evenVBand="0" w:oddHBand="0" w:evenHBand="0" w:firstRowFirstColumn="0" w:firstRowLastColumn="0" w:lastRowFirstColumn="0" w:lastRowLastColumn="0"/>
            </w:pPr>
            <w:r>
              <w:t>6.3</w:t>
            </w:r>
            <w:r w:rsidR="00331AA9" w:rsidRPr="00E25FE0">
              <w:t>%</w:t>
            </w:r>
          </w:p>
        </w:tc>
      </w:tr>
    </w:tbl>
    <w:p w14:paraId="3AAB55F8" w14:textId="5210DA45" w:rsidR="00331AA9" w:rsidRDefault="00331AA9" w:rsidP="00331AA9">
      <w:pPr>
        <w:pStyle w:val="Prrafodelista"/>
      </w:pPr>
      <w:r>
        <w:t xml:space="preserve"> </w:t>
      </w:r>
    </w:p>
    <w:p w14:paraId="6B925E7B" w14:textId="1BCFDCFE" w:rsidR="00251873" w:rsidRDefault="00251873" w:rsidP="00331AA9">
      <w:pPr>
        <w:pStyle w:val="Prrafodelista"/>
      </w:pPr>
    </w:p>
    <w:p w14:paraId="105DBEBD" w14:textId="0346A54B" w:rsidR="003363B4" w:rsidRDefault="003363B4" w:rsidP="00331AA9">
      <w:pPr>
        <w:pStyle w:val="Prrafodelista"/>
      </w:pPr>
    </w:p>
    <w:p w14:paraId="5163093D" w14:textId="77777777" w:rsidR="00596E4C" w:rsidRDefault="00596E4C" w:rsidP="00331AA9">
      <w:pPr>
        <w:pStyle w:val="Prrafodelista"/>
      </w:pPr>
    </w:p>
    <w:p w14:paraId="34322C1E" w14:textId="77777777" w:rsidR="003363B4" w:rsidRDefault="003363B4" w:rsidP="00331AA9">
      <w:pPr>
        <w:pStyle w:val="Prrafodelista"/>
      </w:pPr>
    </w:p>
    <w:p w14:paraId="032849EA" w14:textId="3B1FB49E" w:rsidR="002F3B49" w:rsidRDefault="00331AA9" w:rsidP="002F3B49">
      <w:pPr>
        <w:pStyle w:val="Prrafodelista"/>
      </w:pPr>
      <w:r>
        <w:lastRenderedPageBreak/>
        <w:tab/>
      </w:r>
      <w:r w:rsidR="00E8571A">
        <w:t>Se concluye</w:t>
      </w:r>
      <w:r>
        <w:t xml:space="preserve"> </w:t>
      </w:r>
      <w:proofErr w:type="gramStart"/>
      <w:r w:rsidR="00457C3D">
        <w:t>que</w:t>
      </w:r>
      <w:proofErr w:type="gramEnd"/>
      <w:r>
        <w:t xml:space="preserve"> aunque </w:t>
      </w:r>
      <w:proofErr w:type="spellStart"/>
      <w:r>
        <w:t>TextBlow</w:t>
      </w:r>
      <w:proofErr w:type="spellEnd"/>
      <w:r>
        <w:t xml:space="preserve"> tenga un comportamiento adecuado</w:t>
      </w:r>
      <w:r w:rsidR="00E8571A">
        <w:t xml:space="preserve"> a la hora de evaluar emoticonos y </w:t>
      </w:r>
      <w:r w:rsidR="002F3B49">
        <w:t xml:space="preserve">la mayoría de </w:t>
      </w:r>
      <w:r w:rsidR="00930225">
        <w:t>condiciones</w:t>
      </w:r>
      <w:r w:rsidR="002F3B49">
        <w:t>,</w:t>
      </w:r>
      <w:r w:rsidR="00930225">
        <w:t xml:space="preserve"> </w:t>
      </w:r>
      <w:r w:rsidR="00E8571A">
        <w:t>no es capaz de reconocer el lenguaje tóxico en castellano.</w:t>
      </w:r>
      <w:r w:rsidR="00930225">
        <w:t xml:space="preserve"> A </w:t>
      </w:r>
      <w:r w:rsidR="00596E4C">
        <w:t>continuación,</w:t>
      </w:r>
      <w:bookmarkStart w:id="28" w:name="_GoBack"/>
      <w:bookmarkEnd w:id="28"/>
      <w:r w:rsidR="00930225">
        <w:t xml:space="preserve"> </w:t>
      </w:r>
      <w:r w:rsidR="002F3B49">
        <w:t xml:space="preserve">se estudia si es adecuado para el reconocimiento del lenguaje negativo en la lengua inglesa. </w:t>
      </w:r>
      <w:r w:rsidR="00E8571A">
        <w:t xml:space="preserve"> </w:t>
      </w:r>
    </w:p>
    <w:p w14:paraId="6E4AD457" w14:textId="6DDCF5F6" w:rsidR="00331AA9" w:rsidRDefault="00331AA9" w:rsidP="00331AA9">
      <w:r>
        <w:t xml:space="preserve"> </w:t>
      </w:r>
    </w:p>
    <w:p w14:paraId="7E6D8471" w14:textId="6A27D9E9" w:rsidR="002F3B49" w:rsidRDefault="002F3B49" w:rsidP="002F3B49">
      <w:r w:rsidRPr="00694501">
        <w:rPr>
          <w:noProof/>
          <w:lang w:eastAsia="es-ES"/>
        </w:rPr>
        <mc:AlternateContent>
          <mc:Choice Requires="wps">
            <w:drawing>
              <wp:anchor distT="45720" distB="45720" distL="114300" distR="114300" simplePos="0" relativeHeight="251679232" behindDoc="1" locked="0" layoutInCell="1" allowOverlap="1" wp14:anchorId="3BA83E8B" wp14:editId="56A99829">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70B52003" w14:textId="26EC6D5B" w:rsidR="00826878" w:rsidRDefault="00826878" w:rsidP="002F3B49">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4" w:history="1">
                              <w:proofErr w:type="spellStart"/>
                              <w:r>
                                <w:rPr>
                                  <w:rStyle w:val="Hipervnculo"/>
                                </w:rPr>
                                <w:t>TextBlow_Castellano.ipynb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83E8B" id="_x0000_s1031" type="#_x0000_t202" style="position:absolute;left:0;text-align:left;margin-left:72.25pt;margin-top:1.95pt;width:281.25pt;height:22.6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" fillcolor="white [3201]" strokecolor="#5b9bd5 [3208]" strokeweight="1pt">
                <v:textbox>
                  <w:txbxContent>
                    <w:p w14:paraId="70B52003" w14:textId="26EC6D5B" w:rsidR="00826878" w:rsidRDefault="00826878" w:rsidP="002F3B49">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5" w:history="1">
                        <w:proofErr w:type="spellStart"/>
                        <w:r>
                          <w:rPr>
                            <w:rStyle w:val="Hipervnculo"/>
                          </w:rPr>
                          <w:t>TextBlow_Castellano.ipynb</w:t>
                        </w:r>
                        <w:proofErr w:type="spellEnd"/>
                      </w:hyperlink>
                      <w:r w:rsidRPr="009529A1">
                        <w:cr/>
                      </w:r>
                    </w:p>
                  </w:txbxContent>
                </v:textbox>
                <w10:wrap type="tight" anchorx="margin"/>
              </v:shape>
            </w:pict>
          </mc:Fallback>
        </mc:AlternateContent>
      </w:r>
    </w:p>
    <w:p w14:paraId="00348E20" w14:textId="25C1BBCB" w:rsidR="002F3B49" w:rsidRDefault="002F3B49" w:rsidP="002F3B49"/>
    <w:p w14:paraId="04F0C271" w14:textId="3D9A792F" w:rsidR="00C0389D" w:rsidRDefault="00C0389D" w:rsidP="002F3B49"/>
    <w:p w14:paraId="40F5DA15" w14:textId="725B337C" w:rsidR="00712AA0" w:rsidRDefault="002F3B49" w:rsidP="002F3B49">
      <w:pPr>
        <w:pStyle w:val="Prrafodelista"/>
        <w:numPr>
          <w:ilvl w:val="0"/>
          <w:numId w:val="13"/>
        </w:numPr>
      </w:pPr>
      <w:r>
        <w:t xml:space="preserve">Al igual que en los casos anteriores se procede a analizar el comportamiento del modelo ante la lengua inglesa con la muestra tomada del dataset de Kaggle: </w:t>
      </w:r>
    </w:p>
    <w:p w14:paraId="7EFA2EB7" w14:textId="77777777" w:rsidR="002F3B49" w:rsidRDefault="002F3B49" w:rsidP="002F3B49">
      <w:pPr>
        <w:pStyle w:val="Prrafodelista"/>
        <w:keepNext/>
      </w:pPr>
      <w:r>
        <w:rPr>
          <w:noProof/>
          <w:lang w:eastAsia="es-ES"/>
        </w:rPr>
        <w:drawing>
          <wp:inline distT="0" distB="0" distL="0" distR="0" wp14:anchorId="366E1FC9" wp14:editId="3A6A95A8">
            <wp:extent cx="3180522" cy="2740142"/>
            <wp:effectExtent l="0" t="0" r="0" b="0"/>
            <wp:docPr id="37" name="Imagen 37" descr="C:\Users\Esperanza\AppData\Local\Microsoft\Windows\INetCache\Content.MSO\76F7BD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peranza\AppData\Local\Microsoft\Windows\INetCache\Content.MSO\76F7BDED.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4904" cy="2743917"/>
                    </a:xfrm>
                    <a:prstGeom prst="rect">
                      <a:avLst/>
                    </a:prstGeom>
                    <a:noFill/>
                    <a:ln>
                      <a:noFill/>
                    </a:ln>
                  </pic:spPr>
                </pic:pic>
              </a:graphicData>
            </a:graphic>
          </wp:inline>
        </w:drawing>
      </w:r>
    </w:p>
    <w:p w14:paraId="346F5A58" w14:textId="4D415F98" w:rsidR="00415E29" w:rsidRPr="006E47F1" w:rsidRDefault="002F3B49" w:rsidP="002F3B49">
      <w:pPr>
        <w:pStyle w:val="Descripcin"/>
      </w:pPr>
      <w:bookmarkStart w:id="29" w:name="_Toc12749982"/>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6</w:t>
      </w:r>
      <w:r w:rsidR="00826878">
        <w:rPr>
          <w:noProof/>
        </w:rPr>
        <w:fldChar w:fldCharType="end"/>
      </w:r>
      <w:r>
        <w:t xml:space="preserve"> </w:t>
      </w:r>
      <w:proofErr w:type="spellStart"/>
      <w:r>
        <w:t>TextBlow</w:t>
      </w:r>
      <w:proofErr w:type="spellEnd"/>
      <w:r w:rsidRPr="00BE7F0C">
        <w:t xml:space="preserve"> lengua inglesa matriz de confusión</w:t>
      </w:r>
      <w:bookmarkEnd w:id="29"/>
    </w:p>
    <w:p w14:paraId="57106ECB" w14:textId="0BEA6BD5" w:rsidR="00415E29" w:rsidRDefault="00415E29" w:rsidP="00B12F8B">
      <w:pPr>
        <w:pStyle w:val="Ttulo2"/>
      </w:pPr>
    </w:p>
    <w:p w14:paraId="535ED032" w14:textId="77777777" w:rsidR="00E25F92" w:rsidRDefault="00E25F92" w:rsidP="00E25F92">
      <w:r w:rsidRPr="00694501">
        <w:rPr>
          <w:noProof/>
          <w:lang w:eastAsia="es-ES"/>
        </w:rPr>
        <mc:AlternateContent>
          <mc:Choice Requires="wps">
            <w:drawing>
              <wp:anchor distT="45720" distB="45720" distL="114300" distR="114300" simplePos="0" relativeHeight="251681280" behindDoc="1" locked="0" layoutInCell="1" allowOverlap="1" wp14:anchorId="7765EAEC" wp14:editId="1BF25AFE">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C2E9D5B" w14:textId="6185982E" w:rsidR="00826878" w:rsidRDefault="00826878" w:rsidP="00E25F92">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7" w:history="1">
                              <w:proofErr w:type="spellStart"/>
                              <w:r>
                                <w:rPr>
                                  <w:rStyle w:val="Hipervnculo"/>
                                </w:rPr>
                                <w:t>TextBlow_Jigsaw.ipynb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5EAEC" id="_x0000_s1032" type="#_x0000_t202" style="position:absolute;left:0;text-align:left;margin-left:72.25pt;margin-top:1.95pt;width:281.25pt;height:22.65pt;z-index:-25163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" fillcolor="white [3201]" strokecolor="#5b9bd5 [3208]" strokeweight="1pt">
                <v:textbox>
                  <w:txbxContent>
                    <w:p w14:paraId="5C2E9D5B" w14:textId="6185982E" w:rsidR="00826878" w:rsidRDefault="00826878" w:rsidP="00E25F92">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8" w:history="1">
                        <w:proofErr w:type="spellStart"/>
                        <w:r>
                          <w:rPr>
                            <w:rStyle w:val="Hipervnculo"/>
                          </w:rPr>
                          <w:t>TextBlow_Jigsaw.ipynb</w:t>
                        </w:r>
                        <w:proofErr w:type="spellEnd"/>
                      </w:hyperlink>
                      <w:r w:rsidRPr="009529A1">
                        <w:cr/>
                      </w:r>
                    </w:p>
                  </w:txbxContent>
                </v:textbox>
                <w10:wrap type="tight" anchorx="margin"/>
              </v:shape>
            </w:pict>
          </mc:Fallback>
        </mc:AlternateContent>
      </w:r>
    </w:p>
    <w:p w14:paraId="3B378679" w14:textId="77777777" w:rsidR="00E25F92" w:rsidRPr="00E25F92" w:rsidRDefault="00E25F92" w:rsidP="00E25F92"/>
    <w:p w14:paraId="4FCC9EFC" w14:textId="77FC1717" w:rsidR="002F3B49" w:rsidRDefault="002F3B49" w:rsidP="002F3B49"/>
    <w:p w14:paraId="1D0EBCA0" w14:textId="15F4ED2A" w:rsidR="002F3B49" w:rsidRPr="002F3B49" w:rsidRDefault="002F3B49" w:rsidP="00251873">
      <w:pPr>
        <w:ind w:firstLine="708"/>
      </w:pPr>
      <w:r>
        <w:t>Los resultados son mejores que en el</w:t>
      </w:r>
      <w:r w:rsidR="00251873">
        <w:t xml:space="preserve"> caso del reconocimiento de la lengua castellana. Pero no son satisfactorios</w:t>
      </w:r>
      <w:r w:rsidR="00423B9A">
        <w:t>,</w:t>
      </w:r>
      <w:r w:rsidR="00251873">
        <w:t xml:space="preserve"> han sido reconocidos como falsos positivos (frases consideradas como tóxicas cuando no lo eran) 310, donde el sentimiento negativo estaba reconocido en los datos. </w:t>
      </w:r>
    </w:p>
    <w:p w14:paraId="7C3098EF" w14:textId="6F67F398" w:rsidR="002F3B49" w:rsidRDefault="002F3B49" w:rsidP="002F3B49"/>
    <w:p w14:paraId="01F90848" w14:textId="49BF6196" w:rsidR="002F3B49" w:rsidRDefault="002F3B49" w:rsidP="002F3B49"/>
    <w:p w14:paraId="4E0F9082" w14:textId="4627B3FA" w:rsidR="002F3B49" w:rsidRDefault="002F3B49" w:rsidP="002F3B49"/>
    <w:p w14:paraId="7C30551C" w14:textId="653E0476" w:rsidR="002F3B49" w:rsidRDefault="002F3B49" w:rsidP="002F3B49"/>
    <w:p w14:paraId="173E1549" w14:textId="43C35302" w:rsidR="002F3B49" w:rsidRDefault="002F3B49" w:rsidP="002F3B49"/>
    <w:p w14:paraId="37544420" w14:textId="36C655A5" w:rsidR="002F3B49" w:rsidRDefault="002F3B49" w:rsidP="002F3B49"/>
    <w:p w14:paraId="71D0627F" w14:textId="625F8DE2" w:rsidR="002F3B49" w:rsidRDefault="002F3B49" w:rsidP="002F3B49"/>
    <w:p w14:paraId="06D2F8BD" w14:textId="669D11C5" w:rsidR="002F3B49" w:rsidRDefault="002F3B49" w:rsidP="002F3B49"/>
    <w:p w14:paraId="32BFABBA" w14:textId="7E2BCD64" w:rsidR="002F3B49" w:rsidRDefault="002F3B49" w:rsidP="002F3B49"/>
    <w:p w14:paraId="717378D3" w14:textId="75EF2E76" w:rsidR="002F3B49" w:rsidRDefault="002F3B49" w:rsidP="002F3B49"/>
    <w:p w14:paraId="73D64FC9" w14:textId="7FBFDA03" w:rsidR="002F3B49" w:rsidRDefault="002F3B49" w:rsidP="002F3B49"/>
    <w:p w14:paraId="7E1B9900" w14:textId="03C99535" w:rsidR="002F3B49" w:rsidRDefault="002F3B49" w:rsidP="002F3B49"/>
    <w:p w14:paraId="676DBDA3" w14:textId="7810F692" w:rsidR="002F3B49" w:rsidRDefault="002F3B49" w:rsidP="002F3B49"/>
    <w:p w14:paraId="3DD02F82" w14:textId="76BB5A6D" w:rsidR="002F3B49" w:rsidRDefault="002F3B49" w:rsidP="002F3B49"/>
    <w:p w14:paraId="76CF1616" w14:textId="27B507CC" w:rsidR="00B33CE4" w:rsidRDefault="00B33CE4" w:rsidP="00B33CE4">
      <w:pPr>
        <w:pStyle w:val="Ttulo1"/>
      </w:pPr>
      <w:bookmarkStart w:id="30" w:name="_Toc12749957"/>
      <w:r>
        <w:lastRenderedPageBreak/>
        <w:t>4. EDA de l</w:t>
      </w:r>
      <w:r w:rsidR="00246797">
        <w:t>os corpus</w:t>
      </w:r>
      <w:bookmarkEnd w:id="30"/>
    </w:p>
    <w:p w14:paraId="20744523" w14:textId="5CE1F860" w:rsidR="003363B4" w:rsidRDefault="003363B4" w:rsidP="003363B4"/>
    <w:p w14:paraId="4B390278" w14:textId="738EB85E" w:rsidR="00224DEC" w:rsidRDefault="00224DEC" w:rsidP="00224DEC">
      <w:pPr>
        <w:ind w:firstLine="708"/>
      </w:pPr>
      <w:proofErr w:type="spellStart"/>
      <w:r w:rsidRPr="0066197F">
        <w:t>Exploratory</w:t>
      </w:r>
      <w:proofErr w:type="spellEnd"/>
      <w:r w:rsidRPr="0066197F">
        <w:t xml:space="preserve"> Data Analysis</w:t>
      </w:r>
      <w:r>
        <w:t xml:space="preserve"> </w:t>
      </w:r>
      <w:r w:rsidRPr="007F7194">
        <w:t>es el proceso en el que se realizan las primeras investigaciones en los dataset para detectar anomalías, descubrir patones, realizar pruebas que ayuden en la realización del modelo futuro , mostrar resultados de forma gráfica y encontrar posibles correlaciones</w:t>
      </w:r>
      <w:r>
        <w:fldChar w:fldCharType="begin" w:fldLock="1"/>
      </w:r>
      <w:r w:rsidR="003E07C2">
        <w:instrText>ADDIN CSL_CITATION {"citationItems":[{"id":"ITEM-1","itemData":{"URL":"https://towardsdatascience.com/exploratory-data-analysis-8fc1cb20fd15","accessed":{"date-parts":[["2019","5","28"]]},"author":[{"dropping-particle":"","family":"Prasad Patil","given":"","non-dropping-particle":"","parse-names":false,"suffix":""}],"id":"ITEM-1","issued":{"date-parts":[["0"]]},"title":"What is Exploratory Data Analysis? – Towards Data Science","type":"webpage"},"uris":["http://www.mendeley.com/documents/?uuid=15372155-2a25-3d1f-9d9e-40984f4f29dd"]}],"mendeley":{"formattedCitation":"[6]","plainTextFormattedCitation":"[6]","previouslyFormattedCitation":"[6]"},"properties":{"noteIndex":0},"schema":"https://github.com/citation-style-language/schema/raw/master/csl-citation.json"}</w:instrText>
      </w:r>
      <w:r>
        <w:fldChar w:fldCharType="separate"/>
      </w:r>
      <w:r w:rsidR="00DE5AC7" w:rsidRPr="00DE5AC7">
        <w:rPr>
          <w:noProof/>
        </w:rPr>
        <w:t>[6]</w:t>
      </w:r>
      <w:r>
        <w:fldChar w:fldCharType="end"/>
      </w:r>
      <w:r w:rsidRPr="007F7194">
        <w:t>.</w:t>
      </w:r>
    </w:p>
    <w:p w14:paraId="64026712" w14:textId="77777777" w:rsidR="00224DEC" w:rsidRDefault="00224DEC" w:rsidP="003363B4"/>
    <w:p w14:paraId="083F1B36" w14:textId="78039957" w:rsidR="00246797" w:rsidRDefault="00246797" w:rsidP="003363B4"/>
    <w:p w14:paraId="3849AE5D" w14:textId="5CE2B77D" w:rsidR="003363B4" w:rsidRPr="00224DEC" w:rsidRDefault="00246797" w:rsidP="00080390">
      <w:pPr>
        <w:pStyle w:val="Ttulo2"/>
        <w:rPr>
          <w:lang w:val="en-GB"/>
        </w:rPr>
      </w:pPr>
      <w:bookmarkStart w:id="31" w:name="_Toc12749958"/>
      <w:r w:rsidRPr="00224DEC">
        <w:rPr>
          <w:lang w:val="en-GB"/>
        </w:rPr>
        <w:t xml:space="preserve">4.1. </w:t>
      </w:r>
      <w:proofErr w:type="spellStart"/>
      <w:r w:rsidRPr="00224DEC">
        <w:rPr>
          <w:lang w:val="en-GB"/>
        </w:rPr>
        <w:t>Datos</w:t>
      </w:r>
      <w:proofErr w:type="spellEnd"/>
      <w:r w:rsidRPr="00224DEC">
        <w:rPr>
          <w:lang w:val="en-GB"/>
        </w:rPr>
        <w:t xml:space="preserve"> del Jigsaw Unintended Bias in Toxicity Classification Challenge</w:t>
      </w:r>
      <w:bookmarkEnd w:id="31"/>
      <w:r w:rsidRPr="00224DEC">
        <w:rPr>
          <w:lang w:val="en-GB"/>
        </w:rPr>
        <w:t xml:space="preserve"> </w:t>
      </w:r>
    </w:p>
    <w:p w14:paraId="5A627A5A" w14:textId="5518CA08" w:rsidR="00224DEC" w:rsidRPr="00826878" w:rsidRDefault="00A462E1" w:rsidP="00224DEC">
      <w:pPr>
        <w:pStyle w:val="Ttulo3"/>
      </w:pPr>
      <w:bookmarkStart w:id="32" w:name="_Toc12749959"/>
      <w:r w:rsidRPr="00826878">
        <w:rPr>
          <w:color w:val="00B0F0"/>
        </w:rPr>
        <w:t xml:space="preserve">4.1.1 </w:t>
      </w:r>
      <w:r w:rsidR="00224DEC" w:rsidRPr="00826878">
        <w:t>Origen de los datos</w:t>
      </w:r>
      <w:bookmarkEnd w:id="32"/>
      <w:r w:rsidR="00224DEC" w:rsidRPr="00826878">
        <w:t xml:space="preserve"> </w:t>
      </w:r>
    </w:p>
    <w:p w14:paraId="127DDC23" w14:textId="77777777" w:rsidR="00224DEC" w:rsidRPr="00826878" w:rsidRDefault="00224DEC" w:rsidP="003363B4"/>
    <w:p w14:paraId="3477C45E" w14:textId="4154064F" w:rsidR="00AF6441" w:rsidRDefault="00715D42" w:rsidP="00AF6441">
      <w:pPr>
        <w:ind w:firstLine="708"/>
      </w:pPr>
      <w:r>
        <w:t xml:space="preserve">En el 2017 la plataforma llamada </w:t>
      </w:r>
      <w:r w:rsidR="00AF6441">
        <w:t>‘</w:t>
      </w:r>
      <w:r>
        <w:t>Civil comments</w:t>
      </w:r>
      <w:r w:rsidR="00AF6441">
        <w:t>’</w:t>
      </w:r>
      <w:r>
        <w:t xml:space="preserve"> </w:t>
      </w:r>
      <w:r w:rsidR="00AF6441">
        <w:t xml:space="preserve">cerró su soporte y puso a disposición pública todos los comentarios que habían obtenido durante los años que estuvieron en el mercado el fruto </w:t>
      </w:r>
      <w:r w:rsidR="0090038C">
        <w:t>fue</w:t>
      </w:r>
      <w:r w:rsidR="00AF6441">
        <w:t xml:space="preserve"> este dataset. </w:t>
      </w:r>
    </w:p>
    <w:p w14:paraId="70C95271" w14:textId="77777777" w:rsidR="00AF6441" w:rsidRDefault="00AF6441" w:rsidP="00AF6441">
      <w:pPr>
        <w:ind w:firstLine="708"/>
      </w:pPr>
    </w:p>
    <w:p w14:paraId="5DCA281F" w14:textId="6DCA9F15" w:rsidR="00715D42" w:rsidRDefault="00AF6441" w:rsidP="0090038C">
      <w:pPr>
        <w:ind w:firstLine="708"/>
      </w:pPr>
      <w:r>
        <w:t>Civil comment</w:t>
      </w:r>
      <w:r w:rsidR="00333623">
        <w:t>s</w:t>
      </w:r>
      <w:r>
        <w:t xml:space="preserve"> </w:t>
      </w:r>
      <w:r w:rsidR="007D30EA">
        <w:t>fue</w:t>
      </w:r>
      <w:r w:rsidR="0090038C">
        <w:t xml:space="preserve"> una </w:t>
      </w:r>
      <w:r>
        <w:t>plataforma creada como método de moderación en páginas donde se quería saber si un comentario consistía en un ataque hacia un colectivo</w:t>
      </w:r>
      <w:r w:rsidR="0090038C">
        <w:t>/</w:t>
      </w:r>
      <w:r>
        <w:t>persona</w:t>
      </w:r>
      <w:r w:rsidR="00333623">
        <w:t xml:space="preserve">, cada vez que alguien escribía un comentario este era puntuado por el resto de </w:t>
      </w:r>
      <w:r w:rsidR="00246797">
        <w:t>los usuarios</w:t>
      </w:r>
      <w:r w:rsidR="00333623">
        <w:t xml:space="preserve"> antes de ser publicado</w:t>
      </w:r>
      <w:r>
        <w:t>.</w:t>
      </w:r>
      <w:r w:rsidR="0090038C">
        <w:t xml:space="preserve"> Surgió como filtro ante comentarios obscenos o de </w:t>
      </w:r>
      <w:r w:rsidR="00246797">
        <w:t>acoso,</w:t>
      </w:r>
      <w:r w:rsidR="0090038C">
        <w:t xml:space="preserve"> pero las empresas quitaron </w:t>
      </w:r>
      <w:proofErr w:type="gramStart"/>
      <w:r w:rsidR="0090038C">
        <w:t>sus foro</w:t>
      </w:r>
      <w:proofErr w:type="gramEnd"/>
      <w:r w:rsidR="0090038C">
        <w:t xml:space="preserve"> en vez de invertir en su plataforma con lo que tuvieron que cerrar por falta de beneficio</w:t>
      </w:r>
      <w:r w:rsidR="00B170AF">
        <w:t>s.</w:t>
      </w:r>
    </w:p>
    <w:p w14:paraId="486135C2" w14:textId="163254CE" w:rsidR="00715D42" w:rsidRDefault="00715D42" w:rsidP="00DB062B"/>
    <w:p w14:paraId="2B9EC599" w14:textId="7DF6F700" w:rsidR="00B170AF" w:rsidRDefault="00B170AF" w:rsidP="00B170AF">
      <w:pPr>
        <w:keepNext/>
        <w:jc w:val="center"/>
      </w:pPr>
      <w:r>
        <w:rPr>
          <w:noProof/>
          <w:lang w:eastAsia="es-ES"/>
        </w:rPr>
        <w:drawing>
          <wp:inline distT="0" distB="0" distL="0" distR="0" wp14:anchorId="3DCDE3EF" wp14:editId="0EBB35E4">
            <wp:extent cx="3571875" cy="222134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4201" cy="2229007"/>
                    </a:xfrm>
                    <a:prstGeom prst="rect">
                      <a:avLst/>
                    </a:prstGeom>
                  </pic:spPr>
                </pic:pic>
              </a:graphicData>
            </a:graphic>
          </wp:inline>
        </w:drawing>
      </w:r>
    </w:p>
    <w:p w14:paraId="30583202" w14:textId="45F3501A" w:rsidR="00B170AF" w:rsidRDefault="00B170AF" w:rsidP="00B170AF">
      <w:pPr>
        <w:pStyle w:val="Descripcin"/>
        <w:jc w:val="center"/>
      </w:pPr>
      <w:bookmarkStart w:id="33" w:name="_Toc12749983"/>
      <w:r>
        <w:t xml:space="preserve">Ilustración </w:t>
      </w:r>
      <w:r w:rsidR="0097726B">
        <w:rPr>
          <w:noProof/>
        </w:rPr>
        <w:fldChar w:fldCharType="begin"/>
      </w:r>
      <w:r w:rsidR="0097726B">
        <w:rPr>
          <w:noProof/>
        </w:rPr>
        <w:instrText xml:space="preserve"> SEQ Ilustración \* ARABIC </w:instrText>
      </w:r>
      <w:r w:rsidR="0097726B">
        <w:rPr>
          <w:noProof/>
        </w:rPr>
        <w:fldChar w:fldCharType="separate"/>
      </w:r>
      <w:r w:rsidR="00B77D9D">
        <w:rPr>
          <w:noProof/>
        </w:rPr>
        <w:t>7</w:t>
      </w:r>
      <w:r w:rsidR="0097726B">
        <w:rPr>
          <w:noProof/>
        </w:rPr>
        <w:fldChar w:fldCharType="end"/>
      </w:r>
      <w:r>
        <w:t>. Pantalla usada po</w:t>
      </w:r>
      <w:r w:rsidR="00AD6AA8">
        <w:t>r</w:t>
      </w:r>
      <w:r>
        <w:t xml:space="preserve"> la plataforma </w:t>
      </w:r>
      <w:r w:rsidRPr="000E45C2">
        <w:t>Civil Comments</w:t>
      </w:r>
      <w:bookmarkEnd w:id="33"/>
    </w:p>
    <w:p w14:paraId="2DD6FE0D" w14:textId="77777777" w:rsidR="00AD607F" w:rsidRDefault="00AD607F" w:rsidP="00333623"/>
    <w:p w14:paraId="3BE5ADF4" w14:textId="025A7141" w:rsidR="00333623" w:rsidRDefault="00333623" w:rsidP="00AD607F">
      <w:pPr>
        <w:ind w:firstLine="708"/>
      </w:pPr>
      <w:r w:rsidRPr="00333623">
        <w:t>Google Ideas (</w:t>
      </w:r>
      <w:r w:rsidRPr="00333623">
        <w:rPr>
          <w:rFonts w:cs="Arial"/>
          <w:b/>
          <w:bCs/>
          <w:color w:val="222222"/>
          <w:sz w:val="21"/>
          <w:szCs w:val="21"/>
          <w:shd w:val="clear" w:color="auto" w:fill="FFFFFF"/>
        </w:rPr>
        <w:t>Jigsaw</w:t>
      </w:r>
      <w:r w:rsidRPr="00333623">
        <w:t xml:space="preserve">) </w:t>
      </w:r>
      <w:r w:rsidR="00AD607F">
        <w:t>decidió utilizar</w:t>
      </w:r>
      <w:r w:rsidRPr="00333623">
        <w:t xml:space="preserve"> este d</w:t>
      </w:r>
      <w:r>
        <w:t>ataset y junto con ‘The times’ se propusieron lanzar una herramienta de machine learning que pudiera clasificar los comentarios en tiempo rea</w:t>
      </w:r>
      <w:r w:rsidR="00AD607F">
        <w:t>l, hasta entonces the times disponía de un equipo que censuraba manualmente</w:t>
      </w:r>
      <w:r w:rsidR="00AD607F">
        <w:fldChar w:fldCharType="begin" w:fldLock="1"/>
      </w:r>
      <w:r w:rsidR="003E07C2">
        <w:instrText>ADDIN CSL_CITATION {"citationItems":[{"id":"ITEM-1","itemData":{"container-title":" The New York Times Company","id":"ITEM-1","issued":{"date-parts":[["2016"]]},"title":"The Times is Partnering with Jigsaw to Expand Comment Capabilities","type":"article-journal"},"uris":["http://www.mendeley.com/documents/?uuid=71d2c21c-4abf-346f-894d-3ba2e1b25c1c"]}],"mendeley":{"formattedCitation":"[7]","plainTextFormattedCitation":"[7]","previouslyFormattedCitation":"[7]"},"properties":{"noteIndex":0},"schema":"https://github.com/citation-style-language/schema/raw/master/csl-citation.json"}</w:instrText>
      </w:r>
      <w:r w:rsidR="00AD607F">
        <w:fldChar w:fldCharType="separate"/>
      </w:r>
      <w:r w:rsidR="00DE5AC7" w:rsidRPr="00DE5AC7">
        <w:rPr>
          <w:noProof/>
        </w:rPr>
        <w:t>[7]</w:t>
      </w:r>
      <w:r w:rsidR="00AD607F">
        <w:fldChar w:fldCharType="end"/>
      </w:r>
      <w:r>
        <w:t xml:space="preserve">. El año pasado lanzaron un </w:t>
      </w:r>
      <w:proofErr w:type="spellStart"/>
      <w:r>
        <w:t>challenge</w:t>
      </w:r>
      <w:proofErr w:type="spellEnd"/>
      <w:r>
        <w:t xml:space="preserve"> en Kaggle </w:t>
      </w:r>
      <w:r w:rsidR="00AD607F">
        <w:t xml:space="preserve">que terminó </w:t>
      </w:r>
      <w:r w:rsidR="00246797">
        <w:t>en la</w:t>
      </w:r>
      <w:r>
        <w:t xml:space="preserve"> herramienta </w:t>
      </w:r>
      <w:r w:rsidR="00793D39">
        <w:t xml:space="preserve">Perspective. </w:t>
      </w:r>
      <w:r>
        <w:t xml:space="preserve">Sin embargo, debido a los comentarios que tuvieron en cuenta algunas frases no fueron bien clasificadas y lanzaron este año un nuevo reto cuyo contenido es el utilizado en este proyecto. </w:t>
      </w:r>
    </w:p>
    <w:p w14:paraId="09A71EE1" w14:textId="1B7A0985" w:rsidR="00DB062B" w:rsidRPr="00224DEC" w:rsidRDefault="00A462E1" w:rsidP="00224DEC">
      <w:pPr>
        <w:pStyle w:val="Ttulo3"/>
      </w:pPr>
      <w:bookmarkStart w:id="34" w:name="_Toc12749960"/>
      <w:r w:rsidRPr="00A462E1">
        <w:rPr>
          <w:color w:val="00B0F0"/>
        </w:rPr>
        <w:lastRenderedPageBreak/>
        <w:t xml:space="preserve">4.1.2 </w:t>
      </w:r>
      <w:r w:rsidR="00224DEC">
        <w:t>Da</w:t>
      </w:r>
      <w:r w:rsidR="00DB062B" w:rsidRPr="00224DEC">
        <w:t>tos</w:t>
      </w:r>
      <w:r w:rsidR="00224DEC">
        <w:t xml:space="preserve"> de descarga</w:t>
      </w:r>
      <w:bookmarkEnd w:id="34"/>
      <w:r w:rsidR="00DB062B" w:rsidRPr="00224DEC">
        <w:t xml:space="preserve"> </w:t>
      </w:r>
    </w:p>
    <w:p w14:paraId="585C634F" w14:textId="56ABBFC6" w:rsidR="00DB062B" w:rsidRPr="00DB062B" w:rsidRDefault="00DB062B" w:rsidP="00DB062B">
      <w:r>
        <w:t xml:space="preserve"> </w:t>
      </w:r>
    </w:p>
    <w:p w14:paraId="707051A2" w14:textId="42FC9450" w:rsidR="00307AD0" w:rsidRDefault="00224DEC" w:rsidP="00224DEC">
      <w:pPr>
        <w:ind w:left="360"/>
      </w:pPr>
      <w:r>
        <w:t xml:space="preserve">Al realizar la descarga, obtenemos tres archivos. Una primera inspección con Linux permite un esbozo del contenido de los tres; </w:t>
      </w:r>
    </w:p>
    <w:p w14:paraId="6ED291AF" w14:textId="77777777" w:rsidR="00224DEC" w:rsidRPr="00DB062B" w:rsidRDefault="00224DEC" w:rsidP="00224DEC">
      <w:pPr>
        <w:ind w:left="360"/>
      </w:pPr>
    </w:p>
    <w:p w14:paraId="105F7760" w14:textId="3E5BBFE0" w:rsidR="00307AD0" w:rsidRPr="00DB062B" w:rsidRDefault="00307AD0" w:rsidP="00307AD0">
      <w:pPr>
        <w:pStyle w:val="Prrafodelista"/>
        <w:numPr>
          <w:ilvl w:val="0"/>
          <w:numId w:val="7"/>
        </w:numPr>
      </w:pPr>
      <w:r w:rsidRPr="00DB062B">
        <w:t xml:space="preserve">sample_submission.csv  </w:t>
      </w:r>
    </w:p>
    <w:p w14:paraId="17937263" w14:textId="1E01F8FC" w:rsidR="00307AD0" w:rsidRPr="00DB062B" w:rsidRDefault="00991C4B" w:rsidP="0034679A">
      <w:r w:rsidRPr="00DB062B">
        <w:rPr>
          <w:noProof/>
          <w:lang w:eastAsia="es-ES"/>
        </w:rPr>
        <mc:AlternateContent>
          <mc:Choice Requires="wps">
            <w:drawing>
              <wp:anchor distT="45720" distB="45720" distL="114300" distR="114300" simplePos="0" relativeHeight="251661824" behindDoc="0" locked="0" layoutInCell="1" allowOverlap="1" wp14:anchorId="2C70599E" wp14:editId="67156766">
                <wp:simplePos x="0" y="0"/>
                <wp:positionH relativeFrom="margin">
                  <wp:align>right</wp:align>
                </wp:positionH>
                <wp:positionV relativeFrom="paragraph">
                  <wp:posOffset>588010</wp:posOffset>
                </wp:positionV>
                <wp:extent cx="5396865" cy="525780"/>
                <wp:effectExtent l="0" t="0" r="13335" b="266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387" cy="525982"/>
                        </a:xfrm>
                        <a:prstGeom prst="rect">
                          <a:avLst/>
                        </a:prstGeom>
                        <a:solidFill>
                          <a:srgbClr val="FFFFFF"/>
                        </a:solidFill>
                        <a:ln w="9525">
                          <a:solidFill>
                            <a:srgbClr val="000000"/>
                          </a:solidFill>
                          <a:miter lim="800000"/>
                          <a:headEnd/>
                          <a:tailEnd/>
                        </a:ln>
                      </wps:spPr>
                      <wps:txbx>
                        <w:txbxContent>
                          <w:p w14:paraId="16E11303" w14:textId="7E56AC44" w:rsidR="00826878" w:rsidRPr="00991C4B"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 head -2 sample_submission.csv</w:t>
                            </w:r>
                          </w:p>
                          <w:p w14:paraId="53A30BC4" w14:textId="77777777" w:rsidR="00826878" w:rsidRPr="00991C4B"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proofErr w:type="spellStart"/>
                            <w:proofErr w:type="gramStart"/>
                            <w:r w:rsidRPr="00991C4B">
                              <w:rPr>
                                <w:rFonts w:ascii="Courier New" w:hAnsi="Courier New" w:cs="Courier New"/>
                                <w:color w:val="000000"/>
                                <w:sz w:val="20"/>
                                <w:szCs w:val="20"/>
                                <w:highlight w:val="white"/>
                                <w:lang w:val="en-GB" w:eastAsia="es-ES"/>
                              </w:rPr>
                              <w:t>id,prediction</w:t>
                            </w:r>
                            <w:proofErr w:type="spellEnd"/>
                            <w:proofErr w:type="gramEnd"/>
                          </w:p>
                          <w:p w14:paraId="31074874" w14:textId="77777777" w:rsidR="00826878" w:rsidRPr="00D27E0F"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D27E0F">
                              <w:rPr>
                                <w:rFonts w:ascii="Courier New" w:hAnsi="Courier New" w:cs="Courier New"/>
                                <w:color w:val="000000"/>
                                <w:sz w:val="20"/>
                                <w:szCs w:val="20"/>
                                <w:highlight w:val="white"/>
                                <w:lang w:val="en-GB" w:eastAsia="es-ES"/>
                              </w:rPr>
                              <w:t>7000000,0.0</w:t>
                            </w:r>
                          </w:p>
                          <w:p w14:paraId="1567357D" w14:textId="05F0B4D9" w:rsidR="00826878" w:rsidRPr="00D27E0F" w:rsidRDefault="0082687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0599E" id="_x0000_s1033" type="#_x0000_t202" style="position:absolute;left:0;text-align:left;margin-left:373.75pt;margin-top:46.3pt;width:424.95pt;height:41.4pt;z-index:251661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">
                <v:textbox>
                  <w:txbxContent>
                    <w:p w14:paraId="16E11303" w14:textId="7E56AC44" w:rsidR="00826878" w:rsidRPr="00991C4B"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 head -2 sample_submission.csv</w:t>
                      </w:r>
                    </w:p>
                    <w:p w14:paraId="53A30BC4" w14:textId="77777777" w:rsidR="00826878" w:rsidRPr="00991C4B"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proofErr w:type="spellStart"/>
                      <w:proofErr w:type="gramStart"/>
                      <w:r w:rsidRPr="00991C4B">
                        <w:rPr>
                          <w:rFonts w:ascii="Courier New" w:hAnsi="Courier New" w:cs="Courier New"/>
                          <w:color w:val="000000"/>
                          <w:sz w:val="20"/>
                          <w:szCs w:val="20"/>
                          <w:highlight w:val="white"/>
                          <w:lang w:val="en-GB" w:eastAsia="es-ES"/>
                        </w:rPr>
                        <w:t>id,prediction</w:t>
                      </w:r>
                      <w:proofErr w:type="spellEnd"/>
                      <w:proofErr w:type="gramEnd"/>
                    </w:p>
                    <w:p w14:paraId="31074874" w14:textId="77777777" w:rsidR="00826878" w:rsidRPr="00D27E0F"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D27E0F">
                        <w:rPr>
                          <w:rFonts w:ascii="Courier New" w:hAnsi="Courier New" w:cs="Courier New"/>
                          <w:color w:val="000000"/>
                          <w:sz w:val="20"/>
                          <w:szCs w:val="20"/>
                          <w:highlight w:val="white"/>
                          <w:lang w:val="en-GB" w:eastAsia="es-ES"/>
                        </w:rPr>
                        <w:t>7000000,0.0</w:t>
                      </w:r>
                    </w:p>
                    <w:p w14:paraId="1567357D" w14:textId="05F0B4D9" w:rsidR="00826878" w:rsidRPr="00D27E0F" w:rsidRDefault="00826878">
                      <w:pPr>
                        <w:rPr>
                          <w:lang w:val="en-GB"/>
                        </w:rPr>
                      </w:pPr>
                    </w:p>
                  </w:txbxContent>
                </v:textbox>
                <w10:wrap type="square" anchorx="margin"/>
              </v:shape>
            </w:pict>
          </mc:Fallback>
        </mc:AlternateContent>
      </w:r>
      <w:r w:rsidR="00307AD0" w:rsidRPr="00DB062B">
        <w:t xml:space="preserve">Este archivo muestra </w:t>
      </w:r>
      <w:r w:rsidR="00E368F6" w:rsidRPr="00DB062B">
        <w:t>cómo</w:t>
      </w:r>
      <w:r w:rsidR="00307AD0" w:rsidRPr="00DB062B">
        <w:t xml:space="preserve"> debemos subir los archivos en la plataforma </w:t>
      </w:r>
      <w:proofErr w:type="spellStart"/>
      <w:r w:rsidR="00307AD0" w:rsidRPr="00DB062B">
        <w:t>kaggle</w:t>
      </w:r>
      <w:proofErr w:type="spellEnd"/>
      <w:r w:rsidR="00307AD0" w:rsidRPr="00DB062B">
        <w:t xml:space="preserve"> para que nuestro algoritmo sea analizado. Será el id del comentario con el grado de toxicidad que hayamos </w:t>
      </w:r>
      <w:proofErr w:type="gramStart"/>
      <w:r w:rsidR="00307AD0" w:rsidRPr="00DB062B">
        <w:t>calculado..</w:t>
      </w:r>
      <w:proofErr w:type="gramEnd"/>
      <w:r w:rsidR="00307AD0" w:rsidRPr="00DB062B">
        <w:t xml:space="preserve"> </w:t>
      </w:r>
      <w:r w:rsidR="0034679A" w:rsidRPr="00DB062B">
        <w:t xml:space="preserve">Las </w:t>
      </w:r>
      <w:r w:rsidR="007D30EA" w:rsidRPr="00DB062B">
        <w:t>columnas</w:t>
      </w:r>
      <w:r w:rsidR="0034679A" w:rsidRPr="00DB062B">
        <w:t xml:space="preserve"> tendrán </w:t>
      </w:r>
      <w:proofErr w:type="gramStart"/>
      <w:r w:rsidR="0034679A" w:rsidRPr="00DB062B">
        <w:t>los nombre</w:t>
      </w:r>
      <w:proofErr w:type="gramEnd"/>
      <w:r w:rsidR="0034679A" w:rsidRPr="00DB062B">
        <w:t xml:space="preserve"> id </w:t>
      </w:r>
    </w:p>
    <w:p w14:paraId="4505222B" w14:textId="01A01E71" w:rsidR="00307AD0" w:rsidRPr="00DB062B" w:rsidRDefault="00307AD0" w:rsidP="00307AD0"/>
    <w:p w14:paraId="609712B4" w14:textId="6452F225" w:rsidR="00307AD0" w:rsidRPr="00DB062B" w:rsidRDefault="00307AD0" w:rsidP="00307AD0">
      <w:pPr>
        <w:pStyle w:val="Prrafodelista"/>
        <w:numPr>
          <w:ilvl w:val="0"/>
          <w:numId w:val="7"/>
        </w:numPr>
      </w:pPr>
      <w:r w:rsidRPr="00DB062B">
        <w:t xml:space="preserve">test.csv </w:t>
      </w:r>
    </w:p>
    <w:p w14:paraId="04FE3F2E" w14:textId="77777777" w:rsidR="00991C4B" w:rsidRPr="00DB062B" w:rsidRDefault="00991C4B" w:rsidP="00991C4B"/>
    <w:p w14:paraId="78DA1429" w14:textId="3A47659A" w:rsidR="00991C4B" w:rsidRPr="00DB062B" w:rsidRDefault="00930225" w:rsidP="00991C4B">
      <w:r w:rsidRPr="00DB062B">
        <w:rPr>
          <w:noProof/>
          <w:lang w:eastAsia="es-ES"/>
        </w:rPr>
        <mc:AlternateContent>
          <mc:Choice Requires="wps">
            <w:drawing>
              <wp:anchor distT="45720" distB="45720" distL="114300" distR="114300" simplePos="0" relativeHeight="251659776" behindDoc="0" locked="0" layoutInCell="1" allowOverlap="1" wp14:anchorId="541041E0" wp14:editId="6465AF20">
                <wp:simplePos x="0" y="0"/>
                <wp:positionH relativeFrom="margin">
                  <wp:align>right</wp:align>
                </wp:positionH>
                <wp:positionV relativeFrom="paragraph">
                  <wp:posOffset>601980</wp:posOffset>
                </wp:positionV>
                <wp:extent cx="5396865" cy="889635"/>
                <wp:effectExtent l="0" t="0" r="1333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889635"/>
                        </a:xfrm>
                        <a:prstGeom prst="rect">
                          <a:avLst/>
                        </a:prstGeom>
                        <a:solidFill>
                          <a:srgbClr val="FFFFFF"/>
                        </a:solidFill>
                        <a:ln w="9525">
                          <a:solidFill>
                            <a:srgbClr val="000000"/>
                          </a:solidFill>
                          <a:miter lim="800000"/>
                          <a:headEnd/>
                          <a:tailEnd/>
                        </a:ln>
                      </wps:spPr>
                      <wps:txbx>
                        <w:txbxContent>
                          <w:p w14:paraId="2235D0D0" w14:textId="77777777" w:rsidR="00826878" w:rsidRPr="0034679A" w:rsidRDefault="00826878"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 head -2 test.csv</w:t>
                            </w:r>
                          </w:p>
                          <w:p w14:paraId="0598915C" w14:textId="77777777" w:rsidR="00826878" w:rsidRPr="0034679A" w:rsidRDefault="00826878"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proofErr w:type="spellStart"/>
                            <w:proofErr w:type="gramStart"/>
                            <w:r w:rsidRPr="0034679A">
                              <w:rPr>
                                <w:rFonts w:ascii="Courier New" w:hAnsi="Courier New" w:cs="Courier New"/>
                                <w:color w:val="000000"/>
                                <w:sz w:val="20"/>
                                <w:szCs w:val="20"/>
                                <w:highlight w:val="white"/>
                                <w:lang w:val="en-GB" w:eastAsia="es-ES"/>
                              </w:rPr>
                              <w:t>id,comment</w:t>
                            </w:r>
                            <w:proofErr w:type="gramEnd"/>
                            <w:r w:rsidRPr="0034679A">
                              <w:rPr>
                                <w:rFonts w:ascii="Courier New" w:hAnsi="Courier New" w:cs="Courier New"/>
                                <w:color w:val="000000"/>
                                <w:sz w:val="20"/>
                                <w:szCs w:val="20"/>
                                <w:highlight w:val="white"/>
                                <w:lang w:val="en-GB" w:eastAsia="es-ES"/>
                              </w:rPr>
                              <w:t>_text</w:t>
                            </w:r>
                            <w:proofErr w:type="spellEnd"/>
                          </w:p>
                          <w:p w14:paraId="490D2913" w14:textId="77777777" w:rsidR="00826878" w:rsidRPr="0034679A" w:rsidRDefault="00826878"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proofErr w:type="gramStart"/>
                            <w:r w:rsidRPr="0034679A">
                              <w:rPr>
                                <w:rFonts w:ascii="Courier New" w:hAnsi="Courier New" w:cs="Courier New"/>
                                <w:color w:val="000000"/>
                                <w:sz w:val="20"/>
                                <w:szCs w:val="20"/>
                                <w:highlight w:val="white"/>
                                <w:lang w:val="en-GB" w:eastAsia="es-ES"/>
                              </w:rPr>
                              <w:t>7000000,Jeff</w:t>
                            </w:r>
                            <w:proofErr w:type="gramEnd"/>
                            <w:r w:rsidRPr="0034679A">
                              <w:rPr>
                                <w:rFonts w:ascii="Courier New" w:hAnsi="Courier New" w:cs="Courier New"/>
                                <w:color w:val="000000"/>
                                <w:sz w:val="20"/>
                                <w:szCs w:val="20"/>
                                <w:highlight w:val="white"/>
                                <w:lang w:val="en-GB" w:eastAsia="es-ES"/>
                              </w:rPr>
                              <w:t xml:space="preserve"> Sessions is another one of Trump's Orwellian choices. He believes and has believed his entire career the exact opposite of what the position requires.</w:t>
                            </w:r>
                          </w:p>
                          <w:p w14:paraId="01B2A0F9" w14:textId="114514A6" w:rsidR="00826878" w:rsidRPr="0034679A" w:rsidRDefault="00826878" w:rsidP="00930225">
                            <w:pPr>
                              <w:ind w:left="708" w:hanging="708"/>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041E0" id="_x0000_s1034" type="#_x0000_t202" style="position:absolute;left:0;text-align:left;margin-left:373.75pt;margin-top:47.4pt;width:424.95pt;height:70.05pt;z-index:251659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">
                <v:textbox>
                  <w:txbxContent>
                    <w:p w14:paraId="2235D0D0" w14:textId="77777777" w:rsidR="00826878" w:rsidRPr="0034679A" w:rsidRDefault="00826878"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 head -2 test.csv</w:t>
                      </w:r>
                    </w:p>
                    <w:p w14:paraId="0598915C" w14:textId="77777777" w:rsidR="00826878" w:rsidRPr="0034679A" w:rsidRDefault="00826878"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proofErr w:type="spellStart"/>
                      <w:proofErr w:type="gramStart"/>
                      <w:r w:rsidRPr="0034679A">
                        <w:rPr>
                          <w:rFonts w:ascii="Courier New" w:hAnsi="Courier New" w:cs="Courier New"/>
                          <w:color w:val="000000"/>
                          <w:sz w:val="20"/>
                          <w:szCs w:val="20"/>
                          <w:highlight w:val="white"/>
                          <w:lang w:val="en-GB" w:eastAsia="es-ES"/>
                        </w:rPr>
                        <w:t>id,comment</w:t>
                      </w:r>
                      <w:proofErr w:type="gramEnd"/>
                      <w:r w:rsidRPr="0034679A">
                        <w:rPr>
                          <w:rFonts w:ascii="Courier New" w:hAnsi="Courier New" w:cs="Courier New"/>
                          <w:color w:val="000000"/>
                          <w:sz w:val="20"/>
                          <w:szCs w:val="20"/>
                          <w:highlight w:val="white"/>
                          <w:lang w:val="en-GB" w:eastAsia="es-ES"/>
                        </w:rPr>
                        <w:t>_text</w:t>
                      </w:r>
                      <w:proofErr w:type="spellEnd"/>
                    </w:p>
                    <w:p w14:paraId="490D2913" w14:textId="77777777" w:rsidR="00826878" w:rsidRPr="0034679A" w:rsidRDefault="00826878"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proofErr w:type="gramStart"/>
                      <w:r w:rsidRPr="0034679A">
                        <w:rPr>
                          <w:rFonts w:ascii="Courier New" w:hAnsi="Courier New" w:cs="Courier New"/>
                          <w:color w:val="000000"/>
                          <w:sz w:val="20"/>
                          <w:szCs w:val="20"/>
                          <w:highlight w:val="white"/>
                          <w:lang w:val="en-GB" w:eastAsia="es-ES"/>
                        </w:rPr>
                        <w:t>7000000,Jeff</w:t>
                      </w:r>
                      <w:proofErr w:type="gramEnd"/>
                      <w:r w:rsidRPr="0034679A">
                        <w:rPr>
                          <w:rFonts w:ascii="Courier New" w:hAnsi="Courier New" w:cs="Courier New"/>
                          <w:color w:val="000000"/>
                          <w:sz w:val="20"/>
                          <w:szCs w:val="20"/>
                          <w:highlight w:val="white"/>
                          <w:lang w:val="en-GB" w:eastAsia="es-ES"/>
                        </w:rPr>
                        <w:t xml:space="preserve"> Sessions is another one of Trump's Orwellian choices. He believes and has believed his entire career the exact opposite of what the position requires.</w:t>
                      </w:r>
                    </w:p>
                    <w:p w14:paraId="01B2A0F9" w14:textId="114514A6" w:rsidR="00826878" w:rsidRPr="0034679A" w:rsidRDefault="00826878" w:rsidP="00930225">
                      <w:pPr>
                        <w:ind w:left="708" w:hanging="708"/>
                        <w:rPr>
                          <w:lang w:val="en-GB"/>
                        </w:rPr>
                      </w:pPr>
                    </w:p>
                  </w:txbxContent>
                </v:textbox>
                <w10:wrap type="square" anchorx="margin"/>
              </v:shape>
            </w:pict>
          </mc:Fallback>
        </mc:AlternateContent>
      </w:r>
      <w:r w:rsidR="00991C4B" w:rsidRPr="00DB062B">
        <w:t>Este documento es el núcleo del análisis donde tenemos el campo ‘id’ con el identificador del comentario y el campo ‘</w:t>
      </w:r>
      <w:proofErr w:type="spellStart"/>
      <w:r w:rsidR="00991C4B" w:rsidRPr="00DB062B">
        <w:t>comment_text</w:t>
      </w:r>
      <w:proofErr w:type="spellEnd"/>
      <w:r w:rsidR="00991C4B" w:rsidRPr="00DB062B">
        <w:t xml:space="preserve">’ con el contenido del comentario </w:t>
      </w:r>
      <w:r w:rsidR="007D30EA" w:rsidRPr="00DB062B">
        <w:t>analizar</w:t>
      </w:r>
      <w:r w:rsidR="00991C4B" w:rsidRPr="00DB062B">
        <w:t xml:space="preserve">. </w:t>
      </w:r>
    </w:p>
    <w:p w14:paraId="1DC67493" w14:textId="195DB076" w:rsidR="00991C4B" w:rsidRPr="00DB062B" w:rsidRDefault="00991C4B" w:rsidP="00991C4B">
      <w:pPr>
        <w:pStyle w:val="Prrafodelista"/>
        <w:numPr>
          <w:ilvl w:val="0"/>
          <w:numId w:val="7"/>
        </w:numPr>
      </w:pPr>
      <w:r w:rsidRPr="00DB062B">
        <w:t>train.csv</w:t>
      </w:r>
    </w:p>
    <w:p w14:paraId="1BE88B3E" w14:textId="3CD34E4D" w:rsidR="00991C4B" w:rsidRPr="00DB062B" w:rsidRDefault="00991C4B" w:rsidP="00991C4B">
      <w:r w:rsidRPr="00DB062B">
        <w:t>En este archivo ya se ha forma</w:t>
      </w:r>
      <w:r w:rsidR="00DB062B" w:rsidRPr="00DB062B">
        <w:t xml:space="preserve">do el archivo que será insertado en el procesamiento, tiene 45 características o columnas </w:t>
      </w:r>
    </w:p>
    <w:p w14:paraId="07BDA374" w14:textId="577C1CC5" w:rsidR="00991C4B" w:rsidRPr="00DB062B" w:rsidRDefault="00991C4B" w:rsidP="00991C4B">
      <w:pPr>
        <w:pStyle w:val="Prrafodelista"/>
      </w:pPr>
      <w:r w:rsidRPr="00DB062B">
        <w:rPr>
          <w:noProof/>
          <w:lang w:eastAsia="es-ES"/>
        </w:rPr>
        <mc:AlternateContent>
          <mc:Choice Requires="wps">
            <w:drawing>
              <wp:anchor distT="45720" distB="45720" distL="114300" distR="114300" simplePos="0" relativeHeight="251663872" behindDoc="0" locked="0" layoutInCell="1" allowOverlap="1" wp14:anchorId="39C408C7" wp14:editId="0E6F3FE7">
                <wp:simplePos x="0" y="0"/>
                <wp:positionH relativeFrom="margin">
                  <wp:align>left</wp:align>
                </wp:positionH>
                <wp:positionV relativeFrom="paragraph">
                  <wp:posOffset>231775</wp:posOffset>
                </wp:positionV>
                <wp:extent cx="5388610" cy="3034030"/>
                <wp:effectExtent l="0" t="0" r="21590" b="1397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3034514"/>
                        </a:xfrm>
                        <a:prstGeom prst="rect">
                          <a:avLst/>
                        </a:prstGeom>
                        <a:solidFill>
                          <a:srgbClr val="FFFFFF"/>
                        </a:solidFill>
                        <a:ln w="9525">
                          <a:solidFill>
                            <a:srgbClr val="000000"/>
                          </a:solidFill>
                          <a:miter lim="800000"/>
                          <a:headEnd/>
                          <a:tailEnd/>
                        </a:ln>
                      </wps:spPr>
                      <wps:txbx>
                        <w:txbxContent>
                          <w:p w14:paraId="64712E1A" w14:textId="77777777" w:rsidR="00826878" w:rsidRPr="00DB062B" w:rsidRDefault="00826878"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 head -2 train.csv</w:t>
                            </w:r>
                          </w:p>
                          <w:p w14:paraId="65027C2D" w14:textId="77777777" w:rsidR="00826878" w:rsidRPr="00DB062B" w:rsidRDefault="00826878"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id,target,comment_text,severe_toxicity,obscene,identity_attack,insult,threat,asian,atheist,bisexual,black,buddhist,christian,female,heterosexual,hindu,homosexual_gay_or_lesbian,intellectual_or_learning_disability,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2B62B74C" w14:textId="77777777" w:rsidR="00826878" w:rsidRPr="00DB062B" w:rsidRDefault="00826878"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59848,0.0,"This is so cool. It's like, 'would you want your mother to read this??' Really great idea, well done!",0.0,0.0,0.0,0.0,0.0,,,,,,,,,,,,,,,,,,,,,,,,,2015-09-29 10:50:41.987077+</w:t>
                            </w:r>
                            <w:proofErr w:type="gramStart"/>
                            <w:r w:rsidRPr="00DB062B">
                              <w:rPr>
                                <w:rFonts w:ascii="Lucida Console" w:hAnsi="Lucida Console" w:cs="Lucida Console"/>
                                <w:sz w:val="18"/>
                                <w:szCs w:val="18"/>
                                <w:lang w:val="en-GB" w:eastAsia="es-ES"/>
                              </w:rPr>
                              <w:t>00,2,,</w:t>
                            </w:r>
                            <w:proofErr w:type="gramEnd"/>
                            <w:r w:rsidRPr="00DB062B">
                              <w:rPr>
                                <w:rFonts w:ascii="Lucida Console" w:hAnsi="Lucida Console" w:cs="Lucida Console"/>
                                <w:sz w:val="18"/>
                                <w:szCs w:val="18"/>
                                <w:lang w:val="en-GB" w:eastAsia="es-ES"/>
                              </w:rPr>
                              <w:t>2006,rejected,0,0,0,0,0,0.0,0,4</w:t>
                            </w:r>
                          </w:p>
                          <w:p w14:paraId="192D692A" w14:textId="773FC4E3" w:rsidR="00826878" w:rsidRPr="00991C4B"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7E282E85" w14:textId="77777777" w:rsidR="00826878" w:rsidRDefault="00826878" w:rsidP="00991C4B">
                            <w:pPr>
                              <w:suppressAutoHyphens w:val="0"/>
                              <w:autoSpaceDE w:val="0"/>
                              <w:autoSpaceDN w:val="0"/>
                              <w:adjustRightInd w:val="0"/>
                              <w:jc w:val="left"/>
                              <w:rPr>
                                <w:rFonts w:ascii="Courier New" w:hAnsi="Courier New" w:cs="Courier New"/>
                                <w:color w:val="000000"/>
                                <w:sz w:val="20"/>
                                <w:szCs w:val="20"/>
                                <w:highlight w:val="white"/>
                                <w:lang w:eastAsia="es-ES"/>
                              </w:rPr>
                            </w:pPr>
                            <w:r w:rsidRPr="00991C4B">
                              <w:rPr>
                                <w:rFonts w:ascii="Courier New" w:hAnsi="Courier New" w:cs="Courier New"/>
                                <w:color w:val="000000"/>
                                <w:sz w:val="20"/>
                                <w:szCs w:val="20"/>
                                <w:highlight w:val="white"/>
                                <w:lang w:val="en-GB" w:eastAsia="es-ES"/>
                              </w:rPr>
                              <w:t xml:space="preserve">59848,0.0,"This is so cool. It's like, 'would you want your mother to read this??' </w:t>
                            </w:r>
                            <w:proofErr w:type="spellStart"/>
                            <w:r>
                              <w:rPr>
                                <w:rFonts w:ascii="Courier New" w:hAnsi="Courier New" w:cs="Courier New"/>
                                <w:color w:val="000000"/>
                                <w:sz w:val="20"/>
                                <w:szCs w:val="20"/>
                                <w:highlight w:val="white"/>
                                <w:lang w:eastAsia="es-ES"/>
                              </w:rPr>
                              <w:t>Really</w:t>
                            </w:r>
                            <w:proofErr w:type="spellEnd"/>
                            <w:r>
                              <w:rPr>
                                <w:rFonts w:ascii="Courier New" w:hAnsi="Courier New" w:cs="Courier New"/>
                                <w:color w:val="000000"/>
                                <w:sz w:val="20"/>
                                <w:szCs w:val="20"/>
                                <w:highlight w:val="white"/>
                                <w:lang w:eastAsia="es-ES"/>
                              </w:rPr>
                              <w:t xml:space="preserve"> </w:t>
                            </w:r>
                            <w:proofErr w:type="spellStart"/>
                            <w:r>
                              <w:rPr>
                                <w:rFonts w:ascii="Courier New" w:hAnsi="Courier New" w:cs="Courier New"/>
                                <w:color w:val="000000"/>
                                <w:sz w:val="20"/>
                                <w:szCs w:val="20"/>
                                <w:highlight w:val="white"/>
                                <w:lang w:eastAsia="es-ES"/>
                              </w:rPr>
                              <w:t>great</w:t>
                            </w:r>
                            <w:proofErr w:type="spellEnd"/>
                            <w:r>
                              <w:rPr>
                                <w:rFonts w:ascii="Courier New" w:hAnsi="Courier New" w:cs="Courier New"/>
                                <w:color w:val="000000"/>
                                <w:sz w:val="20"/>
                                <w:szCs w:val="20"/>
                                <w:highlight w:val="white"/>
                                <w:lang w:eastAsia="es-ES"/>
                              </w:rPr>
                              <w:t xml:space="preserve"> idea, </w:t>
                            </w:r>
                            <w:proofErr w:type="spellStart"/>
                            <w:r>
                              <w:rPr>
                                <w:rFonts w:ascii="Courier New" w:hAnsi="Courier New" w:cs="Courier New"/>
                                <w:color w:val="000000"/>
                                <w:sz w:val="20"/>
                                <w:szCs w:val="20"/>
                                <w:highlight w:val="white"/>
                                <w:lang w:eastAsia="es-ES"/>
                              </w:rPr>
                              <w:t>well</w:t>
                            </w:r>
                            <w:proofErr w:type="spellEnd"/>
                            <w:r>
                              <w:rPr>
                                <w:rFonts w:ascii="Courier New" w:hAnsi="Courier New" w:cs="Courier New"/>
                                <w:color w:val="000000"/>
                                <w:sz w:val="20"/>
                                <w:szCs w:val="20"/>
                                <w:highlight w:val="white"/>
                                <w:lang w:eastAsia="es-ES"/>
                              </w:rPr>
                              <w:t xml:space="preserve"> done!",0.0,0.0,0.0,0.0,0.0,,,,,,,,,,,,,,,,,,,,,,,,,2015-09-29 10:50:41.987077+</w:t>
                            </w:r>
                            <w:proofErr w:type="gramStart"/>
                            <w:r>
                              <w:rPr>
                                <w:rFonts w:ascii="Courier New" w:hAnsi="Courier New" w:cs="Courier New"/>
                                <w:color w:val="000000"/>
                                <w:sz w:val="20"/>
                                <w:szCs w:val="20"/>
                                <w:highlight w:val="white"/>
                                <w:lang w:eastAsia="es-ES"/>
                              </w:rPr>
                              <w:t>00,2,,</w:t>
                            </w:r>
                            <w:proofErr w:type="gramEnd"/>
                            <w:r>
                              <w:rPr>
                                <w:rFonts w:ascii="Courier New" w:hAnsi="Courier New" w:cs="Courier New"/>
                                <w:color w:val="000000"/>
                                <w:sz w:val="20"/>
                                <w:szCs w:val="20"/>
                                <w:highlight w:val="white"/>
                                <w:lang w:eastAsia="es-ES"/>
                              </w:rPr>
                              <w:t>2006,rejected,0,0,0,0,0,0.0,0,4</w:t>
                            </w:r>
                          </w:p>
                          <w:p w14:paraId="2CB081C2" w14:textId="0E41436E" w:rsidR="00826878" w:rsidRDefault="008268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408C7" id="_x0000_s1035" type="#_x0000_t202" style="position:absolute;left:0;text-align:left;margin-left:0;margin-top:18.25pt;width:424.3pt;height:238.9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">
                <v:textbox>
                  <w:txbxContent>
                    <w:p w14:paraId="64712E1A" w14:textId="77777777" w:rsidR="00826878" w:rsidRPr="00DB062B" w:rsidRDefault="00826878"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 head -2 train.csv</w:t>
                      </w:r>
                    </w:p>
                    <w:p w14:paraId="65027C2D" w14:textId="77777777" w:rsidR="00826878" w:rsidRPr="00DB062B" w:rsidRDefault="00826878"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id,target,comment_text,severe_toxicity,obscene,identity_attack,insult,threat,asian,atheist,bisexual,black,buddhist,christian,female,heterosexual,hindu,homosexual_gay_or_lesbian,intellectual_or_learning_disability,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2B62B74C" w14:textId="77777777" w:rsidR="00826878" w:rsidRPr="00DB062B" w:rsidRDefault="00826878"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59848,0.0,"This is so cool. It's like, 'would you want your mother to read this??' Really great idea, well done!",0.0,0.0,0.0,0.0,0.0,,,,,,,,,,,,,,,,,,,,,,,,,2015-09-29 10:50:41.987077+</w:t>
                      </w:r>
                      <w:proofErr w:type="gramStart"/>
                      <w:r w:rsidRPr="00DB062B">
                        <w:rPr>
                          <w:rFonts w:ascii="Lucida Console" w:hAnsi="Lucida Console" w:cs="Lucida Console"/>
                          <w:sz w:val="18"/>
                          <w:szCs w:val="18"/>
                          <w:lang w:val="en-GB" w:eastAsia="es-ES"/>
                        </w:rPr>
                        <w:t>00,2,,</w:t>
                      </w:r>
                      <w:proofErr w:type="gramEnd"/>
                      <w:r w:rsidRPr="00DB062B">
                        <w:rPr>
                          <w:rFonts w:ascii="Lucida Console" w:hAnsi="Lucida Console" w:cs="Lucida Console"/>
                          <w:sz w:val="18"/>
                          <w:szCs w:val="18"/>
                          <w:lang w:val="en-GB" w:eastAsia="es-ES"/>
                        </w:rPr>
                        <w:t>2006,rejected,0,0,0,0,0,0.0,0,4</w:t>
                      </w:r>
                    </w:p>
                    <w:p w14:paraId="192D692A" w14:textId="773FC4E3" w:rsidR="00826878" w:rsidRPr="00991C4B" w:rsidRDefault="00826878"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7E282E85" w14:textId="77777777" w:rsidR="00826878" w:rsidRDefault="00826878" w:rsidP="00991C4B">
                      <w:pPr>
                        <w:suppressAutoHyphens w:val="0"/>
                        <w:autoSpaceDE w:val="0"/>
                        <w:autoSpaceDN w:val="0"/>
                        <w:adjustRightInd w:val="0"/>
                        <w:jc w:val="left"/>
                        <w:rPr>
                          <w:rFonts w:ascii="Courier New" w:hAnsi="Courier New" w:cs="Courier New"/>
                          <w:color w:val="000000"/>
                          <w:sz w:val="20"/>
                          <w:szCs w:val="20"/>
                          <w:highlight w:val="white"/>
                          <w:lang w:eastAsia="es-ES"/>
                        </w:rPr>
                      </w:pPr>
                      <w:r w:rsidRPr="00991C4B">
                        <w:rPr>
                          <w:rFonts w:ascii="Courier New" w:hAnsi="Courier New" w:cs="Courier New"/>
                          <w:color w:val="000000"/>
                          <w:sz w:val="20"/>
                          <w:szCs w:val="20"/>
                          <w:highlight w:val="white"/>
                          <w:lang w:val="en-GB" w:eastAsia="es-ES"/>
                        </w:rPr>
                        <w:t xml:space="preserve">59848,0.0,"This is so cool. It's like, 'would you want your mother to read this??' </w:t>
                      </w:r>
                      <w:proofErr w:type="spellStart"/>
                      <w:r>
                        <w:rPr>
                          <w:rFonts w:ascii="Courier New" w:hAnsi="Courier New" w:cs="Courier New"/>
                          <w:color w:val="000000"/>
                          <w:sz w:val="20"/>
                          <w:szCs w:val="20"/>
                          <w:highlight w:val="white"/>
                          <w:lang w:eastAsia="es-ES"/>
                        </w:rPr>
                        <w:t>Really</w:t>
                      </w:r>
                      <w:proofErr w:type="spellEnd"/>
                      <w:r>
                        <w:rPr>
                          <w:rFonts w:ascii="Courier New" w:hAnsi="Courier New" w:cs="Courier New"/>
                          <w:color w:val="000000"/>
                          <w:sz w:val="20"/>
                          <w:szCs w:val="20"/>
                          <w:highlight w:val="white"/>
                          <w:lang w:eastAsia="es-ES"/>
                        </w:rPr>
                        <w:t xml:space="preserve"> </w:t>
                      </w:r>
                      <w:proofErr w:type="spellStart"/>
                      <w:r>
                        <w:rPr>
                          <w:rFonts w:ascii="Courier New" w:hAnsi="Courier New" w:cs="Courier New"/>
                          <w:color w:val="000000"/>
                          <w:sz w:val="20"/>
                          <w:szCs w:val="20"/>
                          <w:highlight w:val="white"/>
                          <w:lang w:eastAsia="es-ES"/>
                        </w:rPr>
                        <w:t>great</w:t>
                      </w:r>
                      <w:proofErr w:type="spellEnd"/>
                      <w:r>
                        <w:rPr>
                          <w:rFonts w:ascii="Courier New" w:hAnsi="Courier New" w:cs="Courier New"/>
                          <w:color w:val="000000"/>
                          <w:sz w:val="20"/>
                          <w:szCs w:val="20"/>
                          <w:highlight w:val="white"/>
                          <w:lang w:eastAsia="es-ES"/>
                        </w:rPr>
                        <w:t xml:space="preserve"> idea, </w:t>
                      </w:r>
                      <w:proofErr w:type="spellStart"/>
                      <w:r>
                        <w:rPr>
                          <w:rFonts w:ascii="Courier New" w:hAnsi="Courier New" w:cs="Courier New"/>
                          <w:color w:val="000000"/>
                          <w:sz w:val="20"/>
                          <w:szCs w:val="20"/>
                          <w:highlight w:val="white"/>
                          <w:lang w:eastAsia="es-ES"/>
                        </w:rPr>
                        <w:t>well</w:t>
                      </w:r>
                      <w:proofErr w:type="spellEnd"/>
                      <w:r>
                        <w:rPr>
                          <w:rFonts w:ascii="Courier New" w:hAnsi="Courier New" w:cs="Courier New"/>
                          <w:color w:val="000000"/>
                          <w:sz w:val="20"/>
                          <w:szCs w:val="20"/>
                          <w:highlight w:val="white"/>
                          <w:lang w:eastAsia="es-ES"/>
                        </w:rPr>
                        <w:t xml:space="preserve"> done!",0.0,0.0,0.0,0.0,0.0,,,,,,,,,,,,,,,,,,,,,,,,,2015-09-29 10:50:41.987077+</w:t>
                      </w:r>
                      <w:proofErr w:type="gramStart"/>
                      <w:r>
                        <w:rPr>
                          <w:rFonts w:ascii="Courier New" w:hAnsi="Courier New" w:cs="Courier New"/>
                          <w:color w:val="000000"/>
                          <w:sz w:val="20"/>
                          <w:szCs w:val="20"/>
                          <w:highlight w:val="white"/>
                          <w:lang w:eastAsia="es-ES"/>
                        </w:rPr>
                        <w:t>00,2,,</w:t>
                      </w:r>
                      <w:proofErr w:type="gramEnd"/>
                      <w:r>
                        <w:rPr>
                          <w:rFonts w:ascii="Courier New" w:hAnsi="Courier New" w:cs="Courier New"/>
                          <w:color w:val="000000"/>
                          <w:sz w:val="20"/>
                          <w:szCs w:val="20"/>
                          <w:highlight w:val="white"/>
                          <w:lang w:eastAsia="es-ES"/>
                        </w:rPr>
                        <w:t>2006,rejected,0,0,0,0,0,0.0,0,4</w:t>
                      </w:r>
                    </w:p>
                    <w:p w14:paraId="2CB081C2" w14:textId="0E41436E" w:rsidR="00826878" w:rsidRDefault="00826878"/>
                  </w:txbxContent>
                </v:textbox>
                <w10:wrap type="square" anchorx="margin"/>
              </v:shape>
            </w:pict>
          </mc:Fallback>
        </mc:AlternateContent>
      </w:r>
    </w:p>
    <w:p w14:paraId="297FA02D" w14:textId="1F2BD180" w:rsidR="00991C4B" w:rsidRDefault="00991C4B" w:rsidP="00991C4B"/>
    <w:p w14:paraId="6F10D6C4" w14:textId="77777777" w:rsidR="00224DEC" w:rsidRPr="00DB062B" w:rsidRDefault="00224DEC" w:rsidP="00991C4B"/>
    <w:p w14:paraId="6F8D8D41" w14:textId="33CBE7C4" w:rsidR="00991C4B" w:rsidRDefault="00A462E1" w:rsidP="00224DEC">
      <w:pPr>
        <w:pStyle w:val="Ttulo3"/>
      </w:pPr>
      <w:bookmarkStart w:id="35" w:name="_Toc12749961"/>
      <w:r w:rsidRPr="00A462E1">
        <w:rPr>
          <w:color w:val="00B0F0"/>
        </w:rPr>
        <w:lastRenderedPageBreak/>
        <w:t xml:space="preserve">4.1.3 </w:t>
      </w:r>
      <w:r w:rsidR="00224DEC">
        <w:t>Análisis de los datos</w:t>
      </w:r>
      <w:bookmarkEnd w:id="35"/>
      <w:r w:rsidR="00224DEC">
        <w:t xml:space="preserve"> </w:t>
      </w:r>
    </w:p>
    <w:p w14:paraId="38B07EDD" w14:textId="65FFA7DE" w:rsidR="0066197F" w:rsidRDefault="0066197F" w:rsidP="0066197F"/>
    <w:p w14:paraId="0484110E" w14:textId="598F010E" w:rsidR="003C5F8C" w:rsidRDefault="003C5F8C" w:rsidP="007F7194">
      <w:pPr>
        <w:ind w:firstLine="708"/>
      </w:pPr>
    </w:p>
    <w:p w14:paraId="5E284E0D" w14:textId="1EEC88E7" w:rsidR="003C5F8C" w:rsidRDefault="003C5F8C" w:rsidP="007F7194">
      <w:pPr>
        <w:ind w:firstLine="708"/>
      </w:pPr>
      <w:r>
        <w:t xml:space="preserve">Se empieza analizando lo más básico del dataset como es de cuantas columnas </w:t>
      </w:r>
      <w:r w:rsidR="00916323">
        <w:t xml:space="preserve">(tags) dispone y </w:t>
      </w:r>
      <w:proofErr w:type="gramStart"/>
      <w:r w:rsidR="00916323">
        <w:t>el tamaños</w:t>
      </w:r>
      <w:proofErr w:type="gramEnd"/>
      <w:r w:rsidR="00916323">
        <w:t xml:space="preserve"> del dataset: </w:t>
      </w:r>
    </w:p>
    <w:p w14:paraId="734CD364" w14:textId="736ABA46" w:rsidR="00916323" w:rsidRDefault="00916323" w:rsidP="007F7194">
      <w:pPr>
        <w:ind w:firstLine="708"/>
      </w:pPr>
    </w:p>
    <w:p w14:paraId="6078F82E" w14:textId="77777777" w:rsidR="00916323" w:rsidRPr="0066197F" w:rsidRDefault="00916323" w:rsidP="007F7194">
      <w:pPr>
        <w:ind w:firstLine="708"/>
      </w:pPr>
    </w:p>
    <w:p w14:paraId="04AA6A4E" w14:textId="30CD7046" w:rsidR="00916323" w:rsidRDefault="00916323" w:rsidP="00916323">
      <w:pPr>
        <w:pStyle w:val="Descripcin"/>
        <w:keepNext/>
      </w:pPr>
      <w:bookmarkStart w:id="36" w:name="_Toc12749628"/>
      <w:r>
        <w:t xml:space="preserve">Tabla </w:t>
      </w:r>
      <w:r w:rsidR="00347529">
        <w:rPr>
          <w:noProof/>
        </w:rPr>
        <w:fldChar w:fldCharType="begin"/>
      </w:r>
      <w:r w:rsidR="00347529">
        <w:rPr>
          <w:noProof/>
        </w:rPr>
        <w:instrText xml:space="preserve"> SEQ Tabla \* ARABIC </w:instrText>
      </w:r>
      <w:r w:rsidR="00347529">
        <w:rPr>
          <w:noProof/>
        </w:rPr>
        <w:fldChar w:fldCharType="separate"/>
      </w:r>
      <w:r w:rsidR="00B77D9D">
        <w:rPr>
          <w:noProof/>
        </w:rPr>
        <w:t>9</w:t>
      </w:r>
      <w:r w:rsidR="00347529">
        <w:rPr>
          <w:noProof/>
        </w:rPr>
        <w:fldChar w:fldCharType="end"/>
      </w:r>
      <w:r>
        <w:t xml:space="preserve"> Tamaño de los dataset</w:t>
      </w:r>
      <w:bookmarkEnd w:id="36"/>
    </w:p>
    <w:tbl>
      <w:tblPr>
        <w:tblStyle w:val="Tablaconcuadrcula"/>
        <w:tblW w:w="0" w:type="auto"/>
        <w:tblLook w:val="04A0" w:firstRow="1" w:lastRow="0" w:firstColumn="1" w:lastColumn="0" w:noHBand="0" w:noVBand="1"/>
      </w:tblPr>
      <w:tblGrid>
        <w:gridCol w:w="3256"/>
        <w:gridCol w:w="5237"/>
      </w:tblGrid>
      <w:tr w:rsidR="00916323" w14:paraId="4FFEAA53" w14:textId="77777777" w:rsidTr="00224DEC">
        <w:tc>
          <w:tcPr>
            <w:tcW w:w="3256" w:type="dxa"/>
          </w:tcPr>
          <w:p w14:paraId="38D79B70" w14:textId="4CF98966" w:rsidR="00916323" w:rsidRDefault="00916323" w:rsidP="00C664F6">
            <w:r>
              <w:t>Dimensiones del dataset de entrenamiento</w:t>
            </w:r>
          </w:p>
        </w:tc>
        <w:tc>
          <w:tcPr>
            <w:tcW w:w="5237" w:type="dxa"/>
          </w:tcPr>
          <w:p w14:paraId="20CB0F76" w14:textId="77777777" w:rsidR="00916323" w:rsidRPr="00916323" w:rsidRDefault="00916323" w:rsidP="00916323">
            <w:pPr>
              <w:rPr>
                <w:sz w:val="18"/>
                <w:szCs w:val="18"/>
              </w:rPr>
            </w:pPr>
            <w:r w:rsidRPr="00916323">
              <w:rPr>
                <w:sz w:val="18"/>
                <w:szCs w:val="18"/>
              </w:rPr>
              <w:t xml:space="preserve">1804874 </w:t>
            </w:r>
          </w:p>
          <w:p w14:paraId="4272FA71" w14:textId="77777777" w:rsidR="00916323" w:rsidRPr="00916323" w:rsidRDefault="00916323" w:rsidP="00C664F6">
            <w:pPr>
              <w:rPr>
                <w:sz w:val="18"/>
                <w:szCs w:val="18"/>
              </w:rPr>
            </w:pPr>
          </w:p>
        </w:tc>
      </w:tr>
      <w:tr w:rsidR="00916323" w14:paraId="507CEBE6" w14:textId="77777777" w:rsidTr="00224DEC">
        <w:tc>
          <w:tcPr>
            <w:tcW w:w="3256" w:type="dxa"/>
          </w:tcPr>
          <w:p w14:paraId="77D913DB" w14:textId="084B3C73" w:rsidR="00916323" w:rsidRDefault="00916323" w:rsidP="00C664F6">
            <w:r>
              <w:t xml:space="preserve">Dimensión </w:t>
            </w:r>
            <w:proofErr w:type="spellStart"/>
            <w:r>
              <w:t>deldataset</w:t>
            </w:r>
            <w:proofErr w:type="spellEnd"/>
            <w:r>
              <w:t xml:space="preserve"> </w:t>
            </w:r>
            <w:proofErr w:type="gramStart"/>
            <w:r>
              <w:t>de test</w:t>
            </w:r>
            <w:proofErr w:type="gramEnd"/>
          </w:p>
        </w:tc>
        <w:tc>
          <w:tcPr>
            <w:tcW w:w="5237" w:type="dxa"/>
          </w:tcPr>
          <w:p w14:paraId="35D3EE33" w14:textId="77777777" w:rsidR="00916323" w:rsidRPr="00916323" w:rsidRDefault="00916323" w:rsidP="00916323">
            <w:pPr>
              <w:rPr>
                <w:sz w:val="18"/>
                <w:szCs w:val="18"/>
              </w:rPr>
            </w:pPr>
            <w:r w:rsidRPr="00916323">
              <w:rPr>
                <w:sz w:val="18"/>
                <w:szCs w:val="18"/>
              </w:rPr>
              <w:t>97320</w:t>
            </w:r>
          </w:p>
          <w:p w14:paraId="5DDBB35D" w14:textId="77777777" w:rsidR="00916323" w:rsidRPr="00916323" w:rsidRDefault="00916323" w:rsidP="00C664F6">
            <w:pPr>
              <w:rPr>
                <w:sz w:val="18"/>
                <w:szCs w:val="18"/>
              </w:rPr>
            </w:pPr>
          </w:p>
        </w:tc>
      </w:tr>
      <w:tr w:rsidR="00916323" w14:paraId="0FFC5889" w14:textId="77777777" w:rsidTr="00224DEC">
        <w:tc>
          <w:tcPr>
            <w:tcW w:w="3256" w:type="dxa"/>
          </w:tcPr>
          <w:p w14:paraId="6372ACB8" w14:textId="0B881B20" w:rsidR="00916323" w:rsidRDefault="00916323" w:rsidP="00C664F6">
            <w:r>
              <w:t>Columnas del archivo de entrenamiento:</w:t>
            </w:r>
          </w:p>
        </w:tc>
        <w:tc>
          <w:tcPr>
            <w:tcW w:w="5237" w:type="dxa"/>
          </w:tcPr>
          <w:p w14:paraId="47B1A650" w14:textId="77777777" w:rsidR="003F1962" w:rsidRPr="00D34468" w:rsidRDefault="003F1962" w:rsidP="00916323">
            <w:pPr>
              <w:rPr>
                <w:sz w:val="18"/>
                <w:szCs w:val="18"/>
              </w:rPr>
            </w:pPr>
          </w:p>
          <w:p w14:paraId="77B49515" w14:textId="75473463" w:rsidR="00916323" w:rsidRPr="00916323" w:rsidRDefault="00916323" w:rsidP="00916323">
            <w:pPr>
              <w:rPr>
                <w:sz w:val="18"/>
                <w:szCs w:val="18"/>
                <w:lang w:val="en-GB"/>
              </w:rPr>
            </w:pPr>
            <w:proofErr w:type="gramStart"/>
            <w:r w:rsidRPr="00916323">
              <w:rPr>
                <w:sz w:val="18"/>
                <w:szCs w:val="18"/>
                <w:lang w:val="en-GB"/>
              </w:rPr>
              <w:t>Index(</w:t>
            </w:r>
            <w:proofErr w:type="gramEnd"/>
            <w:r w:rsidRPr="00916323">
              <w:rPr>
                <w:sz w:val="18"/>
                <w:szCs w:val="18"/>
                <w:lang w:val="en-GB"/>
              </w:rPr>
              <w:t>['id', 'target', '</w:t>
            </w:r>
            <w:proofErr w:type="spellStart"/>
            <w:r w:rsidRPr="00916323">
              <w:rPr>
                <w:sz w:val="18"/>
                <w:szCs w:val="18"/>
                <w:lang w:val="en-GB"/>
              </w:rPr>
              <w:t>comment_text</w:t>
            </w:r>
            <w:proofErr w:type="spellEnd"/>
            <w:r w:rsidRPr="00916323">
              <w:rPr>
                <w:sz w:val="18"/>
                <w:szCs w:val="18"/>
                <w:lang w:val="en-GB"/>
              </w:rPr>
              <w:t>', '</w:t>
            </w:r>
            <w:proofErr w:type="spellStart"/>
            <w:r w:rsidRPr="00916323">
              <w:rPr>
                <w:sz w:val="18"/>
                <w:szCs w:val="18"/>
                <w:lang w:val="en-GB"/>
              </w:rPr>
              <w:t>severe_toxicity</w:t>
            </w:r>
            <w:proofErr w:type="spellEnd"/>
            <w:r w:rsidRPr="00916323">
              <w:rPr>
                <w:sz w:val="18"/>
                <w:szCs w:val="18"/>
                <w:lang w:val="en-GB"/>
              </w:rPr>
              <w:t>', 'obscene',</w:t>
            </w:r>
          </w:p>
          <w:p w14:paraId="65C82BDB"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identity_attack</w:t>
            </w:r>
            <w:proofErr w:type="spellEnd"/>
            <w:r w:rsidRPr="00916323">
              <w:rPr>
                <w:sz w:val="18"/>
                <w:szCs w:val="18"/>
                <w:lang w:val="en-GB"/>
              </w:rPr>
              <w:t>', 'insult', 'threat', '</w:t>
            </w:r>
            <w:proofErr w:type="spellStart"/>
            <w:r w:rsidRPr="00916323">
              <w:rPr>
                <w:sz w:val="18"/>
                <w:szCs w:val="18"/>
                <w:lang w:val="en-GB"/>
              </w:rPr>
              <w:t>asian</w:t>
            </w:r>
            <w:proofErr w:type="spellEnd"/>
            <w:r w:rsidRPr="00916323">
              <w:rPr>
                <w:sz w:val="18"/>
                <w:szCs w:val="18"/>
                <w:lang w:val="en-GB"/>
              </w:rPr>
              <w:t>', 'atheist', 'bisexual',</w:t>
            </w:r>
          </w:p>
          <w:p w14:paraId="4B4759AF" w14:textId="77777777" w:rsidR="00916323" w:rsidRPr="00916323" w:rsidRDefault="00916323" w:rsidP="00916323">
            <w:pPr>
              <w:rPr>
                <w:sz w:val="18"/>
                <w:szCs w:val="18"/>
                <w:lang w:val="en-GB"/>
              </w:rPr>
            </w:pPr>
            <w:r w:rsidRPr="00916323">
              <w:rPr>
                <w:sz w:val="18"/>
                <w:szCs w:val="18"/>
                <w:lang w:val="en-GB"/>
              </w:rPr>
              <w:t xml:space="preserve">       'black', '</w:t>
            </w:r>
            <w:proofErr w:type="spellStart"/>
            <w:r w:rsidRPr="00916323">
              <w:rPr>
                <w:sz w:val="18"/>
                <w:szCs w:val="18"/>
                <w:lang w:val="en-GB"/>
              </w:rPr>
              <w:t>buddhist</w:t>
            </w:r>
            <w:proofErr w:type="spellEnd"/>
            <w:r w:rsidRPr="00916323">
              <w:rPr>
                <w:sz w:val="18"/>
                <w:szCs w:val="18"/>
                <w:lang w:val="en-GB"/>
              </w:rPr>
              <w:t>', '</w:t>
            </w:r>
            <w:proofErr w:type="spellStart"/>
            <w:r w:rsidRPr="00916323">
              <w:rPr>
                <w:sz w:val="18"/>
                <w:szCs w:val="18"/>
                <w:lang w:val="en-GB"/>
              </w:rPr>
              <w:t>christian</w:t>
            </w:r>
            <w:proofErr w:type="spellEnd"/>
            <w:r w:rsidRPr="00916323">
              <w:rPr>
                <w:sz w:val="18"/>
                <w:szCs w:val="18"/>
                <w:lang w:val="en-GB"/>
              </w:rPr>
              <w:t>', 'female', 'heterosexual', '</w:t>
            </w:r>
            <w:proofErr w:type="spellStart"/>
            <w:r w:rsidRPr="00916323">
              <w:rPr>
                <w:sz w:val="18"/>
                <w:szCs w:val="18"/>
                <w:lang w:val="en-GB"/>
              </w:rPr>
              <w:t>hindu</w:t>
            </w:r>
            <w:proofErr w:type="spellEnd"/>
            <w:r w:rsidRPr="00916323">
              <w:rPr>
                <w:sz w:val="18"/>
                <w:szCs w:val="18"/>
                <w:lang w:val="en-GB"/>
              </w:rPr>
              <w:t>',</w:t>
            </w:r>
          </w:p>
          <w:p w14:paraId="0B486259"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homosexual_gay_or_lesbian</w:t>
            </w:r>
            <w:proofErr w:type="spellEnd"/>
            <w:r w:rsidRPr="00916323">
              <w:rPr>
                <w:sz w:val="18"/>
                <w:szCs w:val="18"/>
                <w:lang w:val="en-GB"/>
              </w:rPr>
              <w:t>', '</w:t>
            </w:r>
            <w:proofErr w:type="spellStart"/>
            <w:r w:rsidRPr="00916323">
              <w:rPr>
                <w:sz w:val="18"/>
                <w:szCs w:val="18"/>
                <w:lang w:val="en-GB"/>
              </w:rPr>
              <w:t>intellectual_or_learning_disability</w:t>
            </w:r>
            <w:proofErr w:type="spellEnd"/>
            <w:r w:rsidRPr="00916323">
              <w:rPr>
                <w:sz w:val="18"/>
                <w:szCs w:val="18"/>
                <w:lang w:val="en-GB"/>
              </w:rPr>
              <w:t>',</w:t>
            </w:r>
          </w:p>
          <w:p w14:paraId="72F1A6A7"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jewish</w:t>
            </w:r>
            <w:proofErr w:type="spellEnd"/>
            <w:r w:rsidRPr="00916323">
              <w:rPr>
                <w:sz w:val="18"/>
                <w:szCs w:val="18"/>
                <w:lang w:val="en-GB"/>
              </w:rPr>
              <w:t>', '</w:t>
            </w:r>
            <w:proofErr w:type="spellStart"/>
            <w:r w:rsidRPr="00916323">
              <w:rPr>
                <w:sz w:val="18"/>
                <w:szCs w:val="18"/>
                <w:lang w:val="en-GB"/>
              </w:rPr>
              <w:t>latino</w:t>
            </w:r>
            <w:proofErr w:type="spellEnd"/>
            <w:r w:rsidRPr="00916323">
              <w:rPr>
                <w:sz w:val="18"/>
                <w:szCs w:val="18"/>
                <w:lang w:val="en-GB"/>
              </w:rPr>
              <w:t>', 'male', '</w:t>
            </w:r>
            <w:proofErr w:type="spellStart"/>
            <w:r w:rsidRPr="00916323">
              <w:rPr>
                <w:sz w:val="18"/>
                <w:szCs w:val="18"/>
                <w:lang w:val="en-GB"/>
              </w:rPr>
              <w:t>muslim</w:t>
            </w:r>
            <w:proofErr w:type="spellEnd"/>
            <w:r w:rsidRPr="00916323">
              <w:rPr>
                <w:sz w:val="18"/>
                <w:szCs w:val="18"/>
                <w:lang w:val="en-GB"/>
              </w:rPr>
              <w:t>', '</w:t>
            </w:r>
            <w:proofErr w:type="spellStart"/>
            <w:r w:rsidRPr="00916323">
              <w:rPr>
                <w:sz w:val="18"/>
                <w:szCs w:val="18"/>
                <w:lang w:val="en-GB"/>
              </w:rPr>
              <w:t>other_disability</w:t>
            </w:r>
            <w:proofErr w:type="spellEnd"/>
            <w:r w:rsidRPr="00916323">
              <w:rPr>
                <w:sz w:val="18"/>
                <w:szCs w:val="18"/>
                <w:lang w:val="en-GB"/>
              </w:rPr>
              <w:t>',</w:t>
            </w:r>
          </w:p>
          <w:p w14:paraId="3B9348F5"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other_gender</w:t>
            </w:r>
            <w:proofErr w:type="spellEnd"/>
            <w:r w:rsidRPr="00916323">
              <w:rPr>
                <w:sz w:val="18"/>
                <w:szCs w:val="18"/>
                <w:lang w:val="en-GB"/>
              </w:rPr>
              <w:t>', '</w:t>
            </w:r>
            <w:proofErr w:type="spellStart"/>
            <w:r w:rsidRPr="00916323">
              <w:rPr>
                <w:sz w:val="18"/>
                <w:szCs w:val="18"/>
                <w:lang w:val="en-GB"/>
              </w:rPr>
              <w:t>other_race_or_ethnicity</w:t>
            </w:r>
            <w:proofErr w:type="spellEnd"/>
            <w:r w:rsidRPr="00916323">
              <w:rPr>
                <w:sz w:val="18"/>
                <w:szCs w:val="18"/>
                <w:lang w:val="en-GB"/>
              </w:rPr>
              <w:t>', '</w:t>
            </w:r>
            <w:proofErr w:type="spellStart"/>
            <w:r w:rsidRPr="00916323">
              <w:rPr>
                <w:sz w:val="18"/>
                <w:szCs w:val="18"/>
                <w:lang w:val="en-GB"/>
              </w:rPr>
              <w:t>other_religion</w:t>
            </w:r>
            <w:proofErr w:type="spellEnd"/>
            <w:r w:rsidRPr="00916323">
              <w:rPr>
                <w:sz w:val="18"/>
                <w:szCs w:val="18"/>
                <w:lang w:val="en-GB"/>
              </w:rPr>
              <w:t>',</w:t>
            </w:r>
          </w:p>
          <w:p w14:paraId="1C62B540"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other_sexual_orientation</w:t>
            </w:r>
            <w:proofErr w:type="spellEnd"/>
            <w:r w:rsidRPr="00916323">
              <w:rPr>
                <w:sz w:val="18"/>
                <w:szCs w:val="18"/>
                <w:lang w:val="en-GB"/>
              </w:rPr>
              <w:t>', '</w:t>
            </w:r>
            <w:proofErr w:type="spellStart"/>
            <w:r w:rsidRPr="00916323">
              <w:rPr>
                <w:sz w:val="18"/>
                <w:szCs w:val="18"/>
                <w:lang w:val="en-GB"/>
              </w:rPr>
              <w:t>physical_disability</w:t>
            </w:r>
            <w:proofErr w:type="spellEnd"/>
            <w:r w:rsidRPr="00916323">
              <w:rPr>
                <w:sz w:val="18"/>
                <w:szCs w:val="18"/>
                <w:lang w:val="en-GB"/>
              </w:rPr>
              <w:t>',</w:t>
            </w:r>
          </w:p>
          <w:p w14:paraId="11D00E5A"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psychiatric_or_mental_illness</w:t>
            </w:r>
            <w:proofErr w:type="spellEnd"/>
            <w:r w:rsidRPr="00916323">
              <w:rPr>
                <w:sz w:val="18"/>
                <w:szCs w:val="18"/>
                <w:lang w:val="en-GB"/>
              </w:rPr>
              <w:t>', 'transgender', 'white', '</w:t>
            </w:r>
            <w:proofErr w:type="spellStart"/>
            <w:r w:rsidRPr="00916323">
              <w:rPr>
                <w:sz w:val="18"/>
                <w:szCs w:val="18"/>
                <w:lang w:val="en-GB"/>
              </w:rPr>
              <w:t>created_date</w:t>
            </w:r>
            <w:proofErr w:type="spellEnd"/>
            <w:r w:rsidRPr="00916323">
              <w:rPr>
                <w:sz w:val="18"/>
                <w:szCs w:val="18"/>
                <w:lang w:val="en-GB"/>
              </w:rPr>
              <w:t>',</w:t>
            </w:r>
          </w:p>
          <w:p w14:paraId="75C34BB6"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publication_id</w:t>
            </w:r>
            <w:proofErr w:type="spellEnd"/>
            <w:r w:rsidRPr="00916323">
              <w:rPr>
                <w:sz w:val="18"/>
                <w:szCs w:val="18"/>
                <w:lang w:val="en-GB"/>
              </w:rPr>
              <w:t>', '</w:t>
            </w:r>
            <w:proofErr w:type="spellStart"/>
            <w:r w:rsidRPr="00916323">
              <w:rPr>
                <w:sz w:val="18"/>
                <w:szCs w:val="18"/>
                <w:lang w:val="en-GB"/>
              </w:rPr>
              <w:t>parent_id</w:t>
            </w:r>
            <w:proofErr w:type="spellEnd"/>
            <w:r w:rsidRPr="00916323">
              <w:rPr>
                <w:sz w:val="18"/>
                <w:szCs w:val="18"/>
                <w:lang w:val="en-GB"/>
              </w:rPr>
              <w:t>', '</w:t>
            </w:r>
            <w:proofErr w:type="spellStart"/>
            <w:r w:rsidRPr="00916323">
              <w:rPr>
                <w:sz w:val="18"/>
                <w:szCs w:val="18"/>
                <w:lang w:val="en-GB"/>
              </w:rPr>
              <w:t>article_id</w:t>
            </w:r>
            <w:proofErr w:type="spellEnd"/>
            <w:r w:rsidRPr="00916323">
              <w:rPr>
                <w:sz w:val="18"/>
                <w:szCs w:val="18"/>
                <w:lang w:val="en-GB"/>
              </w:rPr>
              <w:t>', 'rating', 'funny', 'wow',</w:t>
            </w:r>
          </w:p>
          <w:p w14:paraId="603C8E16" w14:textId="77777777" w:rsidR="00916323" w:rsidRPr="00916323" w:rsidRDefault="00916323" w:rsidP="00916323">
            <w:pPr>
              <w:rPr>
                <w:sz w:val="18"/>
                <w:szCs w:val="18"/>
                <w:lang w:val="en-GB"/>
              </w:rPr>
            </w:pPr>
            <w:r w:rsidRPr="00916323">
              <w:rPr>
                <w:sz w:val="18"/>
                <w:szCs w:val="18"/>
                <w:lang w:val="en-GB"/>
              </w:rPr>
              <w:t xml:space="preserve">       'sad', 'likes', 'disagree', '</w:t>
            </w:r>
            <w:proofErr w:type="spellStart"/>
            <w:r w:rsidRPr="00916323">
              <w:rPr>
                <w:sz w:val="18"/>
                <w:szCs w:val="18"/>
                <w:lang w:val="en-GB"/>
              </w:rPr>
              <w:t>sexual_explicit</w:t>
            </w:r>
            <w:proofErr w:type="spellEnd"/>
            <w:r w:rsidRPr="00916323">
              <w:rPr>
                <w:sz w:val="18"/>
                <w:szCs w:val="18"/>
                <w:lang w:val="en-GB"/>
              </w:rPr>
              <w:t>',</w:t>
            </w:r>
          </w:p>
          <w:p w14:paraId="0E23BD55" w14:textId="77777777" w:rsidR="00916323" w:rsidRPr="00916323" w:rsidRDefault="00916323" w:rsidP="00916323">
            <w:pPr>
              <w:rPr>
                <w:sz w:val="18"/>
                <w:szCs w:val="18"/>
                <w:lang w:val="en-GB"/>
              </w:rPr>
            </w:pPr>
            <w:r w:rsidRPr="00916323">
              <w:rPr>
                <w:sz w:val="18"/>
                <w:szCs w:val="18"/>
                <w:lang w:val="en-GB"/>
              </w:rPr>
              <w:t xml:space="preserve">       '</w:t>
            </w:r>
            <w:proofErr w:type="spellStart"/>
            <w:r w:rsidRPr="00916323">
              <w:rPr>
                <w:sz w:val="18"/>
                <w:szCs w:val="18"/>
                <w:lang w:val="en-GB"/>
              </w:rPr>
              <w:t>identity_annotator_count</w:t>
            </w:r>
            <w:proofErr w:type="spellEnd"/>
            <w:r w:rsidRPr="00916323">
              <w:rPr>
                <w:sz w:val="18"/>
                <w:szCs w:val="18"/>
                <w:lang w:val="en-GB"/>
              </w:rPr>
              <w:t>', '</w:t>
            </w:r>
            <w:proofErr w:type="spellStart"/>
            <w:r w:rsidRPr="00916323">
              <w:rPr>
                <w:sz w:val="18"/>
                <w:szCs w:val="18"/>
                <w:lang w:val="en-GB"/>
              </w:rPr>
              <w:t>toxicity_annotator_count</w:t>
            </w:r>
            <w:proofErr w:type="spellEnd"/>
            <w:r w:rsidRPr="00916323">
              <w:rPr>
                <w:sz w:val="18"/>
                <w:szCs w:val="18"/>
                <w:lang w:val="en-GB"/>
              </w:rPr>
              <w:t>'],</w:t>
            </w:r>
          </w:p>
          <w:p w14:paraId="0C232978" w14:textId="77777777" w:rsidR="00916323" w:rsidRPr="00916323" w:rsidRDefault="00916323" w:rsidP="00916323">
            <w:pPr>
              <w:rPr>
                <w:sz w:val="18"/>
                <w:szCs w:val="18"/>
              </w:rPr>
            </w:pPr>
            <w:r w:rsidRPr="00916323">
              <w:rPr>
                <w:sz w:val="18"/>
                <w:szCs w:val="18"/>
                <w:lang w:val="en-GB"/>
              </w:rPr>
              <w:t xml:space="preserve">      </w:t>
            </w:r>
            <w:proofErr w:type="spellStart"/>
            <w:r w:rsidRPr="00916323">
              <w:rPr>
                <w:sz w:val="18"/>
                <w:szCs w:val="18"/>
              </w:rPr>
              <w:t>dtype</w:t>
            </w:r>
            <w:proofErr w:type="spellEnd"/>
            <w:r w:rsidRPr="00916323">
              <w:rPr>
                <w:sz w:val="18"/>
                <w:szCs w:val="18"/>
              </w:rPr>
              <w:t>='</w:t>
            </w:r>
            <w:proofErr w:type="spellStart"/>
            <w:r w:rsidRPr="00916323">
              <w:rPr>
                <w:sz w:val="18"/>
                <w:szCs w:val="18"/>
              </w:rPr>
              <w:t>object</w:t>
            </w:r>
            <w:proofErr w:type="spellEnd"/>
            <w:r w:rsidRPr="00916323">
              <w:rPr>
                <w:sz w:val="18"/>
                <w:szCs w:val="18"/>
              </w:rPr>
              <w:t>')</w:t>
            </w:r>
          </w:p>
          <w:p w14:paraId="41590AB3" w14:textId="77777777" w:rsidR="00916323" w:rsidRPr="00916323" w:rsidRDefault="00916323" w:rsidP="00C664F6">
            <w:pPr>
              <w:rPr>
                <w:sz w:val="18"/>
                <w:szCs w:val="18"/>
              </w:rPr>
            </w:pPr>
          </w:p>
        </w:tc>
      </w:tr>
    </w:tbl>
    <w:p w14:paraId="1F708F8D" w14:textId="3C3FD6D6" w:rsidR="0066197F" w:rsidRDefault="0066197F" w:rsidP="00C664F6"/>
    <w:p w14:paraId="78219592" w14:textId="3B740D55" w:rsidR="0066197F" w:rsidRDefault="0066197F" w:rsidP="00C664F6"/>
    <w:p w14:paraId="527E8A31" w14:textId="5CC38282" w:rsidR="00814FB4" w:rsidRDefault="00916323" w:rsidP="00916323">
      <w:pPr>
        <w:ind w:firstLine="708"/>
      </w:pPr>
      <w:r w:rsidRPr="00916323">
        <w:t xml:space="preserve">La columna </w:t>
      </w:r>
      <w:proofErr w:type="gramStart"/>
      <w:r w:rsidRPr="00916323">
        <w:t>target</w:t>
      </w:r>
      <w:proofErr w:type="gramEnd"/>
      <w:r w:rsidRPr="00916323">
        <w:t xml:space="preserve"> es la que el modelo debe predecir. Este campo representa la fracción de </w:t>
      </w:r>
      <w:r w:rsidR="00E634B5" w:rsidRPr="00916323">
        <w:t>personas</w:t>
      </w:r>
      <w:r w:rsidRPr="00916323">
        <w:t xml:space="preserve"> que creyeron que ese comentario era tóxico</w:t>
      </w:r>
      <w:r w:rsidR="00E634B5">
        <w:t xml:space="preserve"> (&gt;=0.5). </w:t>
      </w:r>
      <w:r>
        <w:t xml:space="preserve"> </w:t>
      </w:r>
      <w:r w:rsidR="00E634B5">
        <w:t xml:space="preserve">Existen </w:t>
      </w:r>
      <w:r w:rsidR="00E634B5" w:rsidRPr="00E634B5">
        <w:t>1660540</w:t>
      </w:r>
      <w:r w:rsidR="00E634B5">
        <w:t xml:space="preserve"> etiquetados como no tóxicos y </w:t>
      </w:r>
      <w:r w:rsidR="00E634B5" w:rsidRPr="00E634B5">
        <w:t>97320</w:t>
      </w:r>
      <w:r w:rsidR="00E634B5">
        <w:t xml:space="preserve"> como tóxicos</w:t>
      </w:r>
      <w:r w:rsidR="00416D24">
        <w:t xml:space="preserve">, por lo que se concluye que la mayoría de </w:t>
      </w:r>
      <w:r w:rsidR="006D385B">
        <w:t>los</w:t>
      </w:r>
      <w:r w:rsidR="00416D24">
        <w:t xml:space="preserve"> campos no son tóxicos </w:t>
      </w:r>
      <w:r w:rsidR="00224DEC">
        <w:t xml:space="preserve">Sin embrago no va a ser analizado el dataset completo sino </w:t>
      </w:r>
      <w:r w:rsidR="00361373">
        <w:t>387</w:t>
      </w:r>
      <w:r w:rsidR="00224DEC">
        <w:t xml:space="preserve"> tomados como muestra para medir el desempeño de las herramientas del apartado anterior: </w:t>
      </w:r>
    </w:p>
    <w:p w14:paraId="0FA94463" w14:textId="0A5B6010" w:rsidR="00E634B5" w:rsidRDefault="00E634B5" w:rsidP="007539CC">
      <w:pPr>
        <w:ind w:firstLine="708"/>
      </w:pPr>
      <w:r>
        <w:t xml:space="preserve">. </w:t>
      </w:r>
    </w:p>
    <w:p w14:paraId="768F9284" w14:textId="5CFEED26" w:rsidR="007539CC" w:rsidRDefault="00361373" w:rsidP="007539CC">
      <w:pPr>
        <w:keepNext/>
        <w:ind w:firstLine="708"/>
      </w:pPr>
      <w:r>
        <w:rPr>
          <w:noProof/>
          <w:lang w:eastAsia="es-ES"/>
        </w:rPr>
        <w:drawing>
          <wp:inline distT="0" distB="0" distL="0" distR="0" wp14:anchorId="4339C167" wp14:editId="37A434C6">
            <wp:extent cx="3635566" cy="2571147"/>
            <wp:effectExtent l="0" t="0" r="0" b="635"/>
            <wp:docPr id="39" name="Imagen 39" descr="C:\Users\Esperanza\AppData\Local\Microsoft\Windows\INetCache\Content.MSO\68BEF3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peranza\AppData\Local\Microsoft\Windows\INetCache\Content.MSO\68BEF383.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7802" cy="2579800"/>
                    </a:xfrm>
                    <a:prstGeom prst="rect">
                      <a:avLst/>
                    </a:prstGeom>
                    <a:noFill/>
                    <a:ln>
                      <a:noFill/>
                    </a:ln>
                  </pic:spPr>
                </pic:pic>
              </a:graphicData>
            </a:graphic>
          </wp:inline>
        </w:drawing>
      </w:r>
    </w:p>
    <w:p w14:paraId="424A9EDB" w14:textId="109DD9CB" w:rsidR="00916323" w:rsidRDefault="007539CC" w:rsidP="007539CC">
      <w:pPr>
        <w:pStyle w:val="Descripcin"/>
      </w:pPr>
      <w:bookmarkStart w:id="37" w:name="_Toc12749984"/>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8</w:t>
      </w:r>
      <w:r w:rsidR="00C87BF6">
        <w:rPr>
          <w:noProof/>
        </w:rPr>
        <w:fldChar w:fldCharType="end"/>
      </w:r>
      <w:r>
        <w:t xml:space="preserve"> Cantidad de comentarios tóxicos</w:t>
      </w:r>
      <w:bookmarkEnd w:id="37"/>
    </w:p>
    <w:p w14:paraId="1C40A955" w14:textId="22BAAA37" w:rsidR="00916323" w:rsidRDefault="00916323" w:rsidP="00916323">
      <w:pPr>
        <w:ind w:firstLine="708"/>
      </w:pPr>
    </w:p>
    <w:p w14:paraId="01B0A6F8" w14:textId="129D12DE" w:rsidR="007539CC" w:rsidRDefault="00416D24" w:rsidP="00916323">
      <w:pPr>
        <w:ind w:firstLine="708"/>
      </w:pPr>
      <w:r w:rsidRPr="00416D24">
        <w:t>El 9</w:t>
      </w:r>
      <w:r w:rsidR="00361373">
        <w:t>9</w:t>
      </w:r>
      <w:r w:rsidRPr="00416D24">
        <w:t>.</w:t>
      </w:r>
      <w:r w:rsidR="00361373">
        <w:t>74</w:t>
      </w:r>
      <w:r w:rsidRPr="00416D24">
        <w:t>% del dataset es de comentarios únicos</w:t>
      </w:r>
      <w:r w:rsidR="00361373">
        <w:t xml:space="preserve">. </w:t>
      </w:r>
      <w:r w:rsidR="007539CC">
        <w:t xml:space="preserve">En cuanto a la longitud de los comentarios la mayoría contienen entre 5 y </w:t>
      </w:r>
      <w:r w:rsidR="00361373">
        <w:t>2</w:t>
      </w:r>
      <w:r w:rsidR="007539CC">
        <w:t xml:space="preserve">5 palabras a </w:t>
      </w:r>
      <w:r w:rsidR="007D30EA">
        <w:t>analizar,</w:t>
      </w:r>
      <w:r w:rsidR="007539CC">
        <w:t xml:space="preserve"> aunque puede haber hasta </w:t>
      </w:r>
      <w:r w:rsidR="00361373">
        <w:t>182</w:t>
      </w:r>
      <w:r w:rsidR="007539CC">
        <w:t xml:space="preserve">. </w:t>
      </w:r>
    </w:p>
    <w:p w14:paraId="647562BA" w14:textId="77777777" w:rsidR="007539CC" w:rsidRDefault="007539CC" w:rsidP="00916323">
      <w:pPr>
        <w:ind w:firstLine="708"/>
      </w:pPr>
    </w:p>
    <w:p w14:paraId="52BF42A9" w14:textId="6B439B22" w:rsidR="007539CC" w:rsidRDefault="00361373" w:rsidP="00377E64">
      <w:pPr>
        <w:keepNext/>
      </w:pPr>
      <w:r>
        <w:rPr>
          <w:noProof/>
          <w:lang w:eastAsia="es-ES"/>
        </w:rPr>
        <w:drawing>
          <wp:inline distT="0" distB="0" distL="0" distR="0" wp14:anchorId="7FB09AF3" wp14:editId="3DBF25E8">
            <wp:extent cx="4318612" cy="3044828"/>
            <wp:effectExtent l="0" t="0" r="0" b="0"/>
            <wp:docPr id="40" name="Imagen 40" descr="C:\Users\Esperanza\AppData\Local\Microsoft\Windows\INetCache\Content.MSO\CF533B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peranza\AppData\Local\Microsoft\Windows\INetCache\Content.MSO\CF533B8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7929" cy="3051397"/>
                    </a:xfrm>
                    <a:prstGeom prst="rect">
                      <a:avLst/>
                    </a:prstGeom>
                    <a:noFill/>
                    <a:ln>
                      <a:noFill/>
                    </a:ln>
                  </pic:spPr>
                </pic:pic>
              </a:graphicData>
            </a:graphic>
          </wp:inline>
        </w:drawing>
      </w:r>
    </w:p>
    <w:p w14:paraId="0E6D2909" w14:textId="3AAF51A3" w:rsidR="007539CC" w:rsidRDefault="007539CC" w:rsidP="007539CC">
      <w:pPr>
        <w:pStyle w:val="Descripcin"/>
      </w:pPr>
      <w:bookmarkStart w:id="38" w:name="_Toc12749985"/>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9</w:t>
      </w:r>
      <w:r w:rsidR="00C87BF6">
        <w:rPr>
          <w:noProof/>
        </w:rPr>
        <w:fldChar w:fldCharType="end"/>
      </w:r>
      <w:r>
        <w:t xml:space="preserve"> Número de palabras por comentario</w:t>
      </w:r>
      <w:bookmarkEnd w:id="38"/>
    </w:p>
    <w:p w14:paraId="268850B8" w14:textId="65716ACA" w:rsidR="00416D24" w:rsidRDefault="007539CC" w:rsidP="00916323">
      <w:pPr>
        <w:ind w:firstLine="708"/>
      </w:pPr>
      <w:r>
        <w:t xml:space="preserve"> </w:t>
      </w:r>
    </w:p>
    <w:p w14:paraId="4B1AA1E5" w14:textId="4357F477" w:rsidR="007539CC" w:rsidRDefault="007539CC" w:rsidP="00B56F21">
      <w:pPr>
        <w:ind w:firstLine="708"/>
      </w:pPr>
      <w:r>
        <w:t xml:space="preserve">Por </w:t>
      </w:r>
      <w:r w:rsidR="00D00588">
        <w:t>último,</w:t>
      </w:r>
      <w:r>
        <w:t xml:space="preserve"> se analiza una de las cosas más importantes a la hora de entrenar un dataset, si</w:t>
      </w:r>
      <w:r w:rsidR="00930225">
        <w:t xml:space="preserve"> el dataset no está balanceado (</w:t>
      </w:r>
      <w:r w:rsidR="00D00588">
        <w:t xml:space="preserve">cuando </w:t>
      </w:r>
      <w:r w:rsidR="00B71C35">
        <w:t>las clases no están representadas de la misma forma</w:t>
      </w:r>
      <w:r w:rsidR="00930225">
        <w:t>)</w:t>
      </w:r>
      <w:r w:rsidR="00B71C35">
        <w:t xml:space="preserve">. </w:t>
      </w:r>
    </w:p>
    <w:p w14:paraId="7DFFC82B" w14:textId="77777777" w:rsidR="00703DAB" w:rsidRDefault="00703DAB" w:rsidP="007539CC"/>
    <w:p w14:paraId="162ED631" w14:textId="5F9FCD20" w:rsidR="00B71C35" w:rsidRDefault="00377E64" w:rsidP="00B71C35">
      <w:pPr>
        <w:keepNext/>
      </w:pPr>
      <w:r>
        <w:rPr>
          <w:noProof/>
          <w:lang w:eastAsia="es-ES"/>
        </w:rPr>
        <w:drawing>
          <wp:inline distT="0" distB="0" distL="0" distR="0" wp14:anchorId="5807E7CD" wp14:editId="49AC3720">
            <wp:extent cx="5172075" cy="2558599"/>
            <wp:effectExtent l="0" t="0" r="0" b="0"/>
            <wp:docPr id="71" name="Imagen 71" descr="C:\Users\Esperanza\AppData\Local\Microsoft\Windows\INetCache\Content.MSO\68B84A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speranza\AppData\Local\Microsoft\Windows\INetCache\Content.MSO\68B84AD5.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2436" cy="2578565"/>
                    </a:xfrm>
                    <a:prstGeom prst="rect">
                      <a:avLst/>
                    </a:prstGeom>
                    <a:noFill/>
                    <a:ln>
                      <a:noFill/>
                    </a:ln>
                  </pic:spPr>
                </pic:pic>
              </a:graphicData>
            </a:graphic>
          </wp:inline>
        </w:drawing>
      </w:r>
      <w:r>
        <w:rPr>
          <w:noProof/>
        </w:rPr>
        <w:t xml:space="preserve"> </w:t>
      </w:r>
    </w:p>
    <w:p w14:paraId="4D819D8D" w14:textId="1AB14584" w:rsidR="00B71C35" w:rsidRDefault="00B71C35" w:rsidP="00B71C35">
      <w:pPr>
        <w:pStyle w:val="Descripcin"/>
      </w:pPr>
      <w:bookmarkStart w:id="39" w:name="_Toc12749986"/>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10</w:t>
      </w:r>
      <w:r w:rsidR="00C87BF6">
        <w:rPr>
          <w:noProof/>
        </w:rPr>
        <w:fldChar w:fldCharType="end"/>
      </w:r>
      <w:r>
        <w:t xml:space="preserve"> Distribución de los comentarios tóxicos</w:t>
      </w:r>
      <w:bookmarkEnd w:id="39"/>
    </w:p>
    <w:p w14:paraId="72546356" w14:textId="4EC700E9" w:rsidR="007539CC" w:rsidRDefault="007539CC" w:rsidP="00916323">
      <w:pPr>
        <w:ind w:firstLine="708"/>
      </w:pPr>
    </w:p>
    <w:p w14:paraId="7E11C3E0" w14:textId="05D63888" w:rsidR="00286C78" w:rsidRDefault="00B71C35" w:rsidP="00B71C35">
      <w:r>
        <w:t xml:space="preserve"> Efectivamente el dataset no está balanceado presenta categorías con una diferencia mayor de 4:1 en cuanto al volumen presente de comentarios etiquetados. En este caso, no se debe tomar el grado de acierto o exactitud como medida de evaluación del modelo</w:t>
      </w:r>
      <w:r w:rsidR="00286C78">
        <w:t>. Se debe tomar alguna de las siguientes</w:t>
      </w:r>
      <w:r w:rsidR="007C0F59">
        <w:fldChar w:fldCharType="begin" w:fldLock="1"/>
      </w:r>
      <w:r w:rsidR="003E07C2">
        <w:instrText>ADDIN CSL_CITATION {"citationItems":[{"id":"ITEM-1","itemData":{"DOI":"10.1007/978-0-387-09823-4_45","URL":"http://link.springer.com/10.1007/978-0-387-09823-4_45","accessed":{"date-parts":[["2019","5","29"]]},"author":[{"dropping-particle":"V.","family":"Chawla","given":"Nitesh","non-dropping-particle":"","parse-names":false,"suffix":""}],"container-title":"Data Mining and Knowledge Discovery Handbook","id":"ITEM-1","issued":{"date-parts":[["2009"]]},"page":"875-886","publisher":"Springer US","publisher-place":"Boston, MA","title":"Data Mining for Imbalanced Datasets: An Overview","type":"webpage"},"uris":["http://www.mendeley.com/documents/?uuid=35bd7f7c-7749-344c-8337-d182f8344803"]}],"mendeley":{"formattedCitation":"[8]","plainTextFormattedCitation":"[8]","previouslyFormattedCitation":"[8]"},"properties":{"noteIndex":0},"schema":"https://github.com/citation-style-language/schema/raw/master/csl-citation.json"}</w:instrText>
      </w:r>
      <w:r w:rsidR="007C0F59">
        <w:fldChar w:fldCharType="separate"/>
      </w:r>
      <w:r w:rsidR="00DE5AC7" w:rsidRPr="00DE5AC7">
        <w:rPr>
          <w:noProof/>
        </w:rPr>
        <w:t>[8]</w:t>
      </w:r>
      <w:r w:rsidR="007C0F59">
        <w:fldChar w:fldCharType="end"/>
      </w:r>
      <w:r w:rsidR="00286C78">
        <w:t xml:space="preserve">: </w:t>
      </w:r>
    </w:p>
    <w:p w14:paraId="4EC3F913" w14:textId="77777777" w:rsidR="00703DAB" w:rsidRDefault="00703DAB" w:rsidP="00B71C35"/>
    <w:p w14:paraId="708CBCC4" w14:textId="33C01CE5" w:rsidR="00286C78" w:rsidRDefault="00286C78" w:rsidP="00286C78">
      <w:pPr>
        <w:pStyle w:val="Prrafodelista"/>
        <w:numPr>
          <w:ilvl w:val="0"/>
          <w:numId w:val="5"/>
        </w:numPr>
      </w:pPr>
      <w:r w:rsidRPr="00703DAB">
        <w:rPr>
          <w:u w:val="single"/>
        </w:rPr>
        <w:lastRenderedPageBreak/>
        <w:t>Matriz de confusión</w:t>
      </w:r>
      <w:r>
        <w:t xml:space="preserve">: Que muestra la cantidad de positivos falsos positivos, negativos y falsos negativos de modelo en forma de tabla. </w:t>
      </w:r>
    </w:p>
    <w:p w14:paraId="18196821" w14:textId="77777777" w:rsidR="00735B20" w:rsidRDefault="00735B20" w:rsidP="00735B20">
      <w:pPr>
        <w:pStyle w:val="Prrafodelista"/>
        <w:keepNext/>
        <w:ind w:left="1428" w:firstLine="696"/>
      </w:pPr>
      <w:r>
        <w:rPr>
          <w:noProof/>
          <w:lang w:eastAsia="es-ES"/>
        </w:rPr>
        <w:drawing>
          <wp:inline distT="0" distB="0" distL="0" distR="0" wp14:anchorId="4209CA49" wp14:editId="7E8CC598">
            <wp:extent cx="1438275" cy="1247660"/>
            <wp:effectExtent l="0" t="0" r="0" b="0"/>
            <wp:docPr id="24" name="Imagen 24" descr="Resultado de imagen d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onfusion matri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5006" cy="1262174"/>
                    </a:xfrm>
                    <a:prstGeom prst="rect">
                      <a:avLst/>
                    </a:prstGeom>
                    <a:noFill/>
                    <a:ln>
                      <a:noFill/>
                    </a:ln>
                  </pic:spPr>
                </pic:pic>
              </a:graphicData>
            </a:graphic>
          </wp:inline>
        </w:drawing>
      </w:r>
    </w:p>
    <w:p w14:paraId="6C214066" w14:textId="723721BA" w:rsidR="00735B20" w:rsidRDefault="00735B20" w:rsidP="00735B20">
      <w:pPr>
        <w:pStyle w:val="Descripcin"/>
        <w:ind w:left="720" w:firstLine="708"/>
      </w:pPr>
      <w:bookmarkStart w:id="40" w:name="_Toc12749987"/>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11</w:t>
      </w:r>
      <w:r w:rsidR="00C87BF6">
        <w:rPr>
          <w:noProof/>
        </w:rPr>
        <w:fldChar w:fldCharType="end"/>
      </w:r>
      <w:r>
        <w:t xml:space="preserve"> Matriz de confusión</w:t>
      </w:r>
      <w:bookmarkEnd w:id="40"/>
    </w:p>
    <w:p w14:paraId="03EC2D9B" w14:textId="77777777" w:rsidR="00703DAB" w:rsidRDefault="00703DAB" w:rsidP="00703DAB">
      <w:pPr>
        <w:pStyle w:val="Prrafodelista"/>
      </w:pPr>
    </w:p>
    <w:p w14:paraId="6916387B" w14:textId="6D0A46CA" w:rsidR="00703DAB" w:rsidRDefault="00286C78" w:rsidP="00703DAB">
      <w:pPr>
        <w:pStyle w:val="Prrafodelista"/>
        <w:numPr>
          <w:ilvl w:val="0"/>
          <w:numId w:val="5"/>
        </w:numPr>
      </w:pPr>
      <w:r w:rsidRPr="00703DAB">
        <w:rPr>
          <w:u w:val="single"/>
        </w:rPr>
        <w:t>Precisión</w:t>
      </w:r>
      <w:r>
        <w:t>:</w:t>
      </w:r>
      <w:r w:rsidR="007C0F59">
        <w:t xml:space="preserve"> </w:t>
      </w:r>
      <w:r>
        <w:t>Cantidad de positivos reales entre todos los positivos detectados.</w:t>
      </w:r>
    </w:p>
    <w:p w14:paraId="562DAAF4" w14:textId="470A16B7" w:rsidR="00B71C35" w:rsidRPr="00703DAB" w:rsidRDefault="00703DAB" w:rsidP="00703DAB">
      <w:pPr>
        <w:pStyle w:val="Prrafodelista"/>
        <w:ind w:left="1428" w:firstLine="696"/>
      </w:pPr>
      <w:r>
        <w:t xml:space="preserve"> </w:t>
      </w:r>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w:p>
    <w:p w14:paraId="7FF33413" w14:textId="77777777" w:rsidR="00703DAB" w:rsidRDefault="00703DAB" w:rsidP="00703DAB">
      <w:pPr>
        <w:pStyle w:val="Prrafodelista"/>
      </w:pPr>
    </w:p>
    <w:p w14:paraId="61EBC385" w14:textId="77777777" w:rsidR="00703DAB" w:rsidRDefault="00286C78" w:rsidP="00286C78">
      <w:pPr>
        <w:pStyle w:val="Prrafodelista"/>
        <w:numPr>
          <w:ilvl w:val="0"/>
          <w:numId w:val="5"/>
        </w:numPr>
      </w:pPr>
      <w:r w:rsidRPr="00703DAB">
        <w:rPr>
          <w:u w:val="single"/>
        </w:rPr>
        <w:t>Recall</w:t>
      </w:r>
      <w:r w:rsidRPr="006F7CA3">
        <w:t>:</w:t>
      </w:r>
      <w:r w:rsidR="006F7CA3" w:rsidRPr="006F7CA3">
        <w:t xml:space="preserve">  La </w:t>
      </w:r>
      <w:r w:rsidR="006F7CA3">
        <w:t>cantidad de positivos detectados entre todos los positivos del dataset.</w:t>
      </w:r>
    </w:p>
    <w:p w14:paraId="69B77F5A" w14:textId="4F3723FF" w:rsidR="00286C78" w:rsidRDefault="006F7CA3" w:rsidP="00703DAB">
      <w:pPr>
        <w:ind w:left="1428" w:firstLine="696"/>
      </w:pPr>
      <w:r>
        <w:t xml:space="preserve"> </w:t>
      </w:r>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P</m:t>
            </m:r>
          </m:den>
        </m:f>
      </m:oMath>
    </w:p>
    <w:p w14:paraId="116CBC2A" w14:textId="77777777" w:rsidR="00703DAB" w:rsidRDefault="00703DAB" w:rsidP="00703DAB">
      <w:pPr>
        <w:ind w:left="1428" w:firstLine="696"/>
      </w:pPr>
    </w:p>
    <w:p w14:paraId="60D69A84" w14:textId="67CCF48A" w:rsidR="00703DAB" w:rsidRDefault="006F7CA3" w:rsidP="00286C78">
      <w:pPr>
        <w:pStyle w:val="Prrafodelista"/>
        <w:numPr>
          <w:ilvl w:val="0"/>
          <w:numId w:val="5"/>
        </w:numPr>
      </w:pPr>
      <w:r w:rsidRPr="00703DAB">
        <w:rPr>
          <w:u w:val="single"/>
        </w:rPr>
        <w:t>F1 score o F score</w:t>
      </w:r>
      <w:r w:rsidRPr="00703DAB">
        <w:t xml:space="preserve">: </w:t>
      </w:r>
      <w:r w:rsidR="00703DAB" w:rsidRPr="00703DAB">
        <w:t>Media e</w:t>
      </w:r>
      <w:r w:rsidR="00703DAB">
        <w:t>ntre las medidas precisión y recall, su</w:t>
      </w:r>
      <w:r w:rsidR="00727D26">
        <w:t xml:space="preserve"> valor perfecto es 1 y el pe</w:t>
      </w:r>
      <w:r w:rsidR="00703DAB">
        <w:t>o</w:t>
      </w:r>
      <w:r w:rsidR="00727D26">
        <w:t>r</w:t>
      </w:r>
      <w:r w:rsidR="00703DAB">
        <w:t xml:space="preserve"> el 0.</w:t>
      </w:r>
    </w:p>
    <w:p w14:paraId="4C796088" w14:textId="77777777" w:rsidR="00703DAB" w:rsidRDefault="00703DAB" w:rsidP="00703DAB">
      <w:pPr>
        <w:pStyle w:val="Prrafodelista"/>
      </w:pPr>
    </w:p>
    <w:p w14:paraId="0C29006F" w14:textId="3C2BA1F3" w:rsidR="00416D24" w:rsidRPr="00703DAB" w:rsidRDefault="00703DAB" w:rsidP="00703DAB">
      <w:pPr>
        <w:pStyle w:val="Prrafodelista"/>
        <w:ind w:left="1428" w:firstLine="696"/>
      </w:pPr>
      <w:r>
        <w:t xml:space="preserve">  </w:t>
      </w:r>
      <m:oMath>
        <m:r>
          <w:rPr>
            <w:rFonts w:ascii="Cambria Math" w:hAnsi="Cambria Math"/>
          </w:rPr>
          <m:t>F1=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recall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precisión</m:t>
                    </m:r>
                  </m:e>
                  <m:sup>
                    <m:r>
                      <w:rPr>
                        <w:rFonts w:ascii="Cambria Math" w:hAnsi="Cambria Math"/>
                      </w:rPr>
                      <m:t>-1</m:t>
                    </m:r>
                  </m:sup>
                </m:sSup>
              </m:num>
              <m:den>
                <m:r>
                  <w:rPr>
                    <w:rFonts w:ascii="Cambria Math" w:hAnsi="Cambria Math"/>
                  </w:rPr>
                  <m:t>2</m:t>
                </m:r>
              </m:den>
            </m:f>
          </m:e>
          <m:sup>
            <m:r>
              <w:rPr>
                <w:rFonts w:ascii="Cambria Math" w:hAnsi="Cambria Math"/>
              </w:rPr>
              <m:t>-1</m:t>
            </m:r>
          </m:sup>
        </m:sSup>
        <m:r>
          <w:rPr>
            <w:rFonts w:ascii="Cambria Math" w:hAnsi="Cambria Math"/>
          </w:rPr>
          <m:t>=2*</m:t>
        </m:r>
        <m:f>
          <m:fPr>
            <m:ctrlPr>
              <w:rPr>
                <w:rFonts w:ascii="Cambria Math" w:hAnsi="Cambria Math"/>
                <w:i/>
              </w:rPr>
            </m:ctrlPr>
          </m:fPr>
          <m:num>
            <m:r>
              <w:rPr>
                <w:rFonts w:ascii="Cambria Math" w:hAnsi="Cambria Math"/>
              </w:rPr>
              <m:t>precisión*recall</m:t>
            </m:r>
          </m:num>
          <m:den>
            <m:r>
              <w:rPr>
                <w:rFonts w:ascii="Cambria Math" w:hAnsi="Cambria Math"/>
              </w:rPr>
              <m:t>precisión+recall</m:t>
            </m:r>
          </m:den>
        </m:f>
      </m:oMath>
    </w:p>
    <w:p w14:paraId="6E20BF24" w14:textId="70F0B5B9" w:rsidR="00916323" w:rsidRDefault="00416D24" w:rsidP="00916323">
      <w:pPr>
        <w:ind w:firstLine="708"/>
      </w:pPr>
      <w:r w:rsidRPr="00703DAB">
        <w:t xml:space="preserve"> </w:t>
      </w:r>
    </w:p>
    <w:p w14:paraId="5D78813A" w14:textId="350982FF" w:rsidR="00703DAB" w:rsidRPr="00703DAB" w:rsidRDefault="00703DAB" w:rsidP="00703DAB">
      <w:pPr>
        <w:pStyle w:val="Prrafodelista"/>
        <w:numPr>
          <w:ilvl w:val="0"/>
          <w:numId w:val="5"/>
        </w:numPr>
        <w:rPr>
          <w:u w:val="single"/>
        </w:rPr>
      </w:pPr>
      <w:r w:rsidRPr="00703DAB">
        <w:rPr>
          <w:u w:val="single"/>
        </w:rPr>
        <w:t>Curva ROC:</w:t>
      </w:r>
      <w:r w:rsidRPr="00703DAB">
        <w:t xml:space="preserve">  </w:t>
      </w:r>
      <w:r w:rsidR="00637270">
        <w:t xml:space="preserve">Es la representación </w:t>
      </w:r>
      <w:proofErr w:type="gramStart"/>
      <w:r w:rsidR="00637270">
        <w:t>de</w:t>
      </w:r>
      <w:r w:rsidR="007C0F59">
        <w:t>l ratio</w:t>
      </w:r>
      <w:proofErr w:type="gramEnd"/>
      <w:r w:rsidR="007C0F59">
        <w:t xml:space="preserve"> de verdaderos positivos contra el ratio de falsos positivos o lo que es lo mismo la representación del recall contra (1-especificidad)</w:t>
      </w:r>
    </w:p>
    <w:p w14:paraId="7B957E6B" w14:textId="311FCF39" w:rsidR="00E76E6E" w:rsidRPr="00703DAB" w:rsidRDefault="00E76E6E" w:rsidP="00916323">
      <w:pPr>
        <w:ind w:firstLine="708"/>
      </w:pPr>
    </w:p>
    <w:p w14:paraId="2C5D9D64" w14:textId="22D2E4E2" w:rsidR="00E76E6E" w:rsidRDefault="00B4706A" w:rsidP="00916323">
      <w:pPr>
        <w:ind w:firstLine="708"/>
      </w:pPr>
      <w:r>
        <w:t xml:space="preserve">Por </w:t>
      </w:r>
      <w:r w:rsidR="00361373">
        <w:t xml:space="preserve">esta razón fue utilizada la matriz de confusión en las conclusiones del apartado dos. </w:t>
      </w:r>
    </w:p>
    <w:p w14:paraId="2301A84E" w14:textId="17C1E0B4" w:rsidR="00F86EFC" w:rsidRDefault="00F86EFC" w:rsidP="00F86EFC">
      <w:pPr>
        <w:keepNext/>
        <w:ind w:firstLine="708"/>
      </w:pPr>
    </w:p>
    <w:p w14:paraId="15ABB817" w14:textId="29EFD9FB" w:rsidR="000F0880" w:rsidRDefault="00080390" w:rsidP="00F86EFC">
      <w:pPr>
        <w:keepNext/>
        <w:ind w:firstLine="708"/>
      </w:pPr>
      <w:r>
        <w:rPr>
          <w:noProof/>
          <w:lang w:eastAsia="es-ES"/>
        </w:rPr>
        <w:drawing>
          <wp:inline distT="0" distB="0" distL="0" distR="0" wp14:anchorId="718A4367" wp14:editId="6048C2B9">
            <wp:extent cx="3778785" cy="2526670"/>
            <wp:effectExtent l="0" t="0" r="0" b="6985"/>
            <wp:docPr id="25" name="Imagen 25" descr="C:\Users\Esperanza\AppData\Local\Microsoft\Windows\INetCache\Content.MSO\62C1E5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peranza\AppData\Local\Microsoft\Windows\INetCache\Content.MSO\62C1E5DD.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4245" cy="2537007"/>
                    </a:xfrm>
                    <a:prstGeom prst="rect">
                      <a:avLst/>
                    </a:prstGeom>
                    <a:noFill/>
                    <a:ln>
                      <a:noFill/>
                    </a:ln>
                  </pic:spPr>
                </pic:pic>
              </a:graphicData>
            </a:graphic>
          </wp:inline>
        </w:drawing>
      </w:r>
    </w:p>
    <w:p w14:paraId="50F65EB8" w14:textId="3AAF43EA" w:rsidR="00F86EFC" w:rsidRPr="00703DAB" w:rsidRDefault="00F86EFC" w:rsidP="00F86EFC">
      <w:pPr>
        <w:pStyle w:val="Descripcin"/>
      </w:pPr>
      <w:bookmarkStart w:id="41" w:name="_Toc12749988"/>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12</w:t>
      </w:r>
      <w:r w:rsidR="00C87BF6">
        <w:rPr>
          <w:noProof/>
        </w:rPr>
        <w:fldChar w:fldCharType="end"/>
      </w:r>
      <w:r>
        <w:t xml:space="preserve"> Distribución temporal por grupo de identidades</w:t>
      </w:r>
      <w:bookmarkEnd w:id="41"/>
    </w:p>
    <w:p w14:paraId="2B1B2945" w14:textId="4C0B0126" w:rsidR="00E76E6E" w:rsidRPr="00703DAB" w:rsidRDefault="00E76E6E" w:rsidP="00916323">
      <w:pPr>
        <w:ind w:firstLine="708"/>
      </w:pPr>
    </w:p>
    <w:p w14:paraId="5D37FAC6" w14:textId="532C92A3" w:rsidR="00E76E6E" w:rsidRPr="00F86EFC" w:rsidRDefault="00F86EFC" w:rsidP="00916323">
      <w:pPr>
        <w:ind w:firstLine="708"/>
        <w:rPr>
          <w:u w:val="single"/>
        </w:rPr>
      </w:pPr>
      <w:r>
        <w:lastRenderedPageBreak/>
        <w:t xml:space="preserve">Con esto podemos analizar en </w:t>
      </w:r>
      <w:proofErr w:type="spellStart"/>
      <w:r>
        <w:t>que</w:t>
      </w:r>
      <w:proofErr w:type="spellEnd"/>
      <w:r>
        <w:t xml:space="preserve"> rango temporal fueron obtenidos estos datos y cuando un grupo fue atacado más que otro. Además, si fuera necesario podría ser el corte para balancear los datos y tomar un rango de tiempo en el que se tiene aproximadamente el mismo número de comentarios para cada uno de estos grupos. </w:t>
      </w:r>
    </w:p>
    <w:p w14:paraId="52325BD4" w14:textId="62631A3B" w:rsidR="00916323" w:rsidRDefault="00916323" w:rsidP="00916323">
      <w:pPr>
        <w:ind w:firstLine="708"/>
      </w:pPr>
    </w:p>
    <w:p w14:paraId="0EF24046" w14:textId="7E98740D" w:rsidR="00080390" w:rsidRDefault="00080390" w:rsidP="00916323">
      <w:pPr>
        <w:ind w:firstLine="708"/>
      </w:pPr>
    </w:p>
    <w:p w14:paraId="16E38E13" w14:textId="77777777" w:rsidR="00080390" w:rsidRDefault="00080390" w:rsidP="00080390">
      <w:r w:rsidRPr="00694501">
        <w:rPr>
          <w:noProof/>
          <w:lang w:eastAsia="es-ES"/>
        </w:rPr>
        <mc:AlternateContent>
          <mc:Choice Requires="wps">
            <w:drawing>
              <wp:anchor distT="45720" distB="45720" distL="114300" distR="114300" simplePos="0" relativeHeight="251683328" behindDoc="1" locked="0" layoutInCell="1" allowOverlap="1" wp14:anchorId="32CE3855" wp14:editId="2C53EF05">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07D378C" w14:textId="31A267DE" w:rsidR="00826878" w:rsidRDefault="00826878" w:rsidP="00080390">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5" w:history="1">
                              <w:proofErr w:type="spellStart"/>
                              <w:r>
                                <w:rPr>
                                  <w:rStyle w:val="Hipervnculo"/>
                                </w:rPr>
                                <w:t>EDA_Jigsaw.ipynb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E3855" id="_x0000_s1036" type="#_x0000_t202" style="position:absolute;left:0;text-align:left;margin-left:72.25pt;margin-top:1.95pt;width:281.25pt;height:22.6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" fillcolor="white [3201]" strokecolor="#5b9bd5 [3208]" strokeweight="1pt">
                <v:textbox>
                  <w:txbxContent>
                    <w:p w14:paraId="407D378C" w14:textId="31A267DE" w:rsidR="00826878" w:rsidRDefault="00826878" w:rsidP="00080390">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6" w:history="1">
                        <w:proofErr w:type="spellStart"/>
                        <w:r>
                          <w:rPr>
                            <w:rStyle w:val="Hipervnculo"/>
                          </w:rPr>
                          <w:t>EDA_Jigsaw.ipynb</w:t>
                        </w:r>
                        <w:proofErr w:type="spellEnd"/>
                      </w:hyperlink>
                      <w:r w:rsidRPr="009529A1">
                        <w:cr/>
                      </w:r>
                    </w:p>
                  </w:txbxContent>
                </v:textbox>
                <w10:wrap type="tight" anchorx="margin"/>
              </v:shape>
            </w:pict>
          </mc:Fallback>
        </mc:AlternateContent>
      </w:r>
    </w:p>
    <w:p w14:paraId="39A90086" w14:textId="2385DA71" w:rsidR="00080390" w:rsidRDefault="00080390" w:rsidP="00916323">
      <w:pPr>
        <w:ind w:firstLine="708"/>
      </w:pPr>
    </w:p>
    <w:p w14:paraId="6119D8A5" w14:textId="3799299A" w:rsidR="00080390" w:rsidRDefault="00080390" w:rsidP="00916323">
      <w:pPr>
        <w:ind w:firstLine="708"/>
      </w:pPr>
    </w:p>
    <w:p w14:paraId="09DDD5DC" w14:textId="1E621564" w:rsidR="00080390" w:rsidRDefault="00080390" w:rsidP="00916323">
      <w:pPr>
        <w:ind w:firstLine="708"/>
      </w:pPr>
    </w:p>
    <w:p w14:paraId="33DB6735" w14:textId="031339D8" w:rsidR="00080390" w:rsidRDefault="00080390" w:rsidP="00916323">
      <w:pPr>
        <w:ind w:firstLine="708"/>
      </w:pPr>
    </w:p>
    <w:p w14:paraId="139EC1ED" w14:textId="4C826C41" w:rsidR="00080390" w:rsidRDefault="00080390" w:rsidP="00916323">
      <w:pPr>
        <w:ind w:firstLine="708"/>
      </w:pPr>
    </w:p>
    <w:p w14:paraId="427FCB36" w14:textId="3BA3A90A" w:rsidR="00080390" w:rsidRDefault="00080390" w:rsidP="00916323">
      <w:pPr>
        <w:ind w:firstLine="708"/>
      </w:pPr>
    </w:p>
    <w:p w14:paraId="1098B6FB" w14:textId="4DB08690" w:rsidR="00080390" w:rsidRDefault="00080390" w:rsidP="00916323">
      <w:pPr>
        <w:ind w:firstLine="708"/>
      </w:pPr>
    </w:p>
    <w:p w14:paraId="082711D1" w14:textId="5DE327AF" w:rsidR="00080390" w:rsidRDefault="00080390" w:rsidP="00916323">
      <w:pPr>
        <w:ind w:firstLine="708"/>
      </w:pPr>
    </w:p>
    <w:p w14:paraId="6E765D95" w14:textId="4DF10461" w:rsidR="00080390" w:rsidRDefault="00080390" w:rsidP="00916323">
      <w:pPr>
        <w:ind w:firstLine="708"/>
      </w:pPr>
    </w:p>
    <w:p w14:paraId="3241E2C4" w14:textId="24A557C4" w:rsidR="00080390" w:rsidRDefault="00080390" w:rsidP="00916323">
      <w:pPr>
        <w:ind w:firstLine="708"/>
      </w:pPr>
    </w:p>
    <w:p w14:paraId="7624B684" w14:textId="797AEE9F" w:rsidR="00080390" w:rsidRDefault="00080390" w:rsidP="00916323">
      <w:pPr>
        <w:ind w:firstLine="708"/>
      </w:pPr>
    </w:p>
    <w:p w14:paraId="7C212F96" w14:textId="202B8801" w:rsidR="00080390" w:rsidRDefault="00080390" w:rsidP="00916323">
      <w:pPr>
        <w:ind w:firstLine="708"/>
      </w:pPr>
    </w:p>
    <w:p w14:paraId="410D413D" w14:textId="348CA7D0" w:rsidR="00080390" w:rsidRDefault="00080390" w:rsidP="00916323">
      <w:pPr>
        <w:ind w:firstLine="708"/>
      </w:pPr>
    </w:p>
    <w:p w14:paraId="130EAA8F" w14:textId="34B1FB2E" w:rsidR="00080390" w:rsidRDefault="00080390" w:rsidP="00916323">
      <w:pPr>
        <w:ind w:firstLine="708"/>
      </w:pPr>
    </w:p>
    <w:p w14:paraId="2AFDD546" w14:textId="66EBB5CB" w:rsidR="00080390" w:rsidRDefault="00080390" w:rsidP="00916323">
      <w:pPr>
        <w:ind w:firstLine="708"/>
      </w:pPr>
    </w:p>
    <w:p w14:paraId="7BAA2501" w14:textId="495A85A8" w:rsidR="00080390" w:rsidRDefault="00080390" w:rsidP="00916323">
      <w:pPr>
        <w:ind w:firstLine="708"/>
      </w:pPr>
    </w:p>
    <w:p w14:paraId="30C66642" w14:textId="464DBEDA" w:rsidR="00080390" w:rsidRDefault="00080390" w:rsidP="00916323">
      <w:pPr>
        <w:ind w:firstLine="708"/>
      </w:pPr>
    </w:p>
    <w:p w14:paraId="2F9F98F9" w14:textId="18BC51E4" w:rsidR="00080390" w:rsidRDefault="00080390" w:rsidP="00916323">
      <w:pPr>
        <w:ind w:firstLine="708"/>
      </w:pPr>
    </w:p>
    <w:p w14:paraId="0B9E4B9B" w14:textId="52C7407D" w:rsidR="00080390" w:rsidRDefault="00080390" w:rsidP="00916323">
      <w:pPr>
        <w:ind w:firstLine="708"/>
      </w:pPr>
    </w:p>
    <w:p w14:paraId="4101EAAE" w14:textId="0194E4F0" w:rsidR="00080390" w:rsidRDefault="00080390" w:rsidP="00916323">
      <w:pPr>
        <w:ind w:firstLine="708"/>
      </w:pPr>
    </w:p>
    <w:p w14:paraId="481F88DA" w14:textId="7CD1FFD7" w:rsidR="00080390" w:rsidRDefault="00080390" w:rsidP="00916323">
      <w:pPr>
        <w:ind w:firstLine="708"/>
      </w:pPr>
    </w:p>
    <w:p w14:paraId="1F50CEF2" w14:textId="7A1FECDB" w:rsidR="00080390" w:rsidRDefault="00080390" w:rsidP="00916323">
      <w:pPr>
        <w:ind w:firstLine="708"/>
      </w:pPr>
    </w:p>
    <w:p w14:paraId="35CE90AF" w14:textId="50915E9E" w:rsidR="00080390" w:rsidRDefault="00080390" w:rsidP="00916323">
      <w:pPr>
        <w:ind w:firstLine="708"/>
      </w:pPr>
    </w:p>
    <w:p w14:paraId="73E7B374" w14:textId="1ADC641A" w:rsidR="00080390" w:rsidRDefault="00080390" w:rsidP="00916323">
      <w:pPr>
        <w:ind w:firstLine="708"/>
      </w:pPr>
    </w:p>
    <w:p w14:paraId="13F8EFC5" w14:textId="5013267E" w:rsidR="00080390" w:rsidRDefault="00080390" w:rsidP="00916323">
      <w:pPr>
        <w:ind w:firstLine="708"/>
      </w:pPr>
    </w:p>
    <w:p w14:paraId="09B88605" w14:textId="06FA23EB" w:rsidR="00080390" w:rsidRDefault="00080390" w:rsidP="00916323">
      <w:pPr>
        <w:ind w:firstLine="708"/>
      </w:pPr>
    </w:p>
    <w:p w14:paraId="4540A764" w14:textId="5C6289EF" w:rsidR="00080390" w:rsidRDefault="00080390" w:rsidP="00916323">
      <w:pPr>
        <w:ind w:firstLine="708"/>
      </w:pPr>
    </w:p>
    <w:p w14:paraId="4B527129" w14:textId="34CC1BD8" w:rsidR="00080390" w:rsidRDefault="00080390" w:rsidP="00916323">
      <w:pPr>
        <w:ind w:firstLine="708"/>
      </w:pPr>
    </w:p>
    <w:p w14:paraId="1555012B" w14:textId="791A7DF9" w:rsidR="00080390" w:rsidRDefault="00080390" w:rsidP="00916323">
      <w:pPr>
        <w:ind w:firstLine="708"/>
      </w:pPr>
    </w:p>
    <w:p w14:paraId="085FB1DF" w14:textId="5A376797" w:rsidR="00080390" w:rsidRDefault="00080390" w:rsidP="00916323">
      <w:pPr>
        <w:ind w:firstLine="708"/>
      </w:pPr>
    </w:p>
    <w:p w14:paraId="1A8DF2CF" w14:textId="52A8B8B4" w:rsidR="00080390" w:rsidRDefault="00080390" w:rsidP="00916323">
      <w:pPr>
        <w:ind w:firstLine="708"/>
      </w:pPr>
    </w:p>
    <w:p w14:paraId="2DC2B280" w14:textId="21469B90" w:rsidR="00080390" w:rsidRDefault="00080390" w:rsidP="00916323">
      <w:pPr>
        <w:ind w:firstLine="708"/>
      </w:pPr>
    </w:p>
    <w:p w14:paraId="2CCAAC98" w14:textId="764C0F6B" w:rsidR="00080390" w:rsidRDefault="00080390" w:rsidP="00916323">
      <w:pPr>
        <w:ind w:firstLine="708"/>
      </w:pPr>
    </w:p>
    <w:p w14:paraId="5EF871A8" w14:textId="7C2D288C" w:rsidR="00080390" w:rsidRDefault="00080390" w:rsidP="00916323">
      <w:pPr>
        <w:ind w:firstLine="708"/>
      </w:pPr>
    </w:p>
    <w:p w14:paraId="6B797FFD" w14:textId="3B2510E1" w:rsidR="00080390" w:rsidRDefault="00080390" w:rsidP="00916323">
      <w:pPr>
        <w:ind w:firstLine="708"/>
      </w:pPr>
    </w:p>
    <w:p w14:paraId="18056A33" w14:textId="22C7D908" w:rsidR="00080390" w:rsidRDefault="00080390" w:rsidP="00916323">
      <w:pPr>
        <w:ind w:firstLine="708"/>
      </w:pPr>
    </w:p>
    <w:p w14:paraId="67DDCBB7" w14:textId="77777777" w:rsidR="00080390" w:rsidRDefault="00080390" w:rsidP="00916323">
      <w:pPr>
        <w:ind w:firstLine="708"/>
      </w:pPr>
    </w:p>
    <w:p w14:paraId="5DAE0EBC" w14:textId="419F8B0E" w:rsidR="00080390" w:rsidRDefault="00080390" w:rsidP="00916323">
      <w:pPr>
        <w:ind w:firstLine="708"/>
      </w:pPr>
    </w:p>
    <w:p w14:paraId="20A67D8B" w14:textId="2E2AEEBA" w:rsidR="00080390" w:rsidRDefault="00080390" w:rsidP="00916323">
      <w:pPr>
        <w:ind w:firstLine="708"/>
      </w:pPr>
    </w:p>
    <w:p w14:paraId="40151602" w14:textId="77777777" w:rsidR="00080390" w:rsidRDefault="00080390" w:rsidP="00916323">
      <w:pPr>
        <w:ind w:firstLine="708"/>
      </w:pPr>
    </w:p>
    <w:p w14:paraId="11604AEE" w14:textId="362752AB" w:rsidR="00080390" w:rsidRDefault="00080390" w:rsidP="00916323">
      <w:pPr>
        <w:ind w:firstLine="708"/>
      </w:pPr>
    </w:p>
    <w:p w14:paraId="703DC1B9" w14:textId="37111E06" w:rsidR="00080390" w:rsidRDefault="00080390" w:rsidP="00080390">
      <w:pPr>
        <w:pStyle w:val="Ttulo2"/>
        <w:rPr>
          <w:lang w:val="en-GB"/>
        </w:rPr>
      </w:pPr>
      <w:bookmarkStart w:id="42" w:name="_Toc12749962"/>
      <w:r w:rsidRPr="00080390">
        <w:rPr>
          <w:lang w:val="en-GB"/>
        </w:rPr>
        <w:lastRenderedPageBreak/>
        <w:t xml:space="preserve">4.2 </w:t>
      </w:r>
      <w:proofErr w:type="spellStart"/>
      <w:r w:rsidRPr="00080390">
        <w:rPr>
          <w:lang w:val="en-GB"/>
        </w:rPr>
        <w:t>Datos</w:t>
      </w:r>
      <w:proofErr w:type="spellEnd"/>
      <w:r w:rsidRPr="00080390">
        <w:rPr>
          <w:lang w:val="en-GB"/>
        </w:rPr>
        <w:t xml:space="preserve"> del Jigsaw Unintended Bias in Toxicity Classification Challenge</w:t>
      </w:r>
      <w:bookmarkEnd w:id="42"/>
      <w:r w:rsidRPr="00080390">
        <w:rPr>
          <w:lang w:val="en-GB"/>
        </w:rPr>
        <w:t xml:space="preserve"> </w:t>
      </w:r>
    </w:p>
    <w:p w14:paraId="26B99157" w14:textId="77777777" w:rsidR="00080390" w:rsidRPr="00080390" w:rsidRDefault="00080390" w:rsidP="00080390">
      <w:pPr>
        <w:rPr>
          <w:lang w:val="en-GB"/>
        </w:rPr>
      </w:pPr>
    </w:p>
    <w:p w14:paraId="42674F4C" w14:textId="308729BD" w:rsidR="00AB2226" w:rsidRPr="00A462E1" w:rsidRDefault="00080390" w:rsidP="00A462E1">
      <w:pPr>
        <w:pStyle w:val="Ttulo3"/>
      </w:pPr>
      <w:r w:rsidRPr="00826878">
        <w:rPr>
          <w:lang w:val="en-GB"/>
        </w:rPr>
        <w:t xml:space="preserve"> </w:t>
      </w:r>
      <w:bookmarkStart w:id="43" w:name="_Toc12749963"/>
      <w:r w:rsidR="00A462E1" w:rsidRPr="00A462E1">
        <w:rPr>
          <w:color w:val="00B0F0"/>
        </w:rPr>
        <w:t xml:space="preserve">4.2.1 </w:t>
      </w:r>
      <w:r w:rsidRPr="00A462E1">
        <w:t>Origen de los datos</w:t>
      </w:r>
      <w:bookmarkEnd w:id="43"/>
      <w:r w:rsidRPr="00A462E1">
        <w:t xml:space="preserve"> </w:t>
      </w:r>
    </w:p>
    <w:p w14:paraId="517D4BFF" w14:textId="77777777" w:rsidR="00080390" w:rsidRPr="00080390" w:rsidRDefault="00080390" w:rsidP="00080390"/>
    <w:p w14:paraId="3AA9D8FC" w14:textId="03F830CE" w:rsidR="002B5A2A" w:rsidRDefault="00080390" w:rsidP="00401159">
      <w:pPr>
        <w:ind w:firstLine="708"/>
      </w:pPr>
      <w:r>
        <w:t>Como se ha mencionado anteriormente, d</w:t>
      </w:r>
      <w:r w:rsidR="00965AAC">
        <w:t xml:space="preserve">ebido a que no se ha encontrado un dataset en </w:t>
      </w:r>
      <w:r>
        <w:t>castellano</w:t>
      </w:r>
      <w:r w:rsidR="00965AAC">
        <w:t xml:space="preserve"> con lenguaje tóxico ha sido necesaria la realización de uno propio</w:t>
      </w:r>
      <w:r>
        <w:t>. Así como</w:t>
      </w:r>
      <w:r w:rsidR="00965AAC">
        <w:t xml:space="preserve"> </w:t>
      </w:r>
      <w:r>
        <w:t xml:space="preserve">la etiqueta manual de cada uno de los 732 comentarios indicando si pertenecía o no a un comentario ofensivo. </w:t>
      </w:r>
    </w:p>
    <w:p w14:paraId="63750ADA" w14:textId="77777777" w:rsidR="00080390" w:rsidRDefault="00080390" w:rsidP="00401159">
      <w:pPr>
        <w:ind w:firstLine="708"/>
      </w:pPr>
    </w:p>
    <w:p w14:paraId="6C0DDB3B" w14:textId="3405E317" w:rsidR="002B5A2A" w:rsidRDefault="00965AAC" w:rsidP="00401159">
      <w:pPr>
        <w:ind w:firstLine="708"/>
      </w:pPr>
      <w:r>
        <w:t>El desarrollo para la obtención se ha realizado con Python con llamadas a la API de Twitter</w:t>
      </w:r>
      <w:r w:rsidR="002B5A2A">
        <w:t>, p</w:t>
      </w:r>
      <w:r>
        <w:t xml:space="preserve">ara poder obtener las credenciales de autenticación que posibilitan su uso se ha de justificar y rellenar numerosos campos en los que el usuario indica cual es el propósito de esa extracción de datos. </w:t>
      </w:r>
    </w:p>
    <w:p w14:paraId="51307E47" w14:textId="77777777" w:rsidR="00080390" w:rsidRDefault="00965AAC" w:rsidP="00401159">
      <w:pPr>
        <w:ind w:firstLine="708"/>
      </w:pPr>
      <w:r>
        <w:t>El código se puede obtener en el repositorio.</w:t>
      </w:r>
    </w:p>
    <w:p w14:paraId="5FB93D64" w14:textId="755BCCBA" w:rsidR="00AB2226" w:rsidRDefault="00965AAC" w:rsidP="00401159">
      <w:pPr>
        <w:ind w:firstLine="708"/>
      </w:pPr>
      <w:r>
        <w:t xml:space="preserve">  </w:t>
      </w:r>
    </w:p>
    <w:p w14:paraId="5094DF5F" w14:textId="77777777" w:rsidR="000743E5" w:rsidRDefault="000743E5" w:rsidP="000743E5">
      <w:pPr>
        <w:ind w:firstLine="708"/>
      </w:pPr>
    </w:p>
    <w:p w14:paraId="7A4A136E" w14:textId="77777777" w:rsidR="000743E5" w:rsidRDefault="000743E5" w:rsidP="000743E5">
      <w:r w:rsidRPr="00694501">
        <w:rPr>
          <w:noProof/>
          <w:lang w:eastAsia="es-ES"/>
        </w:rPr>
        <mc:AlternateContent>
          <mc:Choice Requires="wps">
            <w:drawing>
              <wp:anchor distT="45720" distB="45720" distL="114300" distR="114300" simplePos="0" relativeHeight="251687424" behindDoc="1" locked="0" layoutInCell="1" allowOverlap="1" wp14:anchorId="33253940" wp14:editId="36122A36">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8681121" w14:textId="458DB620" w:rsidR="00826878" w:rsidRDefault="00826878"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7" w:history="1">
                              <w:proofErr w:type="spellStart"/>
                              <w:r>
                                <w:rPr>
                                  <w:rStyle w:val="Hipervnculo"/>
                                </w:rPr>
                                <w:t>Twitter_creacion_del_dataset.ipynb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53940" id="_x0000_s1037" type="#_x0000_t202" style="position:absolute;left:0;text-align:left;margin-left:72.25pt;margin-top:1.95pt;width:281.25pt;height:22.65pt;z-index:-25162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" fillcolor="white [3201]" strokecolor="#5b9bd5 [3208]" strokeweight="1pt">
                <v:textbox>
                  <w:txbxContent>
                    <w:p w14:paraId="28681121" w14:textId="458DB620" w:rsidR="00826878" w:rsidRDefault="00826878"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8" w:history="1">
                        <w:proofErr w:type="spellStart"/>
                        <w:r>
                          <w:rPr>
                            <w:rStyle w:val="Hipervnculo"/>
                          </w:rPr>
                          <w:t>Twitter_creacion_del_dataset.ipynb</w:t>
                        </w:r>
                        <w:proofErr w:type="spellEnd"/>
                      </w:hyperlink>
                      <w:r w:rsidRPr="009529A1">
                        <w:cr/>
                      </w:r>
                    </w:p>
                  </w:txbxContent>
                </v:textbox>
                <w10:wrap type="tight" anchorx="margin"/>
              </v:shape>
            </w:pict>
          </mc:Fallback>
        </mc:AlternateContent>
      </w:r>
    </w:p>
    <w:p w14:paraId="06D84D96" w14:textId="77777777" w:rsidR="000743E5" w:rsidRDefault="000743E5" w:rsidP="000743E5">
      <w:pPr>
        <w:ind w:firstLine="708"/>
      </w:pPr>
    </w:p>
    <w:p w14:paraId="5DC9F926" w14:textId="77777777" w:rsidR="000743E5" w:rsidRDefault="000743E5" w:rsidP="00401159">
      <w:pPr>
        <w:ind w:firstLine="708"/>
      </w:pPr>
    </w:p>
    <w:p w14:paraId="3433C887" w14:textId="77777777" w:rsidR="00401159" w:rsidRDefault="00401159" w:rsidP="00401159">
      <w:pPr>
        <w:ind w:firstLine="708"/>
      </w:pPr>
    </w:p>
    <w:p w14:paraId="637E7BB7" w14:textId="4E9A796C" w:rsidR="00991C4B" w:rsidRPr="000743E5" w:rsidRDefault="00A462E1" w:rsidP="000743E5">
      <w:pPr>
        <w:pStyle w:val="Ttulo3"/>
      </w:pPr>
      <w:bookmarkStart w:id="44" w:name="_Toc12749964"/>
      <w:r w:rsidRPr="00A462E1">
        <w:rPr>
          <w:color w:val="00B0F0"/>
        </w:rPr>
        <w:t xml:space="preserve">4.2.2 </w:t>
      </w:r>
      <w:r w:rsidR="00E17B6B">
        <w:t>Metodología</w:t>
      </w:r>
      <w:r w:rsidR="00F27B4F" w:rsidRPr="000743E5">
        <w:t xml:space="preserve"> </w:t>
      </w:r>
      <w:bookmarkEnd w:id="44"/>
    </w:p>
    <w:p w14:paraId="7B55CC35" w14:textId="5A3AA18D" w:rsidR="0034679A" w:rsidRPr="00703DAB" w:rsidRDefault="0034679A" w:rsidP="00991C4B"/>
    <w:p w14:paraId="3E51C025" w14:textId="0A5773B6" w:rsidR="007B2AC3" w:rsidRDefault="007B2AC3" w:rsidP="00120199">
      <w:pPr>
        <w:ind w:firstLine="708"/>
      </w:pPr>
      <w:r w:rsidRPr="00703DAB">
        <w:t xml:space="preserve">Como se muestra en el estudio realizado por </w:t>
      </w:r>
      <w:proofErr w:type="spellStart"/>
      <w:r w:rsidRPr="00703DAB">
        <w:t>CrowdFlower</w:t>
      </w:r>
      <w:proofErr w:type="spellEnd"/>
      <w:r w:rsidRPr="00703DAB">
        <w:t xml:space="preserve">, el 80% del tiempo de un </w:t>
      </w:r>
      <w:r w:rsidR="00CE1CA9" w:rsidRPr="00703DAB">
        <w:t>científico de datos</w:t>
      </w:r>
      <w:r w:rsidR="004B5D2C" w:rsidRPr="00703DAB">
        <w:t>,</w:t>
      </w:r>
      <w:r w:rsidRPr="00703DAB">
        <w:t xml:space="preserve"> se emplea en la limpieza, procesamiento y análisis de los datos</w:t>
      </w:r>
      <w:r w:rsidR="004B5D2C" w:rsidRPr="00703DAB">
        <w:t xml:space="preserve">, </w:t>
      </w:r>
      <w:r w:rsidRPr="00703DAB">
        <w:t>un 20% en el</w:t>
      </w:r>
      <w:r>
        <w:t xml:space="preserve"> estudio del modelo que se </w:t>
      </w:r>
      <w:r w:rsidR="004B5D2C">
        <w:t xml:space="preserve">empleará en la realización del algoritmo. </w:t>
      </w:r>
    </w:p>
    <w:p w14:paraId="631859EC" w14:textId="77777777" w:rsidR="004B5D2C" w:rsidRDefault="004B5D2C" w:rsidP="00120199">
      <w:pPr>
        <w:ind w:firstLine="708"/>
      </w:pPr>
    </w:p>
    <w:p w14:paraId="762DE3D6" w14:textId="15CAD807" w:rsidR="00120199" w:rsidRDefault="00120199" w:rsidP="00120199">
      <w:pPr>
        <w:ind w:firstLine="708"/>
      </w:pPr>
      <w:r>
        <w:t xml:space="preserve">Las buenas </w:t>
      </w:r>
      <w:r w:rsidR="00735ED8">
        <w:t xml:space="preserve">prácticas dividen este paso en otros </w:t>
      </w:r>
      <w:proofErr w:type="spellStart"/>
      <w:r>
        <w:t>uatro</w:t>
      </w:r>
      <w:proofErr w:type="spellEnd"/>
      <w:r>
        <w:t xml:space="preserve"> pasos que nos ayudan a entender la importancia y naturaleza de cada uno de los campos de nuestros datos: </w:t>
      </w:r>
    </w:p>
    <w:p w14:paraId="551E81DD" w14:textId="168155DB" w:rsidR="00120199" w:rsidRDefault="00BB53AC" w:rsidP="00120199">
      <w:pPr>
        <w:pStyle w:val="Prrafodelista"/>
        <w:numPr>
          <w:ilvl w:val="0"/>
          <w:numId w:val="9"/>
        </w:numPr>
      </w:pPr>
      <w:r>
        <w:t xml:space="preserve">Limpieza de los datos: Eliminación de caracteres sin información como son los signos de puntuación, la estandarización de los datos en un mismo formato como es la eliminación de mayúsculas </w:t>
      </w:r>
      <w:r w:rsidR="00895B85">
        <w:t xml:space="preserve">(teniendo especial cuidado con las palabras como US, </w:t>
      </w:r>
      <w:proofErr w:type="spellStart"/>
      <w:r w:rsidR="00895B85">
        <w:t>us</w:t>
      </w:r>
      <w:proofErr w:type="spellEnd"/>
      <w:r w:rsidR="00895B85">
        <w:t xml:space="preserve"> que cambian el significado al cambiar su </w:t>
      </w:r>
      <w:r w:rsidR="004B5D2C">
        <w:t>morfología) y</w:t>
      </w:r>
      <w:r>
        <w:t xml:space="preserve"> la sustitución de contracciones por sus palabras completas.</w:t>
      </w:r>
    </w:p>
    <w:p w14:paraId="7AC77A7D" w14:textId="77777777" w:rsidR="004B5D2C" w:rsidRDefault="004B5D2C" w:rsidP="004B5D2C">
      <w:pPr>
        <w:pStyle w:val="Prrafodelista"/>
        <w:ind w:left="1068"/>
      </w:pPr>
    </w:p>
    <w:p w14:paraId="651A70F1" w14:textId="570E78F7" w:rsidR="004A4252" w:rsidRDefault="00BB53AC" w:rsidP="004A4252">
      <w:pPr>
        <w:pStyle w:val="Prrafodelista"/>
        <w:numPr>
          <w:ilvl w:val="0"/>
          <w:numId w:val="9"/>
        </w:numPr>
      </w:pPr>
      <w:r>
        <w:t xml:space="preserve">Esquematización de los datos: </w:t>
      </w:r>
      <w:r w:rsidR="00F2553B">
        <w:t>Etiquetación, división de los datos en campos y nombres que el algoritmo pueda entender y utilizar.</w:t>
      </w:r>
    </w:p>
    <w:p w14:paraId="59863B2A" w14:textId="77777777" w:rsidR="004B5D2C" w:rsidRDefault="004B5D2C" w:rsidP="004B5D2C">
      <w:pPr>
        <w:pStyle w:val="Prrafodelista"/>
        <w:ind w:left="1068"/>
      </w:pPr>
    </w:p>
    <w:p w14:paraId="2C2B73BD" w14:textId="1AD74F4A" w:rsidR="00BB53AC" w:rsidRDefault="00F2553B" w:rsidP="00120199">
      <w:pPr>
        <w:pStyle w:val="Prrafodelista"/>
        <w:numPr>
          <w:ilvl w:val="0"/>
          <w:numId w:val="9"/>
        </w:numPr>
      </w:pPr>
      <w:r>
        <w:t>Normalización: Uso de técnicas como son las que convierten las palabras derivadas a su raíz (escribiendo se dividirá en raíz: escribir y sufijo: -</w:t>
      </w:r>
      <w:proofErr w:type="spellStart"/>
      <w:r>
        <w:t>endo</w:t>
      </w:r>
      <w:proofErr w:type="spellEnd"/>
      <w:r>
        <w:t xml:space="preserve"> ) o el uso de diccionarios con el significado morfológico de cada palabra (la palabra escritura en la </w:t>
      </w:r>
      <w:hyperlink r:id="rId69" w:history="1">
        <w:r w:rsidRPr="00F2553B">
          <w:rPr>
            <w:rStyle w:val="Hipervnculo"/>
          </w:rPr>
          <w:t>RAE</w:t>
        </w:r>
      </w:hyperlink>
      <w:r>
        <w:t xml:space="preserve"> significa ‘</w:t>
      </w:r>
      <w:r w:rsidRPr="00F2553B">
        <w:t>Acción y efecto de escribir.</w:t>
      </w:r>
      <w:r>
        <w:t xml:space="preserve">’ el Lema </w:t>
      </w:r>
      <w:r w:rsidR="00F86EFC">
        <w:t>devuelto</w:t>
      </w:r>
      <w:r>
        <w:t xml:space="preserve"> será: escribir) </w:t>
      </w:r>
    </w:p>
    <w:p w14:paraId="68BD8000" w14:textId="77777777" w:rsidR="004B5D2C" w:rsidRDefault="004B5D2C" w:rsidP="004B5D2C">
      <w:pPr>
        <w:pStyle w:val="Prrafodelista"/>
        <w:ind w:left="1068"/>
      </w:pPr>
    </w:p>
    <w:p w14:paraId="1EC3FB3B" w14:textId="7E55111B" w:rsidR="00E65D04" w:rsidRDefault="00F2553B" w:rsidP="00826878">
      <w:pPr>
        <w:pStyle w:val="Prrafodelista"/>
        <w:numPr>
          <w:ilvl w:val="0"/>
          <w:numId w:val="9"/>
        </w:numPr>
      </w:pPr>
      <w:r>
        <w:lastRenderedPageBreak/>
        <w:t xml:space="preserve">Análisis: </w:t>
      </w:r>
      <w:r w:rsidR="00895B85">
        <w:t xml:space="preserve">Realización de estadísticas indicativas de los campos con más dependencias, los que no tienen valor para la realización posterior de un análisis de características. </w:t>
      </w:r>
    </w:p>
    <w:p w14:paraId="4196F25A" w14:textId="77777777" w:rsidR="00E65D04" w:rsidRPr="00E65D04" w:rsidRDefault="00E65D04" w:rsidP="00E65D04">
      <w:pPr>
        <w:rPr>
          <w:lang w:val="ca-ES"/>
        </w:rPr>
      </w:pPr>
    </w:p>
    <w:p w14:paraId="4CF3E0A2" w14:textId="3E2E890F" w:rsidR="00AB2226" w:rsidRPr="00703DAB" w:rsidRDefault="00A462E1" w:rsidP="000743E5">
      <w:pPr>
        <w:pStyle w:val="Ttulo3"/>
      </w:pPr>
      <w:bookmarkStart w:id="45" w:name="_Toc12749965"/>
      <w:r w:rsidRPr="00A462E1">
        <w:rPr>
          <w:color w:val="00B0F0"/>
        </w:rPr>
        <w:t xml:space="preserve">4.2.3 </w:t>
      </w:r>
      <w:proofErr w:type="gramStart"/>
      <w:r w:rsidR="00AB2226" w:rsidRPr="00703DAB">
        <w:t>Pre</w:t>
      </w:r>
      <w:r>
        <w:t xml:space="preserve"> </w:t>
      </w:r>
      <w:r w:rsidR="00AB2226" w:rsidRPr="00703DAB">
        <w:t>procesamiento</w:t>
      </w:r>
      <w:proofErr w:type="gramEnd"/>
      <w:r w:rsidR="00AB2226" w:rsidRPr="00703DAB">
        <w:t xml:space="preserve"> de los datos de twitter</w:t>
      </w:r>
      <w:bookmarkEnd w:id="45"/>
    </w:p>
    <w:p w14:paraId="267358B9" w14:textId="77777777" w:rsidR="00D4155E" w:rsidRDefault="00D4155E" w:rsidP="00AB2226"/>
    <w:p w14:paraId="0C9A5192" w14:textId="2850DA15" w:rsidR="002B5A2A" w:rsidRDefault="002B5A2A" w:rsidP="002B5A2A">
      <w:r>
        <w:tab/>
        <w:t xml:space="preserve">En el corpus se han dejado fuera los retweets por no querer información duplicada, se ha activado la opción extended para poder obtener los nuevos tweets, con más contenido que en el pasado. </w:t>
      </w:r>
    </w:p>
    <w:p w14:paraId="40CB1C1D" w14:textId="77777777" w:rsidR="004A4252" w:rsidRDefault="004A4252" w:rsidP="002B5A2A"/>
    <w:p w14:paraId="1E98CB41" w14:textId="4E291668" w:rsidR="00BE7109" w:rsidRDefault="00B205E6" w:rsidP="002B5A2A">
      <w:pPr>
        <w:ind w:firstLine="708"/>
      </w:pPr>
      <w:r>
        <w:t>A continuación</w:t>
      </w:r>
      <w:r w:rsidR="002B5A2A">
        <w:t xml:space="preserve"> se realiza</w:t>
      </w:r>
      <w:r>
        <w:t>,</w:t>
      </w:r>
      <w:r w:rsidR="002B5A2A">
        <w:t xml:space="preserve"> como hemos comentado</w:t>
      </w:r>
      <w:r>
        <w:t>,</w:t>
      </w:r>
      <w:r w:rsidR="002B5A2A">
        <w:t xml:space="preserve"> la limpieza de los datos debido a que en redes sociales hay contracciones, </w:t>
      </w:r>
      <w:r w:rsidR="004A4252">
        <w:t>emoticonos</w:t>
      </w:r>
      <w:proofErr w:type="gramStart"/>
      <w:r w:rsidR="004A4252">
        <w:t>…,</w:t>
      </w:r>
      <w:r w:rsidR="002B5A2A">
        <w:t>El</w:t>
      </w:r>
      <w:proofErr w:type="gramEnd"/>
      <w:r w:rsidR="002B5A2A">
        <w:t xml:space="preserve"> proceso de limpieza ha sido largo hasta poder sacar información de valor. Se han</w:t>
      </w:r>
      <w:r w:rsidR="00BE7109">
        <w:t xml:space="preserve">: </w:t>
      </w:r>
    </w:p>
    <w:p w14:paraId="7AE2081E" w14:textId="77777777" w:rsidR="00BE7109" w:rsidRDefault="00BE7109" w:rsidP="002B5A2A">
      <w:pPr>
        <w:ind w:firstLine="708"/>
      </w:pPr>
    </w:p>
    <w:p w14:paraId="527FCB94" w14:textId="71190A31" w:rsidR="00BE7109" w:rsidRDefault="002B5A2A" w:rsidP="00BE7109">
      <w:pPr>
        <w:pStyle w:val="Prrafodelista"/>
        <w:numPr>
          <w:ilvl w:val="0"/>
          <w:numId w:val="5"/>
        </w:numPr>
      </w:pPr>
      <w:r>
        <w:t xml:space="preserve"> </w:t>
      </w:r>
      <w:r w:rsidR="00BE7109">
        <w:t>Eliminado c</w:t>
      </w:r>
      <w:r w:rsidRPr="002B5A2A">
        <w:t>uentas a las que hace referencia (@XXXX)</w:t>
      </w:r>
    </w:p>
    <w:p w14:paraId="0DA7E1D8" w14:textId="77777777" w:rsidR="00BE7109" w:rsidRDefault="00BE7109" w:rsidP="00BE7109">
      <w:pPr>
        <w:pStyle w:val="Prrafodelista"/>
        <w:numPr>
          <w:ilvl w:val="0"/>
          <w:numId w:val="5"/>
        </w:numPr>
      </w:pPr>
      <w:r>
        <w:t xml:space="preserve"> A</w:t>
      </w:r>
      <w:r w:rsidR="002B5A2A">
        <w:t>glutinado múltiples espacios en uno</w:t>
      </w:r>
    </w:p>
    <w:p w14:paraId="424D64A2" w14:textId="77777777" w:rsidR="00BE7109" w:rsidRDefault="00BE7109" w:rsidP="00BE7109">
      <w:pPr>
        <w:pStyle w:val="Prrafodelista"/>
        <w:numPr>
          <w:ilvl w:val="0"/>
          <w:numId w:val="5"/>
        </w:numPr>
      </w:pPr>
      <w:r>
        <w:t>Supresión de acentos y números que no afectan a la emoción del texto</w:t>
      </w:r>
    </w:p>
    <w:p w14:paraId="07446496" w14:textId="26BE71B0" w:rsidR="00BE7109" w:rsidRDefault="00BE7109" w:rsidP="00BE7109">
      <w:pPr>
        <w:pStyle w:val="Prrafodelista"/>
        <w:numPr>
          <w:ilvl w:val="0"/>
          <w:numId w:val="5"/>
        </w:numPr>
      </w:pPr>
      <w:r>
        <w:t>E</w:t>
      </w:r>
      <w:r w:rsidR="002B5A2A">
        <w:t xml:space="preserve">liminación de </w:t>
      </w:r>
      <w:r w:rsidR="004A4252">
        <w:t xml:space="preserve">las palabras que comiencen </w:t>
      </w:r>
      <w:r w:rsidR="007731D6">
        <w:t>por _</w:t>
      </w:r>
      <w:r w:rsidR="002B5A2A">
        <w:t xml:space="preserve"> </w:t>
      </w:r>
    </w:p>
    <w:p w14:paraId="731C3098" w14:textId="314EDC39" w:rsidR="000F7EF7" w:rsidRDefault="000F7EF7" w:rsidP="00BE7109">
      <w:pPr>
        <w:pStyle w:val="Prrafodelista"/>
        <w:numPr>
          <w:ilvl w:val="0"/>
          <w:numId w:val="5"/>
        </w:numPr>
      </w:pPr>
      <w:r>
        <w:t>Supresión de comillas, pipes | y guiones</w:t>
      </w:r>
    </w:p>
    <w:p w14:paraId="79952E10" w14:textId="3C689CE4" w:rsidR="007F4D15" w:rsidRDefault="00BE7109" w:rsidP="007F4D15">
      <w:pPr>
        <w:pStyle w:val="Prrafodelista"/>
        <w:numPr>
          <w:ilvl w:val="0"/>
          <w:numId w:val="5"/>
        </w:numPr>
      </w:pPr>
      <w:r>
        <w:t>E</w:t>
      </w:r>
      <w:r w:rsidR="004A4252">
        <w:t>liminación del símbolo</w:t>
      </w:r>
      <w:r w:rsidR="002B5A2A">
        <w:t xml:space="preserve"> #</w:t>
      </w:r>
      <w:r w:rsidR="004A4252">
        <w:t>, así como de las comillas</w:t>
      </w:r>
      <w:r w:rsidR="002B5A2A">
        <w:t xml:space="preserve"> que no aportaban información en el análisis</w:t>
      </w:r>
      <w:r w:rsidR="00A22128">
        <w:t xml:space="preserve">. </w:t>
      </w:r>
      <w:r w:rsidR="002B5A2A">
        <w:t xml:space="preserve"> </w:t>
      </w:r>
    </w:p>
    <w:p w14:paraId="346A69ED" w14:textId="311522EF" w:rsidR="00BE7109" w:rsidRDefault="00BE7109" w:rsidP="00BE7109">
      <w:pPr>
        <w:pStyle w:val="Prrafodelista"/>
        <w:numPr>
          <w:ilvl w:val="0"/>
          <w:numId w:val="5"/>
        </w:numPr>
      </w:pPr>
      <w:r>
        <w:t>Supresión de espacios duplicados</w:t>
      </w:r>
    </w:p>
    <w:p w14:paraId="35081941" w14:textId="614375F1" w:rsidR="004A4252" w:rsidRDefault="004A4252" w:rsidP="002B5A2A">
      <w:pPr>
        <w:ind w:firstLine="708"/>
      </w:pPr>
    </w:p>
    <w:p w14:paraId="57ED1215" w14:textId="0CCEDD20" w:rsidR="006C4B80" w:rsidRDefault="004A4252" w:rsidP="002B5A2A">
      <w:pPr>
        <w:ind w:firstLine="708"/>
      </w:pPr>
      <w:r>
        <w:t>En cuanto a la esquematización de los datos. Además de la etiqueta que indica si un comentario es o no tóxico, se añade</w:t>
      </w:r>
      <w:r w:rsidR="00AE0E52">
        <w:t xml:space="preserve">n indicativos </w:t>
      </w:r>
      <w:r w:rsidR="00EB347A">
        <w:t>de énfasis</w:t>
      </w:r>
      <w:r w:rsidR="006C4B80">
        <w:t xml:space="preserve"> con el </w:t>
      </w:r>
      <w:r w:rsidR="001D01DA">
        <w:t>número</w:t>
      </w:r>
      <w:r w:rsidR="006C4B80">
        <w:t xml:space="preserve"> de: </w:t>
      </w:r>
    </w:p>
    <w:p w14:paraId="5D3FA959" w14:textId="77777777" w:rsidR="006C4B80" w:rsidRDefault="006C4B80" w:rsidP="002B5A2A">
      <w:pPr>
        <w:ind w:firstLine="708"/>
      </w:pPr>
    </w:p>
    <w:p w14:paraId="6CDD2854" w14:textId="2B21C4B5" w:rsidR="006C4B80" w:rsidRDefault="006C4B80" w:rsidP="006C4B80">
      <w:pPr>
        <w:pStyle w:val="Prrafodelista"/>
        <w:numPr>
          <w:ilvl w:val="0"/>
          <w:numId w:val="5"/>
        </w:numPr>
      </w:pPr>
      <w:r>
        <w:t>A</w:t>
      </w:r>
      <w:r w:rsidR="00EB347A">
        <w:t>dmiraciones</w:t>
      </w:r>
    </w:p>
    <w:p w14:paraId="07A58569" w14:textId="7B611E44" w:rsidR="006C4B80" w:rsidRDefault="006C4B80" w:rsidP="006C4B80">
      <w:pPr>
        <w:pStyle w:val="Prrafodelista"/>
        <w:numPr>
          <w:ilvl w:val="0"/>
          <w:numId w:val="5"/>
        </w:numPr>
      </w:pPr>
      <w:r>
        <w:t>E</w:t>
      </w:r>
      <w:r w:rsidR="007731D6">
        <w:t>moticonos</w:t>
      </w:r>
    </w:p>
    <w:p w14:paraId="715AD0C0" w14:textId="77777777" w:rsidR="006C4B80" w:rsidRDefault="006C4B80" w:rsidP="006C4B80">
      <w:pPr>
        <w:pStyle w:val="Prrafodelista"/>
        <w:numPr>
          <w:ilvl w:val="0"/>
          <w:numId w:val="5"/>
        </w:numPr>
      </w:pPr>
      <w:r>
        <w:t>P</w:t>
      </w:r>
      <w:r w:rsidR="007731D6">
        <w:t xml:space="preserve">alabras en </w:t>
      </w:r>
      <w:r w:rsidR="00CD5913">
        <w:t>mayúsculas</w:t>
      </w:r>
    </w:p>
    <w:p w14:paraId="7DB7222F" w14:textId="7E7DBF93" w:rsidR="006C4B80" w:rsidRDefault="006C4B80" w:rsidP="006C4B80">
      <w:pPr>
        <w:pStyle w:val="Prrafodelista"/>
        <w:numPr>
          <w:ilvl w:val="0"/>
          <w:numId w:val="5"/>
        </w:numPr>
      </w:pPr>
      <w:r>
        <w:t xml:space="preserve">Palabras </w:t>
      </w:r>
      <w:r w:rsidR="007A7704">
        <w:t xml:space="preserve">identificadas </w:t>
      </w:r>
      <w:r>
        <w:t>como tóxicas</w:t>
      </w:r>
    </w:p>
    <w:p w14:paraId="1CA08E63" w14:textId="77777777" w:rsidR="006C4B80" w:rsidRDefault="006C4B80" w:rsidP="006C4B80">
      <w:pPr>
        <w:ind w:firstLine="360"/>
      </w:pPr>
    </w:p>
    <w:p w14:paraId="74109310" w14:textId="1D263836" w:rsidR="004A4252" w:rsidRDefault="006C4B80" w:rsidP="006C4B80">
      <w:pPr>
        <w:ind w:firstLine="360"/>
      </w:pPr>
      <w:r>
        <w:t xml:space="preserve">     </w:t>
      </w:r>
      <w:r w:rsidR="0052201D">
        <w:t xml:space="preserve">La mayoría del lenguaje tóxico está dirigida hacia otras personas por lo que también se ha creado un </w:t>
      </w:r>
      <w:proofErr w:type="spellStart"/>
      <w:r w:rsidR="0052201D">
        <w:t>label</w:t>
      </w:r>
      <w:proofErr w:type="spellEnd"/>
      <w:r w:rsidR="0052201D">
        <w:t xml:space="preserve"> indicando que el comentario está dirigido a una tercera persona</w:t>
      </w:r>
      <w:r w:rsidR="00BE7109">
        <w:t xml:space="preserve"> con el verbo ser</w:t>
      </w:r>
      <w:r w:rsidR="0052201D">
        <w:t>. La última de las etiquetad creadas se reali</w:t>
      </w:r>
      <w:r>
        <w:t xml:space="preserve">za </w:t>
      </w:r>
      <w:r w:rsidR="0052201D">
        <w:t>con la ayuda del artículo ‘</w:t>
      </w:r>
      <w:r w:rsidR="0052201D" w:rsidRPr="0052201D">
        <w:t xml:space="preserve">Emoji </w:t>
      </w:r>
      <w:proofErr w:type="spellStart"/>
      <w:r w:rsidR="0052201D" w:rsidRPr="0052201D">
        <w:t>Sentiment</w:t>
      </w:r>
      <w:proofErr w:type="spellEnd"/>
      <w:r w:rsidR="0052201D" w:rsidRPr="0052201D">
        <w:t xml:space="preserve"> Ranking</w:t>
      </w:r>
      <w:r w:rsidR="0052201D">
        <w:t>’</w:t>
      </w:r>
      <w:r w:rsidR="004A4252">
        <w:t xml:space="preserve"> </w:t>
      </w:r>
      <w:r w:rsidR="0052201D">
        <w:fldChar w:fldCharType="begin" w:fldLock="1"/>
      </w:r>
      <w:r w:rsidR="003E07C2">
        <w:instrText>ADDIN CSL_CITATION {"citationItems":[{"id":"ITEM-1","itemData":{"URL":"http://kt.ijs.si/data/Emoji_sentiment_ranking/","accessed":{"date-parts":[["2019","6","5"]]},"id":"ITEM-1","issued":{"date-parts":[["0"]]},"title":"Emoji Sentiment Ranking v1.0","type":"webpage"},"uris":["http://www.mendeley.com/documents/?uuid=1d0c6a21-af5c-38d6-a3f2-90ff53683a3a"]}],"mendeley":{"formattedCitation":"[9]","plainTextFormattedCitation":"[9]","previouslyFormattedCitation":"[9]"},"properties":{"noteIndex":0},"schema":"https://github.com/citation-style-language/schema/raw/master/csl-citation.json"}</w:instrText>
      </w:r>
      <w:r w:rsidR="0052201D">
        <w:fldChar w:fldCharType="separate"/>
      </w:r>
      <w:r w:rsidR="00DE5AC7" w:rsidRPr="00DE5AC7">
        <w:rPr>
          <w:noProof/>
        </w:rPr>
        <w:t>[9]</w:t>
      </w:r>
      <w:r w:rsidR="0052201D">
        <w:fldChar w:fldCharType="end"/>
      </w:r>
      <w:r w:rsidR="004A4252">
        <w:t xml:space="preserve"> </w:t>
      </w:r>
      <w:r w:rsidR="00B205E6">
        <w:t>de</w:t>
      </w:r>
      <w:r w:rsidR="004A4252">
        <w:t xml:space="preserve"> </w:t>
      </w:r>
      <w:r w:rsidR="00B205E6">
        <w:t xml:space="preserve">donde ha sido creada </w:t>
      </w:r>
      <w:r w:rsidR="005E3CC8">
        <w:t xml:space="preserve">otra </w:t>
      </w:r>
      <w:r w:rsidR="00B205E6">
        <w:t xml:space="preserve">de las </w:t>
      </w:r>
      <w:r w:rsidR="005E3CC8">
        <w:t>librería</w:t>
      </w:r>
      <w:r w:rsidR="00B205E6">
        <w:t>s</w:t>
      </w:r>
      <w:r w:rsidR="005E3CC8">
        <w:t xml:space="preserve"> con los emoticonos que aparecen en este corpus y el nivel de sentimiento negativo que tenía cada uno de ellos</w:t>
      </w:r>
      <w:r w:rsidR="00BE7109">
        <w:t xml:space="preserve"> con esa información se hace una media de los sentimientos teniendo en cuenta cuantos emoticonos hay y con qué valor</w:t>
      </w:r>
    </w:p>
    <w:p w14:paraId="000DB9D8" w14:textId="77777777" w:rsidR="005E3CC8" w:rsidRDefault="005E3CC8" w:rsidP="002B5A2A">
      <w:pPr>
        <w:ind w:firstLine="708"/>
      </w:pPr>
    </w:p>
    <w:p w14:paraId="110F3582" w14:textId="55457F42" w:rsidR="004A4252" w:rsidRDefault="004A4252" w:rsidP="002B5A2A">
      <w:pPr>
        <w:ind w:firstLine="708"/>
      </w:pPr>
    </w:p>
    <w:p w14:paraId="662FE3A9" w14:textId="2C678930" w:rsidR="007731D6" w:rsidRDefault="007731D6" w:rsidP="00CF693D">
      <w:pPr>
        <w:ind w:firstLine="708"/>
      </w:pPr>
      <w:r>
        <w:t>Para la normaliz</w:t>
      </w:r>
      <w:r w:rsidR="003136F9">
        <w:t xml:space="preserve">ación solo ha sido necesario </w:t>
      </w:r>
      <w:r>
        <w:t xml:space="preserve">poner tanto el texto a analizar como la librería con el mismo formato, en minúsculas y sin </w:t>
      </w:r>
      <w:r w:rsidR="00CF693D">
        <w:t>tildes Esto</w:t>
      </w:r>
      <w:r>
        <w:t xml:space="preserve"> se hace debido a que en las redes sociales cada vez más no se respetan las reglas de </w:t>
      </w:r>
      <w:r w:rsidR="00CF693D">
        <w:t>ortografía. Con</w:t>
      </w:r>
      <w:r>
        <w:t xml:space="preserve"> el objetivo de no confundir palabras como moño con mono, la ñ se mantiene en el texto. </w:t>
      </w:r>
    </w:p>
    <w:p w14:paraId="0533AF86" w14:textId="0DF6E156" w:rsidR="00006179" w:rsidRDefault="00006179" w:rsidP="00120199">
      <w:r>
        <w:lastRenderedPageBreak/>
        <w:tab/>
      </w:r>
      <w:r w:rsidR="003C06F5">
        <w:t xml:space="preserve">En cuanto a los resultados, finalmente fue construido un corpus con </w:t>
      </w:r>
      <w:r w:rsidR="006C4B80">
        <w:t>762</w:t>
      </w:r>
      <w:r w:rsidR="003C06F5">
        <w:t xml:space="preserve"> comentarios tóxicos y no tóxicos obtenidos de twitter en donde la información que nos interesaba era si eran o no eran tóxicos, las etiquetas fueron añadidas manualmente por lo que no hay ningún elemento a nulo en esas dos columnas iniciales. </w:t>
      </w:r>
    </w:p>
    <w:p w14:paraId="005158C5" w14:textId="4A786E4D" w:rsidR="00120199" w:rsidRDefault="00120199" w:rsidP="00BA0ABA">
      <w:pPr>
        <w:jc w:val="center"/>
      </w:pPr>
    </w:p>
    <w:p w14:paraId="01AA57F2" w14:textId="615FEEE1" w:rsidR="00BA0ABA" w:rsidRDefault="00BA0ABA" w:rsidP="00120199"/>
    <w:p w14:paraId="5E98419E" w14:textId="2A0B6F90" w:rsidR="001D17F5" w:rsidRDefault="001D17F5" w:rsidP="001D17F5">
      <w:pPr>
        <w:pStyle w:val="Descripcin"/>
        <w:keepNext/>
      </w:pPr>
      <w:bookmarkStart w:id="46" w:name="_Toc12749629"/>
      <w:r>
        <w:t xml:space="preserve">Tabla </w:t>
      </w:r>
      <w:r w:rsidR="00C87BF6">
        <w:rPr>
          <w:noProof/>
        </w:rPr>
        <w:fldChar w:fldCharType="begin"/>
      </w:r>
      <w:r w:rsidR="00C87BF6">
        <w:rPr>
          <w:noProof/>
        </w:rPr>
        <w:instrText xml:space="preserve"> SEQ Tabla \* ARABIC </w:instrText>
      </w:r>
      <w:r w:rsidR="00C87BF6">
        <w:rPr>
          <w:noProof/>
        </w:rPr>
        <w:fldChar w:fldCharType="separate"/>
      </w:r>
      <w:r w:rsidR="00B77D9D">
        <w:rPr>
          <w:noProof/>
        </w:rPr>
        <w:t>10</w:t>
      </w:r>
      <w:r w:rsidR="00C87BF6">
        <w:rPr>
          <w:noProof/>
        </w:rPr>
        <w:fldChar w:fldCharType="end"/>
      </w:r>
      <w:r>
        <w:t xml:space="preserve"> Nuevas columnas del dataframe de Twitter</w:t>
      </w:r>
      <w:bookmarkEnd w:id="4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E7109" w14:paraId="581C3C92" w14:textId="77777777" w:rsidTr="00BE7109">
        <w:tc>
          <w:tcPr>
            <w:tcW w:w="8364" w:type="dxa"/>
          </w:tcPr>
          <w:p w14:paraId="42FBC945" w14:textId="744CDC17" w:rsidR="00BE7109" w:rsidRDefault="00BE7109" w:rsidP="00120199">
            <w:r>
              <w:rPr>
                <w:noProof/>
                <w:lang w:eastAsia="es-ES"/>
              </w:rPr>
              <w:drawing>
                <wp:inline distT="0" distB="0" distL="0" distR="0" wp14:anchorId="08D656A2" wp14:editId="7B2835DC">
                  <wp:extent cx="2929890" cy="2120375"/>
                  <wp:effectExtent l="0" t="0" r="3810" b="0"/>
                  <wp:docPr id="45" name="Imagen 45" descr="C:\Users\Esperanza\AppData\Local\Microsoft\Windows\INetCache\Content.MSO\1C68EF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peranza\AppData\Local\Microsoft\Windows\INetCache\Content.MSO\1C68EF7F.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2361" cy="2143874"/>
                          </a:xfrm>
                          <a:prstGeom prst="rect">
                            <a:avLst/>
                          </a:prstGeom>
                          <a:noFill/>
                          <a:ln>
                            <a:noFill/>
                          </a:ln>
                        </pic:spPr>
                      </pic:pic>
                    </a:graphicData>
                  </a:graphic>
                </wp:inline>
              </w:drawing>
            </w:r>
          </w:p>
        </w:tc>
      </w:tr>
      <w:tr w:rsidR="00BE7109" w14:paraId="0B497AC0" w14:textId="77777777" w:rsidTr="00BE7109">
        <w:tc>
          <w:tcPr>
            <w:tcW w:w="8364" w:type="dxa"/>
          </w:tcPr>
          <w:p w14:paraId="5121731A" w14:textId="1167E0A5" w:rsidR="00BE7109" w:rsidRDefault="00BE7109" w:rsidP="00120199">
            <w:pPr>
              <w:rPr>
                <w:noProof/>
              </w:rPr>
            </w:pPr>
            <w:r>
              <w:rPr>
                <w:noProof/>
                <w:lang w:eastAsia="es-ES"/>
              </w:rPr>
              <w:drawing>
                <wp:inline distT="0" distB="0" distL="0" distR="0" wp14:anchorId="257AB23D" wp14:editId="305F9783">
                  <wp:extent cx="3062689" cy="2216482"/>
                  <wp:effectExtent l="0" t="0" r="4445" b="0"/>
                  <wp:docPr id="46" name="Imagen 46" descr="C:\Users\Esperanza\AppData\Local\Microsoft\Windows\INetCache\Content.MSO\44392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peranza\AppData\Local\Microsoft\Windows\INetCache\Content.MSO\443924E5.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2087" cy="2223283"/>
                          </a:xfrm>
                          <a:prstGeom prst="rect">
                            <a:avLst/>
                          </a:prstGeom>
                          <a:noFill/>
                          <a:ln>
                            <a:noFill/>
                          </a:ln>
                        </pic:spPr>
                      </pic:pic>
                    </a:graphicData>
                  </a:graphic>
                </wp:inline>
              </w:drawing>
            </w:r>
          </w:p>
        </w:tc>
      </w:tr>
      <w:tr w:rsidR="00BE7109" w14:paraId="7ED03841" w14:textId="77777777" w:rsidTr="00BE7109">
        <w:tc>
          <w:tcPr>
            <w:tcW w:w="8364" w:type="dxa"/>
          </w:tcPr>
          <w:p w14:paraId="34C98DD2" w14:textId="0001AB54" w:rsidR="00BE7109" w:rsidRDefault="00BE7109" w:rsidP="00120199">
            <w:pPr>
              <w:rPr>
                <w:noProof/>
              </w:rPr>
            </w:pPr>
            <w:r>
              <w:rPr>
                <w:noProof/>
                <w:lang w:eastAsia="es-ES"/>
              </w:rPr>
              <w:drawing>
                <wp:inline distT="0" distB="0" distL="0" distR="0" wp14:anchorId="22FD46BA" wp14:editId="497C0529">
                  <wp:extent cx="3080930" cy="2222500"/>
                  <wp:effectExtent l="0" t="0" r="0" b="0"/>
                  <wp:docPr id="47" name="Imagen 47" descr="C:\Users\Esperanza\AppData\Local\Microsoft\Windows\INetCache\Content.MSO\382D0D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speranza\AppData\Local\Microsoft\Windows\INetCache\Content.MSO\382D0D3B.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0756" cy="2272871"/>
                          </a:xfrm>
                          <a:prstGeom prst="rect">
                            <a:avLst/>
                          </a:prstGeom>
                          <a:noFill/>
                          <a:ln>
                            <a:noFill/>
                          </a:ln>
                        </pic:spPr>
                      </pic:pic>
                    </a:graphicData>
                  </a:graphic>
                </wp:inline>
              </w:drawing>
            </w:r>
          </w:p>
        </w:tc>
      </w:tr>
    </w:tbl>
    <w:p w14:paraId="34AE44CA" w14:textId="26E56D4D" w:rsidR="00120199" w:rsidRDefault="00120199" w:rsidP="00120199"/>
    <w:p w14:paraId="4A9EE462" w14:textId="391248B8" w:rsidR="001D17F5" w:rsidRDefault="001D17F5" w:rsidP="00120199">
      <w:r>
        <w:tab/>
        <w:t xml:space="preserve">Mediante estas representaciones se ha querido observar si había una población realmente representativa de cada una de las categorías tomadas como medios de exaltación de sentimientos y efectivamente se determina que la hay. </w:t>
      </w:r>
    </w:p>
    <w:p w14:paraId="3F8CE4F1" w14:textId="39C3BE0B" w:rsidR="00120199" w:rsidRDefault="001D17F5" w:rsidP="00120199">
      <w:r>
        <w:lastRenderedPageBreak/>
        <w:tab/>
        <w:t xml:space="preserve">El siguiente paso es igual que con el anterior dataset, determina si </w:t>
      </w:r>
      <w:r w:rsidR="00816A36">
        <w:t>el</w:t>
      </w:r>
      <w:r>
        <w:t xml:space="preserve"> corpus está balanceado para la futura toma de decisiones</w:t>
      </w:r>
      <w:r w:rsidR="00816A36">
        <w:t>, para que sea considerado como no balanceado debe de haber una diferencia mayor de 4:1</w:t>
      </w:r>
      <w:r>
        <w:t xml:space="preserve"> </w:t>
      </w:r>
      <w:r w:rsidR="00816A36">
        <w:t xml:space="preserve">algo que no ocurre como se puede ver en la figura siguiente: </w:t>
      </w:r>
    </w:p>
    <w:p w14:paraId="477CA1C0" w14:textId="13560EE1" w:rsidR="00120199" w:rsidRDefault="00120199" w:rsidP="00120199"/>
    <w:p w14:paraId="67859631" w14:textId="0ADFC872" w:rsidR="00120199" w:rsidRDefault="00120199" w:rsidP="00120199"/>
    <w:p w14:paraId="46196D71" w14:textId="58887273" w:rsidR="00120199" w:rsidRDefault="00120199" w:rsidP="00120199"/>
    <w:p w14:paraId="059B7CEC" w14:textId="77777777" w:rsidR="00120199" w:rsidRDefault="00120199" w:rsidP="00120199"/>
    <w:p w14:paraId="6BBFAEFF" w14:textId="77777777" w:rsidR="00BE7109" w:rsidRDefault="00120199" w:rsidP="00BE7109">
      <w:pPr>
        <w:keepNext/>
      </w:pPr>
      <w:r>
        <w:t xml:space="preserve"> </w:t>
      </w:r>
      <w:r w:rsidR="00F27B4F">
        <w:tab/>
      </w:r>
      <w:r w:rsidR="00BE7109">
        <w:rPr>
          <w:noProof/>
          <w:lang w:eastAsia="es-ES"/>
        </w:rPr>
        <w:drawing>
          <wp:inline distT="0" distB="0" distL="0" distR="0" wp14:anchorId="360F3BE1" wp14:editId="0C91A132">
            <wp:extent cx="3811836" cy="2706977"/>
            <wp:effectExtent l="0" t="0" r="0" b="0"/>
            <wp:docPr id="48" name="Imagen 48" descr="C:\Users\Esperanza\AppData\Local\Microsoft\Windows\INetCache\Content.MSO\78805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speranza\AppData\Local\Microsoft\Windows\INetCache\Content.MSO\78805601.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7045" cy="2710676"/>
                    </a:xfrm>
                    <a:prstGeom prst="rect">
                      <a:avLst/>
                    </a:prstGeom>
                    <a:noFill/>
                    <a:ln>
                      <a:noFill/>
                    </a:ln>
                  </pic:spPr>
                </pic:pic>
              </a:graphicData>
            </a:graphic>
          </wp:inline>
        </w:drawing>
      </w:r>
    </w:p>
    <w:p w14:paraId="16548015" w14:textId="50714D0F" w:rsidR="00991C4B" w:rsidRDefault="00BE7109" w:rsidP="00BE7109">
      <w:pPr>
        <w:pStyle w:val="Descripcin"/>
      </w:pPr>
      <w:bookmarkStart w:id="47" w:name="_Toc12749989"/>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13</w:t>
      </w:r>
      <w:r w:rsidR="00826878">
        <w:rPr>
          <w:noProof/>
        </w:rPr>
        <w:fldChar w:fldCharType="end"/>
      </w:r>
      <w:r>
        <w:t xml:space="preserve"> Número de comentarios tóxicos y no tóxicos</w:t>
      </w:r>
      <w:bookmarkEnd w:id="47"/>
    </w:p>
    <w:p w14:paraId="3628E3BD" w14:textId="59B5999B" w:rsidR="00991C4B" w:rsidRDefault="00991C4B" w:rsidP="00991C4B"/>
    <w:p w14:paraId="26D2C83F" w14:textId="7F58D2CE" w:rsidR="00991C4B" w:rsidRDefault="00991C4B" w:rsidP="00991C4B"/>
    <w:p w14:paraId="478DB4A5" w14:textId="7B8AE289" w:rsidR="008C4B6A" w:rsidRDefault="00816A36" w:rsidP="004D1C70">
      <w:pPr>
        <w:ind w:firstLine="708"/>
      </w:pPr>
      <w:r>
        <w:t xml:space="preserve">Para analizar las principales palabras que aparecen y hacer un resumen de los datos se utiliza un </w:t>
      </w:r>
      <w:proofErr w:type="spellStart"/>
      <w:r>
        <w:t>wordcloud</w:t>
      </w:r>
      <w:proofErr w:type="spellEnd"/>
      <w:r>
        <w:t>. Este método proporciona una forma</w:t>
      </w:r>
      <w:r w:rsidR="008C4B6A">
        <w:t xml:space="preserve"> </w:t>
      </w:r>
      <w:r w:rsidR="003136F9">
        <w:t>gráfica</w:t>
      </w:r>
      <w:r w:rsidR="008C4B6A">
        <w:t xml:space="preserve"> de</w:t>
      </w:r>
      <w:r>
        <w:t xml:space="preserve"> ver las palabras más relevantes para cada una de </w:t>
      </w:r>
      <w:r w:rsidR="000F7EF7">
        <w:t>las categorías</w:t>
      </w:r>
      <w:r w:rsidR="008C4B6A">
        <w:t>, en el caso de los comentarios categorizados como tóxicos</w:t>
      </w:r>
    </w:p>
    <w:p w14:paraId="216820BF" w14:textId="77777777" w:rsidR="008C4B6A" w:rsidRDefault="008C4B6A" w:rsidP="00991C4B"/>
    <w:p w14:paraId="28623880" w14:textId="77777777" w:rsidR="00D511E8" w:rsidRDefault="008C4B6A" w:rsidP="00D511E8">
      <w:pPr>
        <w:keepNext/>
      </w:pPr>
      <w:r>
        <w:rPr>
          <w:noProof/>
          <w:lang w:eastAsia="es-ES"/>
        </w:rPr>
        <w:drawing>
          <wp:inline distT="0" distB="0" distL="0" distR="0" wp14:anchorId="3CF4A7BE" wp14:editId="68A50392">
            <wp:extent cx="5100810" cy="2399446"/>
            <wp:effectExtent l="0" t="0" r="0" b="0"/>
            <wp:docPr id="11036" name="Imagen 11036" descr="C:\Users\Esperanza\AppData\Local\Microsoft\Windows\INetCache\Content.MSO\8B3CE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peranza\AppData\Local\Microsoft\Windows\INetCache\Content.MSO\8B3CEDB0.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07072" cy="2402392"/>
                    </a:xfrm>
                    <a:prstGeom prst="rect">
                      <a:avLst/>
                    </a:prstGeom>
                    <a:noFill/>
                    <a:ln>
                      <a:noFill/>
                    </a:ln>
                  </pic:spPr>
                </pic:pic>
              </a:graphicData>
            </a:graphic>
          </wp:inline>
        </w:drawing>
      </w:r>
    </w:p>
    <w:p w14:paraId="0D9C1257" w14:textId="009B1143" w:rsidR="00991C4B" w:rsidRDefault="00D511E8" w:rsidP="00444A38">
      <w:pPr>
        <w:pStyle w:val="Descripcin"/>
      </w:pPr>
      <w:bookmarkStart w:id="48" w:name="_Toc12749990"/>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14</w:t>
      </w:r>
      <w:r w:rsidR="00C87BF6">
        <w:rPr>
          <w:noProof/>
        </w:rPr>
        <w:fldChar w:fldCharType="end"/>
      </w:r>
      <w:r>
        <w:t xml:space="preserve"> 100 palabras consideradas como tóxicas</w:t>
      </w:r>
      <w:bookmarkEnd w:id="48"/>
      <w:r w:rsidR="00816A36">
        <w:t xml:space="preserve"> </w:t>
      </w:r>
    </w:p>
    <w:p w14:paraId="1ADBD2DB" w14:textId="38CDC3A3" w:rsidR="00991C4B" w:rsidRDefault="00991C4B" w:rsidP="00991C4B"/>
    <w:p w14:paraId="0907AF61" w14:textId="75330D74" w:rsidR="00AA31A8" w:rsidRDefault="00AA31A8">
      <w:pPr>
        <w:ind w:left="708"/>
      </w:pPr>
    </w:p>
    <w:p w14:paraId="7A1F3A00" w14:textId="523CE723" w:rsidR="00D511E8" w:rsidRDefault="008C4B6A" w:rsidP="00D511E8">
      <w:pPr>
        <w:keepNext/>
        <w:suppressAutoHyphens w:val="0"/>
        <w:jc w:val="left"/>
      </w:pPr>
      <w:r>
        <w:rPr>
          <w:noProof/>
          <w:lang w:eastAsia="es-ES"/>
        </w:rPr>
        <w:lastRenderedPageBreak/>
        <w:drawing>
          <wp:inline distT="0" distB="0" distL="0" distR="0" wp14:anchorId="49CBBEAC" wp14:editId="704DE6F0">
            <wp:extent cx="5067759" cy="2383899"/>
            <wp:effectExtent l="0" t="0" r="0" b="0"/>
            <wp:docPr id="11037" name="Imagen 11037" descr="C:\Users\Esperanza\AppData\Local\Microsoft\Windows\INetCache\Content.MSO\9F3D8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peranza\AppData\Local\Microsoft\Windows\INetCache\Content.MSO\9F3D8F3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3968" cy="2386820"/>
                    </a:xfrm>
                    <a:prstGeom prst="rect">
                      <a:avLst/>
                    </a:prstGeom>
                    <a:noFill/>
                    <a:ln>
                      <a:noFill/>
                    </a:ln>
                  </pic:spPr>
                </pic:pic>
              </a:graphicData>
            </a:graphic>
          </wp:inline>
        </w:drawing>
      </w:r>
    </w:p>
    <w:p w14:paraId="429811C1" w14:textId="609CED49" w:rsidR="00AA31A8" w:rsidRDefault="00D511E8" w:rsidP="00D511E8">
      <w:pPr>
        <w:pStyle w:val="Descripcin"/>
        <w:jc w:val="left"/>
      </w:pPr>
      <w:bookmarkStart w:id="49" w:name="_Toc12749991"/>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15</w:t>
      </w:r>
      <w:r w:rsidR="00C87BF6">
        <w:rPr>
          <w:noProof/>
        </w:rPr>
        <w:fldChar w:fldCharType="end"/>
      </w:r>
      <w:r>
        <w:t xml:space="preserve"> 100 palabras consideradas como no tóxicas</w:t>
      </w:r>
      <w:bookmarkEnd w:id="49"/>
    </w:p>
    <w:p w14:paraId="768C089B" w14:textId="6A28D441" w:rsidR="00AA31A8" w:rsidRDefault="00AA31A8" w:rsidP="004D1C70">
      <w:pPr>
        <w:ind w:left="708"/>
      </w:pPr>
    </w:p>
    <w:p w14:paraId="02BE4644" w14:textId="1A21ABDD" w:rsidR="00D511E8" w:rsidRDefault="00D511E8" w:rsidP="004D1C70">
      <w:pPr>
        <w:suppressAutoHyphens w:val="0"/>
      </w:pPr>
      <w:r>
        <w:tab/>
        <w:t xml:space="preserve">Con estas dos ilustraciones se observa </w:t>
      </w:r>
      <w:proofErr w:type="spellStart"/>
      <w:r>
        <w:t>como</w:t>
      </w:r>
      <w:proofErr w:type="spellEnd"/>
      <w:r>
        <w:t xml:space="preserve"> sin ninguna intención no solo aparecen palabras que se consideran como tóxicas independientemente del contexto, sino que también hay alguna contextualizada </w:t>
      </w:r>
      <w:r w:rsidR="003136F9">
        <w:t xml:space="preserve">provocada </w:t>
      </w:r>
      <w:r>
        <w:t xml:space="preserve">por el tiempo en el que se amplió este corpus para unos mejores resultados. </w:t>
      </w:r>
    </w:p>
    <w:p w14:paraId="2F321200" w14:textId="77777777" w:rsidR="00D511E8" w:rsidRDefault="00D511E8" w:rsidP="004D1C70">
      <w:pPr>
        <w:suppressAutoHyphens w:val="0"/>
      </w:pPr>
      <w:r>
        <w:tab/>
      </w:r>
    </w:p>
    <w:p w14:paraId="21ED9ED8" w14:textId="27B4164F" w:rsidR="00692108" w:rsidRDefault="00D511E8" w:rsidP="004D1C70">
      <w:pPr>
        <w:suppressAutoHyphens w:val="0"/>
      </w:pPr>
      <w:r>
        <w:tab/>
      </w:r>
      <w:r w:rsidR="00692108">
        <w:t>Además,</w:t>
      </w:r>
      <w:r>
        <w:t xml:space="preserve"> se utilizaron técnicas de </w:t>
      </w:r>
      <w:r w:rsidR="00692108">
        <w:t>análisis</w:t>
      </w:r>
      <w:r>
        <w:t xml:space="preserve"> que no llevaron a conclusiones relevantes como fue el </w:t>
      </w:r>
      <w:r w:rsidR="00692108">
        <w:t xml:space="preserve">estudio de la relación entre palabra conocido como </w:t>
      </w:r>
      <w:proofErr w:type="spellStart"/>
      <w:r w:rsidR="00692108">
        <w:t>Bigram</w:t>
      </w:r>
      <w:proofErr w:type="spellEnd"/>
      <w:r w:rsidR="00692108">
        <w:t xml:space="preserve">, este busca en todo el texto manejado cuales son el grupo de palabras que más se repiten alrededor de las demás. </w:t>
      </w:r>
    </w:p>
    <w:p w14:paraId="42C88B19" w14:textId="057C073B" w:rsidR="00692108" w:rsidRDefault="00692108">
      <w:pPr>
        <w:suppressAutoHyphens w:val="0"/>
        <w:jc w:val="left"/>
      </w:pPr>
    </w:p>
    <w:p w14:paraId="022E09ED" w14:textId="77777777" w:rsidR="00444A38" w:rsidRDefault="00444A38">
      <w:pPr>
        <w:suppressAutoHyphens w:val="0"/>
        <w:jc w:val="left"/>
      </w:pPr>
    </w:p>
    <w:p w14:paraId="1CA47BF9" w14:textId="411FEB85" w:rsidR="00692108" w:rsidRDefault="00692108" w:rsidP="00692108">
      <w:pPr>
        <w:pStyle w:val="Descripcin"/>
        <w:keepNext/>
      </w:pPr>
      <w:bookmarkStart w:id="50" w:name="_Toc12749630"/>
      <w:r>
        <w:t xml:space="preserve">Tabla </w:t>
      </w:r>
      <w:r w:rsidR="00C87BF6">
        <w:rPr>
          <w:noProof/>
        </w:rPr>
        <w:fldChar w:fldCharType="begin"/>
      </w:r>
      <w:r w:rsidR="00C87BF6">
        <w:rPr>
          <w:noProof/>
        </w:rPr>
        <w:instrText xml:space="preserve"> SEQ Tabla \* ARABIC </w:instrText>
      </w:r>
      <w:r w:rsidR="00C87BF6">
        <w:rPr>
          <w:noProof/>
        </w:rPr>
        <w:fldChar w:fldCharType="separate"/>
      </w:r>
      <w:r w:rsidR="00B77D9D">
        <w:rPr>
          <w:noProof/>
        </w:rPr>
        <w:t>11</w:t>
      </w:r>
      <w:r w:rsidR="00C87BF6">
        <w:rPr>
          <w:noProof/>
        </w:rPr>
        <w:fldChar w:fldCharType="end"/>
      </w:r>
      <w:r>
        <w:t xml:space="preserve"> Resultados </w:t>
      </w:r>
      <w:proofErr w:type="spellStart"/>
      <w:r>
        <w:t>Bigram</w:t>
      </w:r>
      <w:bookmarkEnd w:id="50"/>
      <w:proofErr w:type="spellEnd"/>
    </w:p>
    <w:tbl>
      <w:tblPr>
        <w:tblStyle w:val="Tablaconcuadrcula"/>
        <w:tblW w:w="0" w:type="auto"/>
        <w:tblLook w:val="04A0" w:firstRow="1" w:lastRow="0" w:firstColumn="1" w:lastColumn="0" w:noHBand="0" w:noVBand="1"/>
      </w:tblPr>
      <w:tblGrid>
        <w:gridCol w:w="4246"/>
        <w:gridCol w:w="4247"/>
      </w:tblGrid>
      <w:tr w:rsidR="00692108" w14:paraId="6826612C" w14:textId="77777777" w:rsidTr="00692108">
        <w:tc>
          <w:tcPr>
            <w:tcW w:w="4246" w:type="dxa"/>
          </w:tcPr>
          <w:p w14:paraId="08EF5BB1" w14:textId="1C806BE5" w:rsidR="00692108" w:rsidRDefault="00692108">
            <w:pPr>
              <w:suppressAutoHyphens w:val="0"/>
              <w:jc w:val="left"/>
            </w:pPr>
            <w:r>
              <w:rPr>
                <w:rFonts w:ascii="Courier New" w:hAnsi="Courier New" w:cs="Courier New"/>
                <w:color w:val="000000"/>
                <w:sz w:val="21"/>
                <w:szCs w:val="21"/>
              </w:rPr>
              <w:t>('no', 'se', 'puede')</w:t>
            </w:r>
          </w:p>
        </w:tc>
        <w:tc>
          <w:tcPr>
            <w:tcW w:w="4247" w:type="dxa"/>
          </w:tcPr>
          <w:p w14:paraId="619D3C7D" w14:textId="52119122" w:rsidR="00692108" w:rsidRDefault="00692108">
            <w:pPr>
              <w:suppressAutoHyphens w:val="0"/>
              <w:jc w:val="left"/>
            </w:pPr>
            <w:r>
              <w:t>12</w:t>
            </w:r>
          </w:p>
        </w:tc>
      </w:tr>
      <w:tr w:rsidR="00692108" w14:paraId="7F5AD1A5" w14:textId="77777777" w:rsidTr="00692108">
        <w:tc>
          <w:tcPr>
            <w:tcW w:w="4246" w:type="dxa"/>
          </w:tcPr>
          <w:p w14:paraId="236AC60E" w14:textId="05B7F461" w:rsidR="00692108" w:rsidRDefault="00692108">
            <w:pPr>
              <w:suppressAutoHyphens w:val="0"/>
              <w:jc w:val="left"/>
            </w:pPr>
            <w:r>
              <w:rPr>
                <w:rFonts w:ascii="Courier New" w:hAnsi="Courier New" w:cs="Courier New"/>
                <w:color w:val="000000"/>
                <w:sz w:val="21"/>
                <w:szCs w:val="21"/>
              </w:rPr>
              <w:t xml:space="preserve">('se', 'puede', 'ser') </w:t>
            </w:r>
          </w:p>
        </w:tc>
        <w:tc>
          <w:tcPr>
            <w:tcW w:w="4247" w:type="dxa"/>
          </w:tcPr>
          <w:p w14:paraId="523CBE3B" w14:textId="34ACE653" w:rsidR="00692108" w:rsidRDefault="00692108">
            <w:pPr>
              <w:suppressAutoHyphens w:val="0"/>
              <w:jc w:val="left"/>
            </w:pPr>
            <w:r>
              <w:t>12</w:t>
            </w:r>
          </w:p>
        </w:tc>
      </w:tr>
      <w:tr w:rsidR="00692108" w14:paraId="11C78716" w14:textId="77777777" w:rsidTr="00692108">
        <w:tc>
          <w:tcPr>
            <w:tcW w:w="4246" w:type="dxa"/>
          </w:tcPr>
          <w:p w14:paraId="5A299C94" w14:textId="7D26EBF3" w:rsidR="00692108" w:rsidRDefault="00692108">
            <w:pPr>
              <w:suppressAutoHyphens w:val="0"/>
              <w:jc w:val="left"/>
            </w:pPr>
            <w:r>
              <w:rPr>
                <w:rFonts w:ascii="Courier New" w:hAnsi="Courier New" w:cs="Courier New"/>
                <w:color w:val="000000"/>
                <w:sz w:val="21"/>
                <w:szCs w:val="21"/>
              </w:rPr>
              <w:t xml:space="preserve">('puede', 'ser', 'más') </w:t>
            </w:r>
          </w:p>
        </w:tc>
        <w:tc>
          <w:tcPr>
            <w:tcW w:w="4247" w:type="dxa"/>
          </w:tcPr>
          <w:p w14:paraId="0968BA80" w14:textId="31219B32" w:rsidR="00692108" w:rsidRDefault="00692108">
            <w:pPr>
              <w:suppressAutoHyphens w:val="0"/>
              <w:jc w:val="left"/>
            </w:pPr>
            <w:r>
              <w:t>10</w:t>
            </w:r>
          </w:p>
        </w:tc>
      </w:tr>
      <w:tr w:rsidR="00692108" w14:paraId="19BFB331" w14:textId="77777777" w:rsidTr="00692108">
        <w:tc>
          <w:tcPr>
            <w:tcW w:w="4246" w:type="dxa"/>
          </w:tcPr>
          <w:p w14:paraId="2E960E84" w14:textId="71861E40" w:rsidR="00692108" w:rsidRDefault="00692108">
            <w:pPr>
              <w:suppressAutoHyphens w:val="0"/>
              <w:jc w:val="left"/>
            </w:pPr>
            <w:r>
              <w:rPr>
                <w:rFonts w:ascii="Courier New" w:hAnsi="Courier New" w:cs="Courier New"/>
                <w:color w:val="000000"/>
                <w:sz w:val="21"/>
                <w:szCs w:val="21"/>
              </w:rPr>
              <w:t>('', '', '')</w:t>
            </w:r>
          </w:p>
        </w:tc>
        <w:tc>
          <w:tcPr>
            <w:tcW w:w="4247" w:type="dxa"/>
          </w:tcPr>
          <w:p w14:paraId="4DB7A848" w14:textId="3DD12AB0" w:rsidR="00692108" w:rsidRDefault="00692108">
            <w:pPr>
              <w:suppressAutoHyphens w:val="0"/>
              <w:jc w:val="left"/>
            </w:pPr>
            <w:r>
              <w:t>10</w:t>
            </w:r>
          </w:p>
        </w:tc>
      </w:tr>
      <w:tr w:rsidR="00692108" w14:paraId="6A106AF1" w14:textId="77777777" w:rsidTr="00692108">
        <w:tc>
          <w:tcPr>
            <w:tcW w:w="4246" w:type="dxa"/>
          </w:tcPr>
          <w:p w14:paraId="33202B74" w14:textId="4FFD2B1E" w:rsidR="00692108" w:rsidRDefault="00692108">
            <w:pPr>
              <w:suppressAutoHyphens w:val="0"/>
              <w:jc w:val="left"/>
              <w:rPr>
                <w:rFonts w:ascii="Courier New" w:hAnsi="Courier New" w:cs="Courier New"/>
                <w:color w:val="000000"/>
                <w:sz w:val="21"/>
                <w:szCs w:val="21"/>
              </w:rPr>
            </w:pPr>
            <w:r>
              <w:rPr>
                <w:rFonts w:ascii="Courier New" w:hAnsi="Courier New" w:cs="Courier New"/>
                <w:color w:val="000000"/>
                <w:sz w:val="21"/>
                <w:szCs w:val="21"/>
              </w:rPr>
              <w:t>('data', '</w:t>
            </w:r>
            <w:proofErr w:type="spellStart"/>
            <w:r>
              <w:rPr>
                <w:rFonts w:ascii="Courier New" w:hAnsi="Courier New" w:cs="Courier New"/>
                <w:color w:val="000000"/>
                <w:sz w:val="21"/>
                <w:szCs w:val="21"/>
              </w:rPr>
              <w:t>science</w:t>
            </w:r>
            <w:proofErr w:type="spellEnd"/>
            <w:r>
              <w:rPr>
                <w:rFonts w:ascii="Courier New" w:hAnsi="Courier New" w:cs="Courier New"/>
                <w:color w:val="000000"/>
                <w:sz w:val="21"/>
                <w:szCs w:val="21"/>
              </w:rPr>
              <w:t>', '')</w:t>
            </w:r>
          </w:p>
        </w:tc>
        <w:tc>
          <w:tcPr>
            <w:tcW w:w="4247" w:type="dxa"/>
          </w:tcPr>
          <w:p w14:paraId="742FD522" w14:textId="3E6C0A18" w:rsidR="00692108" w:rsidRDefault="00692108">
            <w:pPr>
              <w:suppressAutoHyphens w:val="0"/>
              <w:jc w:val="left"/>
            </w:pPr>
            <w:r>
              <w:t>4</w:t>
            </w:r>
          </w:p>
        </w:tc>
      </w:tr>
      <w:tr w:rsidR="00692108" w14:paraId="0915E30D" w14:textId="77777777" w:rsidTr="00692108">
        <w:tc>
          <w:tcPr>
            <w:tcW w:w="4246" w:type="dxa"/>
          </w:tcPr>
          <w:p w14:paraId="6A4A1AE4" w14:textId="225E9CEB" w:rsidR="00692108" w:rsidRDefault="00692108">
            <w:pPr>
              <w:suppressAutoHyphens w:val="0"/>
              <w:jc w:val="left"/>
            </w:pPr>
            <w:r>
              <w:rPr>
                <w:rFonts w:ascii="Courier New" w:hAnsi="Courier New" w:cs="Courier New"/>
                <w:color w:val="000000"/>
                <w:sz w:val="21"/>
                <w:szCs w:val="21"/>
              </w:rPr>
              <w:t>('', 'ofertas', 'trabajo')</w:t>
            </w:r>
          </w:p>
        </w:tc>
        <w:tc>
          <w:tcPr>
            <w:tcW w:w="4247" w:type="dxa"/>
          </w:tcPr>
          <w:p w14:paraId="37F69098" w14:textId="4412DABF" w:rsidR="00692108" w:rsidRDefault="00692108">
            <w:pPr>
              <w:suppressAutoHyphens w:val="0"/>
              <w:jc w:val="left"/>
            </w:pPr>
            <w:r>
              <w:t>3</w:t>
            </w:r>
          </w:p>
        </w:tc>
      </w:tr>
    </w:tbl>
    <w:p w14:paraId="49AF284F" w14:textId="77777777" w:rsidR="00732638" w:rsidRDefault="00692108">
      <w:pPr>
        <w:suppressAutoHyphens w:val="0"/>
        <w:jc w:val="left"/>
      </w:pPr>
      <w:r>
        <w:t xml:space="preserve"> </w:t>
      </w:r>
    </w:p>
    <w:p w14:paraId="253611F5" w14:textId="6C5B17C7" w:rsidR="00732638" w:rsidRDefault="00732638" w:rsidP="004D1C70">
      <w:pPr>
        <w:suppressAutoHyphens w:val="0"/>
      </w:pPr>
      <w:r>
        <w:tab/>
        <w:t xml:space="preserve">El siguiente factor </w:t>
      </w:r>
      <w:r w:rsidR="003136F9">
        <w:t>considerado</w:t>
      </w:r>
      <w:r>
        <w:t xml:space="preserve"> en el análisis es el del Coeficiente de correlación de Pearson, </w:t>
      </w:r>
      <w:r w:rsidRPr="00732638">
        <w:t>coeficiente de correlación más usado para medir la asociación entre variables. Cuantifica el grado en el que la relación entre dos variables puede ser descrita por una línea</w:t>
      </w:r>
      <w:r w:rsidR="009B59B7">
        <w:t>, su formulación es la siguiente</w:t>
      </w:r>
      <w:r w:rsidR="00CD380B">
        <w:fldChar w:fldCharType="begin" w:fldLock="1"/>
      </w:r>
      <w:r w:rsidR="003E07C2">
        <w:instrText>ADDIN CSL_CITATION {"citationItems":[{"id":"ITEM-1","itemData":{"abstract":"Correlation is one of the most widely used — and widely misunderstood — statistical concepts. In this overview, we provide the definitions and intuition behind several types of correlation and illustrate how to calculate correlation using the Python pandas library.","author":[{"dropping-particle":"","family":"Ruslana Dalinina","given":"","non-dropping-particle":"","parse-names":false,"suffix":""}],"container-title":"Oracle + DataScience.com","id":"ITEM-1","issued":{"date-parts":[["2017"]]},"title":"Introduction to Correlation","type":"article-journal"},"uris":["http://www.mendeley.com/documents/?uuid=4acc53ec-61f8-3529-af57-c8b8ae81f470"]}],"mendeley":{"formattedCitation":"[10]","plainTextFormattedCitation":"[10]","previouslyFormattedCitation":"[10]"},"properties":{"noteIndex":0},"schema":"https://github.com/citation-style-language/schema/raw/master/csl-citation.json"}</w:instrText>
      </w:r>
      <w:r w:rsidR="00CD380B">
        <w:fldChar w:fldCharType="separate"/>
      </w:r>
      <w:r w:rsidR="00DE5AC7" w:rsidRPr="00DE5AC7">
        <w:rPr>
          <w:noProof/>
        </w:rPr>
        <w:t>[10]</w:t>
      </w:r>
      <w:r w:rsidR="00CD380B">
        <w:fldChar w:fldCharType="end"/>
      </w:r>
      <w:r w:rsidR="009B59B7">
        <w:t xml:space="preserve">: </w:t>
      </w:r>
    </w:p>
    <w:p w14:paraId="27D4018C" w14:textId="77777777" w:rsidR="00732638" w:rsidRDefault="00732638">
      <w:pPr>
        <w:suppressAutoHyphens w:val="0"/>
        <w:jc w:val="left"/>
      </w:pPr>
    </w:p>
    <w:p w14:paraId="0EDB33E2" w14:textId="06BF28A9" w:rsidR="009B59B7" w:rsidRDefault="009B59B7">
      <w:pPr>
        <w:suppressAutoHyphens w:val="0"/>
        <w:jc w:val="left"/>
      </w:pPr>
    </w:p>
    <w:p w14:paraId="1E9CF712" w14:textId="77777777" w:rsidR="009B59B7" w:rsidRPr="009B59B7" w:rsidRDefault="00826878">
      <w:pPr>
        <w:suppressAutoHyphens w:val="0"/>
        <w:jc w:val="left"/>
      </w:pPr>
      <m:oMathPara>
        <m:oMath>
          <m:sSub>
            <m:sSubPr>
              <m:ctrlPr>
                <w:rPr>
                  <w:rFonts w:ascii="Cambria Math" w:hAnsi="Cambria Math"/>
                  <w:i/>
                </w:rPr>
              </m:ctrlPr>
            </m:sSubPr>
            <m:e>
              <m:r>
                <m:rPr>
                  <m:sty m:val="p"/>
                </m:rP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X</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m:rPr>
                              <m:sty m:val="p"/>
                            </m:rPr>
                            <w:rPr>
                              <w:rFonts w:ascii="Cambria Math" w:hAnsi="Cambria Math"/>
                            </w:rPr>
                            <m:t>μ</m:t>
                          </m:r>
                        </m:e>
                        <m:sub>
                          <m:r>
                            <w:rPr>
                              <w:rFonts w:ascii="Cambria Math" w:hAnsi="Cambria Math"/>
                            </w:rPr>
                            <m:t>Y</m:t>
                          </m:r>
                        </m:sub>
                      </m:sSub>
                    </m:e>
                  </m:d>
                </m:e>
              </m:d>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X</m:t>
                  </m:r>
                </m:sub>
              </m:sSub>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ctrlPr>
                <w:rPr>
                  <w:rFonts w:ascii="Cambria Math" w:hAnsi="Cambria Math"/>
                  <w:i/>
                </w:rPr>
              </m:ctrlPr>
            </m:den>
          </m:f>
        </m:oMath>
      </m:oMathPara>
    </w:p>
    <w:p w14:paraId="67C30ECC" w14:textId="77777777" w:rsidR="009B59B7" w:rsidRDefault="009B59B7" w:rsidP="004D1C70">
      <w:pPr>
        <w:suppressAutoHyphens w:val="0"/>
      </w:pPr>
      <w:r>
        <w:tab/>
        <w:t xml:space="preserve">Los resultados fueron los esperados, el número de insultos efectivamente tiene una alta relación con que el comentario sea tóxico y el nivel de toxicidad depende en gran medida con el número de emoticonos a pesar de que se haga una media entre sus valores, a mayor número de emoticonos más expresividad se le añade al comentario. </w:t>
      </w:r>
    </w:p>
    <w:p w14:paraId="5CE11910" w14:textId="77777777" w:rsidR="009B59B7" w:rsidRDefault="009B59B7">
      <w:pPr>
        <w:suppressAutoHyphens w:val="0"/>
        <w:jc w:val="left"/>
      </w:pPr>
    </w:p>
    <w:p w14:paraId="32BEA2B5" w14:textId="77777777" w:rsidR="009B59B7" w:rsidRDefault="009B59B7" w:rsidP="009B59B7">
      <w:pPr>
        <w:keepNext/>
        <w:suppressAutoHyphens w:val="0"/>
        <w:jc w:val="left"/>
      </w:pPr>
      <w:r>
        <w:rPr>
          <w:noProof/>
          <w:lang w:eastAsia="es-ES"/>
        </w:rPr>
        <w:lastRenderedPageBreak/>
        <w:drawing>
          <wp:inline distT="0" distB="0" distL="0" distR="0" wp14:anchorId="78094471" wp14:editId="7BF35337">
            <wp:extent cx="5399405" cy="1753870"/>
            <wp:effectExtent l="0" t="0" r="0" b="0"/>
            <wp:docPr id="11038" name="Imagen 1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99405" cy="1753870"/>
                    </a:xfrm>
                    <a:prstGeom prst="rect">
                      <a:avLst/>
                    </a:prstGeom>
                  </pic:spPr>
                </pic:pic>
              </a:graphicData>
            </a:graphic>
          </wp:inline>
        </w:drawing>
      </w:r>
    </w:p>
    <w:p w14:paraId="5674B58C" w14:textId="1D8B51A3" w:rsidR="009B59B7" w:rsidRDefault="009B59B7" w:rsidP="009B59B7">
      <w:pPr>
        <w:pStyle w:val="Descripcin"/>
        <w:jc w:val="left"/>
      </w:pPr>
      <w:bookmarkStart w:id="51" w:name="_Toc12749992"/>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16</w:t>
      </w:r>
      <w:r w:rsidR="00C87BF6">
        <w:rPr>
          <w:noProof/>
        </w:rPr>
        <w:fldChar w:fldCharType="end"/>
      </w:r>
      <w:r>
        <w:t xml:space="preserve"> </w:t>
      </w:r>
      <w:r w:rsidRPr="00CB78F6">
        <w:t>Coeficiente de correlación de Pearson</w:t>
      </w:r>
      <w:bookmarkEnd w:id="51"/>
    </w:p>
    <w:p w14:paraId="34EB23CE" w14:textId="3BC966E9" w:rsidR="000743E5" w:rsidRDefault="000743E5" w:rsidP="000743E5"/>
    <w:p w14:paraId="7854A7C3" w14:textId="77777777" w:rsidR="000743E5" w:rsidRDefault="000743E5" w:rsidP="000743E5">
      <w:pPr>
        <w:ind w:firstLine="708"/>
      </w:pPr>
    </w:p>
    <w:p w14:paraId="62B4D01C" w14:textId="77777777" w:rsidR="000743E5" w:rsidRDefault="000743E5" w:rsidP="000743E5">
      <w:r w:rsidRPr="00694501">
        <w:rPr>
          <w:noProof/>
          <w:lang w:eastAsia="es-ES"/>
        </w:rPr>
        <mc:AlternateContent>
          <mc:Choice Requires="wps">
            <w:drawing>
              <wp:anchor distT="45720" distB="45720" distL="114300" distR="114300" simplePos="0" relativeHeight="251685376" behindDoc="1" locked="0" layoutInCell="1" allowOverlap="1" wp14:anchorId="2D247972" wp14:editId="6B53D723">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B548F7F" w14:textId="2A41CFBC" w:rsidR="00826878" w:rsidRDefault="00826878"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77" w:history="1">
                              <w:proofErr w:type="spellStart"/>
                              <w:r>
                                <w:rPr>
                                  <w:rStyle w:val="Hipervnculo"/>
                                </w:rPr>
                                <w:t>EDA_TWITTER.ipynb</w:t>
                              </w:r>
                              <w:proofErr w:type="spellEnd"/>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47972" id="_x0000_s1038" type="#_x0000_t202" style="position:absolute;left:0;text-align:left;margin-left:72.25pt;margin-top:1.95pt;width:281.25pt;height:22.65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" fillcolor="white [3201]" strokecolor="#5b9bd5 [3208]" strokeweight="1pt">
                <v:textbox>
                  <w:txbxContent>
                    <w:p w14:paraId="4B548F7F" w14:textId="2A41CFBC" w:rsidR="00826878" w:rsidRDefault="00826878"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78" w:history="1">
                        <w:proofErr w:type="spellStart"/>
                        <w:r>
                          <w:rPr>
                            <w:rStyle w:val="Hipervnculo"/>
                          </w:rPr>
                          <w:t>EDA_TWITTER.ipynb</w:t>
                        </w:r>
                        <w:proofErr w:type="spellEnd"/>
                      </w:hyperlink>
                      <w:r w:rsidRPr="009529A1">
                        <w:cr/>
                      </w:r>
                    </w:p>
                  </w:txbxContent>
                </v:textbox>
                <w10:wrap type="tight" anchorx="margin"/>
              </v:shape>
            </w:pict>
          </mc:Fallback>
        </mc:AlternateContent>
      </w:r>
    </w:p>
    <w:p w14:paraId="4DA0AE25" w14:textId="77777777" w:rsidR="000743E5" w:rsidRDefault="000743E5" w:rsidP="000743E5">
      <w:pPr>
        <w:ind w:firstLine="708"/>
      </w:pPr>
    </w:p>
    <w:p w14:paraId="28459177" w14:textId="748992AC" w:rsidR="000743E5" w:rsidRDefault="000743E5" w:rsidP="000743E5">
      <w:pPr>
        <w:ind w:firstLine="708"/>
      </w:pPr>
    </w:p>
    <w:p w14:paraId="5CCCC90B" w14:textId="37498EE0" w:rsidR="00444A38" w:rsidRDefault="00444A38" w:rsidP="000743E5">
      <w:pPr>
        <w:ind w:firstLine="708"/>
      </w:pPr>
    </w:p>
    <w:p w14:paraId="1BFB0616" w14:textId="08254440" w:rsidR="00444A38" w:rsidRDefault="00444A38" w:rsidP="000743E5">
      <w:pPr>
        <w:ind w:firstLine="708"/>
      </w:pPr>
    </w:p>
    <w:p w14:paraId="18B7FEF4" w14:textId="65BC96DA" w:rsidR="00444A38" w:rsidRDefault="00444A38" w:rsidP="000743E5">
      <w:pPr>
        <w:ind w:firstLine="708"/>
      </w:pPr>
    </w:p>
    <w:p w14:paraId="0EF41C97" w14:textId="45F975D7" w:rsidR="00444A38" w:rsidRDefault="00444A38" w:rsidP="000743E5">
      <w:pPr>
        <w:ind w:firstLine="708"/>
      </w:pPr>
    </w:p>
    <w:p w14:paraId="0E2AA0A9" w14:textId="146227EC" w:rsidR="00444A38" w:rsidRDefault="00444A38" w:rsidP="000743E5">
      <w:pPr>
        <w:ind w:firstLine="708"/>
      </w:pPr>
    </w:p>
    <w:p w14:paraId="14A248E0" w14:textId="30D27F6F" w:rsidR="00444A38" w:rsidRDefault="00444A38" w:rsidP="000743E5">
      <w:pPr>
        <w:ind w:firstLine="708"/>
      </w:pPr>
    </w:p>
    <w:p w14:paraId="166F98CC" w14:textId="52458AEC" w:rsidR="00444A38" w:rsidRDefault="00444A38" w:rsidP="000743E5">
      <w:pPr>
        <w:ind w:firstLine="708"/>
      </w:pPr>
    </w:p>
    <w:p w14:paraId="50EF5E25" w14:textId="77777777" w:rsidR="00444A38" w:rsidRDefault="00444A38" w:rsidP="000743E5">
      <w:pPr>
        <w:ind w:firstLine="708"/>
      </w:pPr>
    </w:p>
    <w:p w14:paraId="0FEA5BC6" w14:textId="77777777" w:rsidR="000743E5" w:rsidRDefault="000743E5" w:rsidP="000743E5">
      <w:pPr>
        <w:ind w:firstLine="708"/>
      </w:pPr>
    </w:p>
    <w:p w14:paraId="2CCF70BB" w14:textId="77777777" w:rsidR="000743E5" w:rsidRDefault="000743E5" w:rsidP="000743E5">
      <w:pPr>
        <w:ind w:firstLine="708"/>
      </w:pPr>
    </w:p>
    <w:p w14:paraId="387DC0A7" w14:textId="7F997F8E" w:rsidR="000743E5" w:rsidRDefault="000743E5" w:rsidP="000743E5"/>
    <w:p w14:paraId="3EBF5668" w14:textId="0507544A" w:rsidR="00BE7109" w:rsidRDefault="00BE7109" w:rsidP="000743E5"/>
    <w:p w14:paraId="05393F74" w14:textId="0043EAD5" w:rsidR="00BE7109" w:rsidRDefault="00BE7109" w:rsidP="000743E5"/>
    <w:p w14:paraId="4894AEDE" w14:textId="0B054B0D" w:rsidR="00BE7109" w:rsidRDefault="00BE7109" w:rsidP="000743E5"/>
    <w:p w14:paraId="651CEFC3" w14:textId="2226F4F7" w:rsidR="00BE7109" w:rsidRDefault="00BE7109" w:rsidP="000743E5"/>
    <w:p w14:paraId="4B907B80" w14:textId="00DEBA31" w:rsidR="00BE7109" w:rsidRDefault="00BE7109" w:rsidP="000743E5"/>
    <w:p w14:paraId="7B99915C" w14:textId="4D6A7307" w:rsidR="00BE7109" w:rsidRDefault="00BE7109" w:rsidP="000743E5"/>
    <w:p w14:paraId="35DED907" w14:textId="77777777" w:rsidR="004D1C70" w:rsidRDefault="004D1C70" w:rsidP="000743E5"/>
    <w:p w14:paraId="4138A0EF" w14:textId="77777777" w:rsidR="004D1C70" w:rsidRDefault="004D1C70" w:rsidP="000743E5"/>
    <w:p w14:paraId="3482BDED" w14:textId="77777777" w:rsidR="004D1C70" w:rsidRDefault="004D1C70" w:rsidP="000743E5"/>
    <w:p w14:paraId="16BD036B" w14:textId="77777777" w:rsidR="004D1C70" w:rsidRDefault="004D1C70" w:rsidP="000743E5"/>
    <w:p w14:paraId="6C38DCEF" w14:textId="77777777" w:rsidR="004D1C70" w:rsidRDefault="004D1C70" w:rsidP="000743E5"/>
    <w:p w14:paraId="5C80BE73" w14:textId="77777777" w:rsidR="004D1C70" w:rsidRDefault="004D1C70" w:rsidP="000743E5"/>
    <w:p w14:paraId="521724E8" w14:textId="77777777" w:rsidR="004D1C70" w:rsidRDefault="004D1C70" w:rsidP="000743E5"/>
    <w:p w14:paraId="5CEFBE08" w14:textId="77777777" w:rsidR="004D1C70" w:rsidRDefault="004D1C70" w:rsidP="000743E5"/>
    <w:p w14:paraId="745A2C5E" w14:textId="77777777" w:rsidR="004D1C70" w:rsidRDefault="004D1C70" w:rsidP="000743E5"/>
    <w:p w14:paraId="42650ED4" w14:textId="77777777" w:rsidR="004D1C70" w:rsidRDefault="004D1C70" w:rsidP="000743E5"/>
    <w:p w14:paraId="39F6BE72" w14:textId="77777777" w:rsidR="004D1C70" w:rsidRDefault="004D1C70" w:rsidP="000743E5"/>
    <w:p w14:paraId="49F4F6AD" w14:textId="77777777" w:rsidR="004D1C70" w:rsidRDefault="004D1C70" w:rsidP="000743E5"/>
    <w:p w14:paraId="55A82DD4" w14:textId="77777777" w:rsidR="004D1C70" w:rsidRDefault="004D1C70" w:rsidP="000743E5"/>
    <w:p w14:paraId="07CBBB9F" w14:textId="2DE981B4" w:rsidR="00BE7109" w:rsidRDefault="00BE7109" w:rsidP="000743E5"/>
    <w:p w14:paraId="27B891D4" w14:textId="77777777" w:rsidR="00BE7109" w:rsidRPr="000743E5" w:rsidRDefault="00BE7109" w:rsidP="000743E5"/>
    <w:p w14:paraId="405539B1" w14:textId="09D01B84" w:rsidR="001013BF" w:rsidRDefault="001013BF" w:rsidP="001013BF">
      <w:pPr>
        <w:pStyle w:val="Ttulo1"/>
      </w:pPr>
      <w:bookmarkStart w:id="52" w:name="_Toc12749966"/>
      <w:r>
        <w:lastRenderedPageBreak/>
        <w:t xml:space="preserve">5. </w:t>
      </w:r>
      <w:proofErr w:type="spellStart"/>
      <w:r w:rsidRPr="00246797">
        <w:t>Feature_Engineering</w:t>
      </w:r>
      <w:bookmarkEnd w:id="52"/>
      <w:proofErr w:type="spellEnd"/>
    </w:p>
    <w:p w14:paraId="5B6D8726" w14:textId="3B3F7202" w:rsidR="007D30EA" w:rsidRDefault="007D30EA" w:rsidP="007D30EA"/>
    <w:p w14:paraId="147676CB" w14:textId="0DA082FB" w:rsidR="00DC61F2" w:rsidRDefault="00DC61F2" w:rsidP="00DE5AC7">
      <w:pPr>
        <w:ind w:firstLine="708"/>
      </w:pPr>
      <w:r>
        <w:t xml:space="preserve">Realizado solo sobre los datos de Twitter ya que los de Jigsaw ya vienen procesados. </w:t>
      </w:r>
    </w:p>
    <w:p w14:paraId="61CD869D" w14:textId="77777777" w:rsidR="00DC61F2" w:rsidRDefault="00DC61F2" w:rsidP="00DE5AC7">
      <w:pPr>
        <w:ind w:firstLine="708"/>
      </w:pPr>
    </w:p>
    <w:p w14:paraId="69B99189" w14:textId="4FA55338" w:rsidR="00444A38" w:rsidRDefault="00DE5AC7" w:rsidP="00DE5AC7">
      <w:pPr>
        <w:ind w:firstLine="708"/>
      </w:pPr>
      <w:r>
        <w:t xml:space="preserve">Denominamos la ingeniería de características como la utilización del conocimiento sobre el dominio de los datos para definir características que permiten </w:t>
      </w:r>
      <w:r w:rsidR="00632BAC" w:rsidRPr="00632BAC">
        <w:t xml:space="preserve">que los algoritmos de aprendizaje automático </w:t>
      </w:r>
      <w:r>
        <w:t>desempeñen sus funciones</w:t>
      </w:r>
      <w:r w:rsidR="00632BAC" w:rsidRPr="00632BAC">
        <w:t xml:space="preserve">. </w:t>
      </w:r>
    </w:p>
    <w:p w14:paraId="3857EE2C" w14:textId="2058D88A" w:rsidR="00DE5AC7" w:rsidRDefault="00DE5AC7" w:rsidP="00DE5AC7">
      <w:pPr>
        <w:ind w:firstLine="708"/>
      </w:pPr>
    </w:p>
    <w:p w14:paraId="0152F68E" w14:textId="77777777" w:rsidR="00DE5AC7" w:rsidRDefault="00DE5AC7" w:rsidP="00DE5AC7">
      <w:pPr>
        <w:ind w:firstLine="708"/>
      </w:pPr>
      <w:r>
        <w:t xml:space="preserve">Según Andrew Ng, gurú de la AI: </w:t>
      </w:r>
    </w:p>
    <w:p w14:paraId="54B85481" w14:textId="77777777" w:rsidR="00DE5AC7" w:rsidRDefault="00DE5AC7" w:rsidP="00DE5AC7">
      <w:pPr>
        <w:ind w:firstLine="708"/>
      </w:pPr>
    </w:p>
    <w:p w14:paraId="0B77F5B6" w14:textId="5F5C64F6" w:rsidR="00DE5AC7" w:rsidRDefault="00DE5AC7" w:rsidP="00DE5AC7">
      <w:pPr>
        <w:ind w:firstLine="708"/>
      </w:pPr>
      <w:r>
        <w:t>“</w:t>
      </w:r>
      <w:r w:rsidRPr="00DE5AC7">
        <w:t>Crear funciones es difícil, requiere mucho tiempo y requiere el conocimiento de un experto. "Aprendizaje automático aplicado" es básicamente ingeniería de características</w:t>
      </w:r>
      <w:r>
        <w:t>”</w:t>
      </w:r>
      <w:r>
        <w:fldChar w:fldCharType="begin" w:fldLock="1"/>
      </w:r>
      <w:r w:rsidR="003E07C2">
        <w:instrText>ADDIN CSL_CITATION {"citationItems":[{"id":"ITEM-1","itemData":{"author":[{"dropping-particle":"","family":"Ng","given":"Andrew","non-dropping-particle":"","parse-names":false,"suffix":""}],"id":"ITEM-1","issued":{"date-parts":[["0"]]},"title":"Machine Learning and AI via Brain simulations","type":"report"},"uris":["http://www.mendeley.com/documents/?uuid=a5b92ddf-8c6b-3dfb-988c-e3bb36eb1d59"]}],"mendeley":{"formattedCitation":"[11]","plainTextFormattedCitation":"[11]","previouslyFormattedCitation":"[11]"},"properties":{"noteIndex":0},"schema":"https://github.com/citation-style-language/schema/raw/master/csl-citation.json"}</w:instrText>
      </w:r>
      <w:r>
        <w:fldChar w:fldCharType="separate"/>
      </w:r>
      <w:r w:rsidRPr="00DE5AC7">
        <w:rPr>
          <w:noProof/>
        </w:rPr>
        <w:t>[11]</w:t>
      </w:r>
      <w:r>
        <w:fldChar w:fldCharType="end"/>
      </w:r>
    </w:p>
    <w:p w14:paraId="700BDF76" w14:textId="1288B538" w:rsidR="00DE5AC7" w:rsidRDefault="00DE5AC7" w:rsidP="00DE5AC7">
      <w:pPr>
        <w:ind w:firstLine="708"/>
      </w:pPr>
    </w:p>
    <w:p w14:paraId="4E031DD9" w14:textId="64AAB476" w:rsidR="006C4B80" w:rsidRDefault="00DE5AC7" w:rsidP="006C4B80">
      <w:pPr>
        <w:ind w:firstLine="708"/>
      </w:pPr>
      <w:r>
        <w:t>En este apartado se crearán las mismas etiquetas</w:t>
      </w:r>
      <w:r w:rsidR="006C4B80">
        <w:t xml:space="preserve"> que utiliza el modelo de Vader, pero primero se realizan las últimas modificaciones necesarias sobre el dataset. Pasos realizados: </w:t>
      </w:r>
    </w:p>
    <w:p w14:paraId="03DA0B35" w14:textId="5EEC98CA" w:rsidR="007F4D15" w:rsidRDefault="007F4D15" w:rsidP="006C4B80">
      <w:pPr>
        <w:ind w:firstLine="708"/>
      </w:pPr>
    </w:p>
    <w:p w14:paraId="35AE617D" w14:textId="73F5F2C6" w:rsidR="007F4D15" w:rsidRDefault="007F4D15" w:rsidP="007F4D15">
      <w:pPr>
        <w:pStyle w:val="Prrafodelista"/>
        <w:numPr>
          <w:ilvl w:val="0"/>
          <w:numId w:val="5"/>
        </w:numPr>
      </w:pPr>
      <w:r>
        <w:t>Selección de las columnas de interés</w:t>
      </w:r>
    </w:p>
    <w:p w14:paraId="597E803B" w14:textId="589A772A" w:rsidR="007F4D15" w:rsidRDefault="007F4D15" w:rsidP="007F4D15">
      <w:pPr>
        <w:pStyle w:val="Prrafodelista"/>
        <w:numPr>
          <w:ilvl w:val="0"/>
          <w:numId w:val="5"/>
        </w:numPr>
      </w:pPr>
      <w:r>
        <w:t>Redondeo de los valores con coma flotante</w:t>
      </w:r>
    </w:p>
    <w:p w14:paraId="38DA5AA1" w14:textId="150DD3F3" w:rsidR="007F4D15" w:rsidRDefault="007F4D15" w:rsidP="007F4D15">
      <w:pPr>
        <w:pStyle w:val="Prrafodelista"/>
        <w:numPr>
          <w:ilvl w:val="0"/>
          <w:numId w:val="5"/>
        </w:numPr>
      </w:pPr>
      <w:r>
        <w:t>Supresión de las abreviaturas dentro de los comentarios de acuerdo con el diccionario creado (‘q’ es sustituido por ‘que’)</w:t>
      </w:r>
    </w:p>
    <w:p w14:paraId="0064015A" w14:textId="4E88D78F" w:rsidR="007F4D15" w:rsidRDefault="007F4D15" w:rsidP="007F4D15">
      <w:pPr>
        <w:pStyle w:val="Prrafodelista"/>
        <w:numPr>
          <w:ilvl w:val="0"/>
          <w:numId w:val="5"/>
        </w:numPr>
      </w:pPr>
      <w:r>
        <w:t>Conversión del texto a minúsculas</w:t>
      </w:r>
    </w:p>
    <w:p w14:paraId="72C27152" w14:textId="1370F0FF" w:rsidR="007F4D15" w:rsidRDefault="007F4D15" w:rsidP="007F4D15">
      <w:pPr>
        <w:pStyle w:val="Prrafodelista"/>
        <w:numPr>
          <w:ilvl w:val="0"/>
          <w:numId w:val="5"/>
        </w:numPr>
      </w:pPr>
      <w:r>
        <w:t>Suprimimos las palabras vacías del español dejando el ‘no’ porque en este caso si aporta valor</w:t>
      </w:r>
      <w:r w:rsidR="00C11810">
        <w:fldChar w:fldCharType="begin" w:fldLock="1"/>
      </w:r>
      <w:r w:rsidR="009A134C">
        <w:instrText>ADDIN CSL_CITATION {"citationItems":[{"id":"ITEM-1","itemData":{"URL":"https://medium.com/@wilamelima/why-is-removing-stop-words-not-always-a-good-idea-c8d35bd77214","accessed":{"date-parts":[["2019","6","25"]]},"id":"ITEM-1","issued":{"date-parts":[["0"]]},"title":"Why is removing stop words not always a good idea - Wilame Lima Vallantin - Medium","type":"webpage"},"uris":["http://www.mendeley.com/documents/?uuid=e81bcf3b-ee16-3ef7-9a4b-86377819bbb1"]}],"mendeley":{"formattedCitation":"[12]","plainTextFormattedCitation":"[12]","previouslyFormattedCitation":"[12]"},"properties":{"noteIndex":0},"schema":"https://github.com/citation-style-language/schema/raw/master/csl-citation.json"}</w:instrText>
      </w:r>
      <w:r w:rsidR="00C11810">
        <w:fldChar w:fldCharType="separate"/>
      </w:r>
      <w:r w:rsidR="00C11810" w:rsidRPr="00C11810">
        <w:rPr>
          <w:noProof/>
        </w:rPr>
        <w:t>[12]</w:t>
      </w:r>
      <w:r w:rsidR="00C11810">
        <w:fldChar w:fldCharType="end"/>
      </w:r>
      <w:r w:rsidR="003E07C2">
        <w:t xml:space="preserve">. </w:t>
      </w:r>
    </w:p>
    <w:p w14:paraId="6BE6615A" w14:textId="479F13BF" w:rsidR="003E07C2" w:rsidRDefault="003E07C2" w:rsidP="007F4D15">
      <w:pPr>
        <w:pStyle w:val="Prrafodelista"/>
        <w:numPr>
          <w:ilvl w:val="0"/>
          <w:numId w:val="5"/>
        </w:numPr>
      </w:pPr>
      <w:r>
        <w:t>Tok</w:t>
      </w:r>
      <w:r w:rsidR="00C11810">
        <w:t xml:space="preserve">enización: Proceso que divide las cadenas de </w:t>
      </w:r>
      <w:r w:rsidR="00DC61F2">
        <w:t>texto como</w:t>
      </w:r>
      <w:r w:rsidR="00C11810">
        <w:t xml:space="preserve"> son los comentarios en </w:t>
      </w:r>
      <w:r w:rsidR="00DC61F2">
        <w:t>piezas pequeñas de elementos o tokens generalmente son las palabras</w:t>
      </w:r>
    </w:p>
    <w:p w14:paraId="3CC55284" w14:textId="51C28BAC" w:rsidR="00DC61F2" w:rsidRDefault="00DC61F2" w:rsidP="007F4D15">
      <w:pPr>
        <w:pStyle w:val="Prrafodelista"/>
        <w:numPr>
          <w:ilvl w:val="0"/>
          <w:numId w:val="5"/>
        </w:numPr>
      </w:pPr>
      <w:proofErr w:type="spellStart"/>
      <w:r w:rsidRPr="00DC61F2">
        <w:t>Lemmatización</w:t>
      </w:r>
      <w:proofErr w:type="spellEnd"/>
      <w:r>
        <w:t>:</w:t>
      </w:r>
      <w:r w:rsidRPr="00DC61F2">
        <w:t xml:space="preserve"> </w:t>
      </w:r>
      <w:r>
        <w:t>P</w:t>
      </w:r>
      <w:r w:rsidRPr="00DC61F2">
        <w:t xml:space="preserve">roceso de convertir una palabra a su </w:t>
      </w:r>
      <w:r w:rsidR="001E4D97">
        <w:t>raíz</w:t>
      </w:r>
      <w:r w:rsidRPr="00DC61F2">
        <w:t xml:space="preserve">. La diferencia entre </w:t>
      </w:r>
      <w:proofErr w:type="spellStart"/>
      <w:r w:rsidRPr="00DC61F2">
        <w:t>stemming</w:t>
      </w:r>
      <w:proofErr w:type="spellEnd"/>
      <w:r w:rsidRPr="00DC61F2">
        <w:t xml:space="preserve"> y </w:t>
      </w:r>
      <w:proofErr w:type="spellStart"/>
      <w:r w:rsidRPr="00DC61F2">
        <w:t>lemmatization</w:t>
      </w:r>
      <w:proofErr w:type="spellEnd"/>
      <w:r w:rsidRPr="00DC61F2">
        <w:t xml:space="preserve"> es que la </w:t>
      </w:r>
      <w:proofErr w:type="spellStart"/>
      <w:r w:rsidRPr="00DC61F2">
        <w:t>lematización</w:t>
      </w:r>
      <w:proofErr w:type="spellEnd"/>
      <w:r w:rsidRPr="00DC61F2">
        <w:t xml:space="preserve"> considera el contexto y convierte la palabra a su forma básica significativa, mientras que </w:t>
      </w:r>
      <w:proofErr w:type="spellStart"/>
      <w:r w:rsidRPr="00DC61F2">
        <w:t>stemming</w:t>
      </w:r>
      <w:proofErr w:type="spellEnd"/>
      <w:r w:rsidRPr="00DC61F2">
        <w:t xml:space="preserve"> simplemente elimina los últimos caracteres, lo que a menudo conduce a significados incorrectos y errores de ortografía</w:t>
      </w:r>
      <w:r>
        <w:t xml:space="preserve"> como podemos ver el siguiente ejemplo: </w:t>
      </w:r>
    </w:p>
    <w:p w14:paraId="0AC90397" w14:textId="77777777" w:rsidR="00DC61F2" w:rsidRDefault="00DC61F2" w:rsidP="00DC61F2">
      <w:pPr>
        <w:pStyle w:val="Prrafodelista"/>
        <w:keepNext/>
      </w:pPr>
      <w:r>
        <w:rPr>
          <w:noProof/>
          <w:lang w:eastAsia="es-ES"/>
        </w:rPr>
        <w:drawing>
          <wp:inline distT="0" distB="0" distL="0" distR="0" wp14:anchorId="43BD1D19" wp14:editId="49120E11">
            <wp:extent cx="3143250" cy="11144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250" cy="1114425"/>
                    </a:xfrm>
                    <a:prstGeom prst="rect">
                      <a:avLst/>
                    </a:prstGeom>
                  </pic:spPr>
                </pic:pic>
              </a:graphicData>
            </a:graphic>
          </wp:inline>
        </w:drawing>
      </w:r>
    </w:p>
    <w:p w14:paraId="5B4323FC" w14:textId="1D2CDB90" w:rsidR="00DC61F2" w:rsidRDefault="00DC61F2" w:rsidP="00DC61F2">
      <w:pPr>
        <w:pStyle w:val="Descripcin"/>
      </w:pPr>
      <w:bookmarkStart w:id="53" w:name="_Toc12749993"/>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17</w:t>
      </w:r>
      <w:r w:rsidR="00826878">
        <w:rPr>
          <w:noProof/>
        </w:rPr>
        <w:fldChar w:fldCharType="end"/>
      </w:r>
      <w:r w:rsidR="003B34A8">
        <w:t xml:space="preserve"> </w:t>
      </w:r>
      <w:r>
        <w:t xml:space="preserve">Resultado sobre el proceso de </w:t>
      </w:r>
      <w:proofErr w:type="spellStart"/>
      <w:r>
        <w:t>stemming</w:t>
      </w:r>
      <w:proofErr w:type="spellEnd"/>
      <w:r>
        <w:t xml:space="preserve"> en castellano.</w:t>
      </w:r>
      <w:bookmarkEnd w:id="53"/>
    </w:p>
    <w:p w14:paraId="133F06F1" w14:textId="4CF1F847" w:rsidR="00DC61F2" w:rsidRDefault="00DC61F2" w:rsidP="00DC61F2">
      <w:pPr>
        <w:pStyle w:val="Prrafodelista"/>
      </w:pPr>
    </w:p>
    <w:p w14:paraId="7D9D91FC" w14:textId="6E8DABC6" w:rsidR="003B34A8" w:rsidRDefault="00DC61F2" w:rsidP="00DC61F2">
      <w:pPr>
        <w:pStyle w:val="Prrafodelista"/>
      </w:pPr>
      <w:r>
        <w:t xml:space="preserve">Sustituir estudiando por </w:t>
      </w:r>
      <w:r w:rsidR="001E4D97">
        <w:t>‘</w:t>
      </w:r>
      <w:proofErr w:type="spellStart"/>
      <w:r>
        <w:t>estudi</w:t>
      </w:r>
      <w:proofErr w:type="spellEnd"/>
      <w:r w:rsidR="001E4D97">
        <w:t>’</w:t>
      </w:r>
      <w:r>
        <w:t xml:space="preserve">, simplemente </w:t>
      </w:r>
      <w:r w:rsidR="003B34A8">
        <w:t>por</w:t>
      </w:r>
      <w:r>
        <w:t xml:space="preserve"> </w:t>
      </w:r>
      <w:r w:rsidR="004D1C70">
        <w:t>simplemente</w:t>
      </w:r>
      <w:r>
        <w:t xml:space="preserve"> no nos proporciona información por lo que queda como </w:t>
      </w:r>
      <w:r w:rsidR="003B34A8">
        <w:t>prueba</w:t>
      </w:r>
      <w:r>
        <w:t xml:space="preserve"> de concepto</w:t>
      </w:r>
      <w:r w:rsidR="003B34A8">
        <w:t>.</w:t>
      </w:r>
    </w:p>
    <w:p w14:paraId="28DD4CAC" w14:textId="77777777" w:rsidR="003B34A8" w:rsidRDefault="003B34A8" w:rsidP="00DC61F2">
      <w:pPr>
        <w:pStyle w:val="Prrafodelista"/>
      </w:pPr>
    </w:p>
    <w:p w14:paraId="79CEA12B" w14:textId="45530E9A" w:rsidR="00DC61F2" w:rsidRDefault="003B34A8" w:rsidP="00DC61F2">
      <w:pPr>
        <w:pStyle w:val="Prrafodelista"/>
      </w:pPr>
      <w:r>
        <w:t xml:space="preserve">Lo que sí se </w:t>
      </w:r>
      <w:r w:rsidR="001E4D97">
        <w:t>implementa,</w:t>
      </w:r>
      <w:r>
        <w:t xml:space="preserve"> aunque de nuevo no está totalmente d</w:t>
      </w:r>
      <w:r w:rsidR="004D1C70">
        <w:t>esarrollado en castellano es la</w:t>
      </w:r>
      <w:r>
        <w:t xml:space="preserve"> </w:t>
      </w:r>
      <w:proofErr w:type="spellStart"/>
      <w:r>
        <w:t>lemmanización</w:t>
      </w:r>
      <w:proofErr w:type="spellEnd"/>
      <w:r>
        <w:t xml:space="preserve">. A </w:t>
      </w:r>
      <w:r w:rsidR="001E4D97">
        <w:t>continuación,</w:t>
      </w:r>
      <w:r>
        <w:t xml:space="preserve"> se </w:t>
      </w:r>
      <w:r>
        <w:lastRenderedPageBreak/>
        <w:t xml:space="preserve">muestra otro ejemplo de mal desempeño además de los presentados en </w:t>
      </w:r>
      <w:hyperlink r:id="rId80" w:tgtFrame="_blank" w:history="1">
        <w:r w:rsidRPr="003B34A8">
          <w:t>https://github.com/explosion/spaCy/issues/2710</w:t>
        </w:r>
      </w:hyperlink>
      <w:r w:rsidRPr="003B34A8">
        <w:t xml:space="preserve">  que siguen sin ser solucionados</w:t>
      </w:r>
    </w:p>
    <w:p w14:paraId="4503C702" w14:textId="77777777" w:rsidR="003B34A8" w:rsidRDefault="003B34A8" w:rsidP="003B34A8"/>
    <w:p w14:paraId="6C82A674" w14:textId="77777777" w:rsidR="001E4D97" w:rsidRDefault="001E4D97" w:rsidP="003B34A8">
      <w:pPr>
        <w:pStyle w:val="Prrafodelista"/>
        <w:keepNext/>
        <w:rPr>
          <w:noProof/>
        </w:rPr>
      </w:pPr>
    </w:p>
    <w:p w14:paraId="5ABAF044" w14:textId="3B23EE88" w:rsidR="003B34A8" w:rsidRDefault="003B34A8" w:rsidP="003B34A8">
      <w:pPr>
        <w:pStyle w:val="Prrafodelista"/>
        <w:keepNext/>
      </w:pPr>
      <w:r>
        <w:rPr>
          <w:noProof/>
          <w:lang w:eastAsia="es-ES"/>
        </w:rPr>
        <w:drawing>
          <wp:inline distT="0" distB="0" distL="0" distR="0" wp14:anchorId="20A0FFB6" wp14:editId="75077E40">
            <wp:extent cx="5651109" cy="1085745"/>
            <wp:effectExtent l="0" t="0" r="6985"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448"/>
                    <a:stretch/>
                  </pic:blipFill>
                  <pic:spPr bwMode="auto">
                    <a:xfrm>
                      <a:off x="0" y="0"/>
                      <a:ext cx="5680234" cy="1091341"/>
                    </a:xfrm>
                    <a:prstGeom prst="rect">
                      <a:avLst/>
                    </a:prstGeom>
                    <a:ln>
                      <a:noFill/>
                    </a:ln>
                    <a:extLst>
                      <a:ext uri="{53640926-AAD7-44D8-BBD7-CCE9431645EC}">
                        <a14:shadowObscured xmlns:a14="http://schemas.microsoft.com/office/drawing/2010/main"/>
                      </a:ext>
                    </a:extLst>
                  </pic:spPr>
                </pic:pic>
              </a:graphicData>
            </a:graphic>
          </wp:inline>
        </w:drawing>
      </w:r>
    </w:p>
    <w:p w14:paraId="7718F092" w14:textId="5D5D620F" w:rsidR="003B34A8" w:rsidRDefault="003B34A8" w:rsidP="003B34A8">
      <w:pPr>
        <w:pStyle w:val="Descripcin"/>
      </w:pPr>
      <w:bookmarkStart w:id="54" w:name="_Toc12749994"/>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18</w:t>
      </w:r>
      <w:r w:rsidR="00826878">
        <w:rPr>
          <w:noProof/>
        </w:rPr>
        <w:fldChar w:fldCharType="end"/>
      </w:r>
      <w:r>
        <w:t xml:space="preserve"> Mal comportamiento </w:t>
      </w:r>
      <w:proofErr w:type="spellStart"/>
      <w:r>
        <w:t>lemma</w:t>
      </w:r>
      <w:proofErr w:type="spellEnd"/>
      <w:r>
        <w:t xml:space="preserve"> en </w:t>
      </w:r>
      <w:r w:rsidR="001E4D97">
        <w:t>español</w:t>
      </w:r>
      <w:bookmarkEnd w:id="54"/>
    </w:p>
    <w:p w14:paraId="4CADEC25" w14:textId="474926E6" w:rsidR="006C4B80" w:rsidRDefault="006C4B80" w:rsidP="006C4B80">
      <w:pPr>
        <w:ind w:firstLine="708"/>
      </w:pPr>
    </w:p>
    <w:p w14:paraId="5C662F21" w14:textId="16E795C8" w:rsidR="006C4B80" w:rsidRDefault="003B34A8" w:rsidP="006C4B80">
      <w:pPr>
        <w:ind w:firstLine="708"/>
      </w:pPr>
      <w:r>
        <w:t xml:space="preserve">La frase </w:t>
      </w:r>
      <w:r w:rsidRPr="003B34A8">
        <w:t xml:space="preserve">"Estoy estudiando </w:t>
      </w:r>
      <w:r w:rsidR="009A134C" w:rsidRPr="003B34A8">
        <w:t>cómo</w:t>
      </w:r>
      <w:r w:rsidRPr="003B34A8">
        <w:t xml:space="preserve"> funciona </w:t>
      </w:r>
      <w:proofErr w:type="spellStart"/>
      <w:r w:rsidRPr="003B34A8">
        <w:t>lemma</w:t>
      </w:r>
      <w:proofErr w:type="spellEnd"/>
      <w:r w:rsidRPr="003B34A8">
        <w:t xml:space="preserve"> en español y como no funciona. </w:t>
      </w:r>
      <w:r w:rsidR="009A134C" w:rsidRPr="003B34A8">
        <w:t>“da</w:t>
      </w:r>
      <w:r>
        <w:t xml:space="preserve"> como resultado la lista de tokens con su </w:t>
      </w:r>
      <w:proofErr w:type="spellStart"/>
      <w:r>
        <w:t>lemma</w:t>
      </w:r>
      <w:proofErr w:type="spellEnd"/>
      <w:r>
        <w:t xml:space="preserve"> </w:t>
      </w:r>
      <w:r w:rsidRPr="003B34A8">
        <w:t>['Estoy', 'estudiar', 'comer', 'funcionar', '</w:t>
      </w:r>
      <w:proofErr w:type="spellStart"/>
      <w:r w:rsidRPr="003B34A8">
        <w:t>lemma</w:t>
      </w:r>
      <w:proofErr w:type="spellEnd"/>
      <w:r w:rsidRPr="003B34A8">
        <w:t>', 'en', 'español', 'y', 'comer', 'no', 'funcionar', '.']</w:t>
      </w:r>
      <w:r>
        <w:t xml:space="preserve">. como de comparación es sustituido por comer que es incorrecto. </w:t>
      </w:r>
    </w:p>
    <w:p w14:paraId="1D16C096" w14:textId="79021AC3" w:rsidR="00444A38" w:rsidRDefault="00444A38" w:rsidP="007D30EA"/>
    <w:p w14:paraId="60C993E3" w14:textId="56927521" w:rsidR="009A134C" w:rsidRDefault="009A134C" w:rsidP="007D30EA">
      <w:r>
        <w:t xml:space="preserve">Por último guardamos el resultado en objetos </w:t>
      </w:r>
      <w:proofErr w:type="spellStart"/>
      <w:r>
        <w:t>pickle</w:t>
      </w:r>
      <w:proofErr w:type="spellEnd"/>
      <w:r>
        <w:t>, u</w:t>
      </w:r>
      <w:r w:rsidRPr="009A134C">
        <w:t xml:space="preserve">tilizado cuando se tiene un conjunto de datos </w:t>
      </w:r>
      <w:r>
        <w:t>grande que se cargan</w:t>
      </w:r>
      <w:r w:rsidRPr="009A134C">
        <w:t xml:space="preserve"> en la memoria cada vez que ejecuta el programa</w:t>
      </w:r>
      <w:r>
        <w:t xml:space="preserve"> </w:t>
      </w:r>
      <w:r>
        <w:fldChar w:fldCharType="begin" w:fldLock="1"/>
      </w:r>
      <w:r w:rsidR="00116451">
        <w:instrText>ADDIN CSL_CITATION {"citationItems":[{"id":"ITEM-1","itemData":{"URL":"https://pythonprogramming.net/python-pickle-module-save-objects-serialization/","accessed":{"date-parts":[["2019","6","27"]]},"id":"ITEM-1","issued":{"date-parts":[["0"]]},"title":"Python Programming Tutorials","type":"webpage"},"uris":["http://www.mendeley.com/documents/?uuid=7b48aef1-a9d0-3478-b5dc-607fc308bacb"]}],"mendeley":{"formattedCitation":"[13]","plainTextFormattedCitation":"[13]","previouslyFormattedCitation":"[13]"},"properties":{"noteIndex":0},"schema":"https://github.com/citation-style-language/schema/raw/master/csl-citation.json"}</w:instrText>
      </w:r>
      <w:r>
        <w:fldChar w:fldCharType="separate"/>
      </w:r>
      <w:r w:rsidRPr="009A134C">
        <w:rPr>
          <w:noProof/>
        </w:rPr>
        <w:t>[13]</w:t>
      </w:r>
      <w:r>
        <w:fldChar w:fldCharType="end"/>
      </w:r>
      <w:r>
        <w:t xml:space="preserve">. </w:t>
      </w:r>
    </w:p>
    <w:p w14:paraId="2080DB29" w14:textId="77777777" w:rsidR="005365D2" w:rsidRDefault="005365D2" w:rsidP="007D30EA"/>
    <w:p w14:paraId="58E0B9D0" w14:textId="39EABFE1" w:rsidR="00444A38" w:rsidRDefault="00E16764" w:rsidP="00E16764">
      <w:pPr>
        <w:pStyle w:val="Ttulo2"/>
      </w:pPr>
      <w:r w:rsidRPr="00E16764">
        <w:t xml:space="preserve"> </w:t>
      </w:r>
      <w:bookmarkStart w:id="55" w:name="_Toc12749967"/>
      <w:r>
        <w:t>5.</w:t>
      </w:r>
      <w:r w:rsidR="004A0D61">
        <w:t>1</w:t>
      </w:r>
      <w:r>
        <w:t xml:space="preserve"> </w:t>
      </w:r>
      <w:r w:rsidRPr="00E16764">
        <w:t>Representación de las palabras</w:t>
      </w:r>
      <w:bookmarkEnd w:id="55"/>
    </w:p>
    <w:p w14:paraId="40A66B72" w14:textId="4B74CC14" w:rsidR="00E16764" w:rsidRDefault="00E16764" w:rsidP="004D1C70">
      <w:pPr>
        <w:ind w:firstLine="708"/>
      </w:pPr>
    </w:p>
    <w:p w14:paraId="5AC60909" w14:textId="53B9758A" w:rsidR="00E16764" w:rsidRPr="004D1C70" w:rsidRDefault="00E16764" w:rsidP="00E16764">
      <w:pPr>
        <w:ind w:firstLine="708"/>
      </w:pPr>
      <w:r>
        <w:t xml:space="preserve">Consiste en representar las palabras que conforman el texto de forma numérica para que el algoritmo lo pueda entender. Entre todas las técnicas en </w:t>
      </w:r>
      <w:r w:rsidR="00116451">
        <w:t>este</w:t>
      </w:r>
      <w:r>
        <w:t xml:space="preserve"> estudio se ha utilizado el más usado por ser el que mejor resultados da TF-IDF </w:t>
      </w:r>
      <w:r w:rsidRPr="004D1C70">
        <w:t xml:space="preserve">su significado es "Frecuencia de Término - Frecuencia del Documento Inverso", que son los valores que finalmente se asignan a cada palabra: </w:t>
      </w:r>
    </w:p>
    <w:p w14:paraId="6921821A" w14:textId="458919F4" w:rsidR="00E16764" w:rsidRDefault="00E16764" w:rsidP="00E16764">
      <w:pPr>
        <w:ind w:firstLine="708"/>
      </w:pPr>
    </w:p>
    <w:p w14:paraId="37B57ECE" w14:textId="14CF056F" w:rsidR="00E16764" w:rsidRPr="00E16764" w:rsidRDefault="00E16764" w:rsidP="004D1C70">
      <w:pPr>
        <w:pStyle w:val="Prrafodelista"/>
        <w:numPr>
          <w:ilvl w:val="0"/>
          <w:numId w:val="5"/>
        </w:numPr>
      </w:pPr>
      <w:r w:rsidRPr="004D1C70">
        <w:rPr>
          <w:b/>
        </w:rPr>
        <w:t>Frecuencia de término:</w:t>
      </w:r>
      <w:r w:rsidRPr="004D1C70">
        <w:t xml:space="preserve"> Cuanto aparece la palabra en ese documento.</w:t>
      </w:r>
    </w:p>
    <w:p w14:paraId="53F3FA57" w14:textId="203636CF" w:rsidR="00E16764" w:rsidRPr="00E16764" w:rsidRDefault="00E16764" w:rsidP="004D1C70">
      <w:pPr>
        <w:pStyle w:val="Prrafodelista"/>
        <w:numPr>
          <w:ilvl w:val="0"/>
          <w:numId w:val="5"/>
        </w:numPr>
      </w:pPr>
      <w:r w:rsidRPr="004D1C70">
        <w:rPr>
          <w:b/>
        </w:rPr>
        <w:t>Frecuencia de documentos inversa</w:t>
      </w:r>
      <w:r w:rsidRPr="004D1C70">
        <w:t>: esta escala reduce las palabras que aparecen mucho en los documentos.</w:t>
      </w:r>
    </w:p>
    <w:p w14:paraId="2CC3E3B0" w14:textId="3CAB07D2" w:rsidR="00E16764" w:rsidRDefault="00E16764" w:rsidP="007D30EA"/>
    <w:p w14:paraId="55E39665" w14:textId="77777777" w:rsidR="00116451" w:rsidRDefault="00116451" w:rsidP="00116451">
      <w:pPr>
        <w:keepNext/>
      </w:pPr>
      <w:r>
        <w:rPr>
          <w:noProof/>
          <w:lang w:eastAsia="es-ES"/>
        </w:rPr>
        <w:drawing>
          <wp:inline distT="0" distB="0" distL="0" distR="0" wp14:anchorId="436CD045" wp14:editId="167D2971">
            <wp:extent cx="5023692" cy="2037382"/>
            <wp:effectExtent l="0" t="0" r="5715" b="1270"/>
            <wp:docPr id="52" name="Imagen 52" descr="http://www.mblazquez.es/blog-ccdoc-recuperacion/formulas/formula05_ponderacion-tf-idf.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http://www.mblazquez.es/blog-ccdoc-recuperacion/formulas/formula05_ponderacion-tf-idf.png">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31066" cy="2040372"/>
                    </a:xfrm>
                    <a:prstGeom prst="rect">
                      <a:avLst/>
                    </a:prstGeom>
                    <a:noFill/>
                    <a:ln>
                      <a:noFill/>
                    </a:ln>
                  </pic:spPr>
                </pic:pic>
              </a:graphicData>
            </a:graphic>
          </wp:inline>
        </w:drawing>
      </w:r>
    </w:p>
    <w:p w14:paraId="0857D5B7" w14:textId="2CC11510" w:rsidR="00116451" w:rsidRDefault="00116451" w:rsidP="00116451">
      <w:pPr>
        <w:pStyle w:val="Descripcin"/>
      </w:pPr>
      <w:bookmarkStart w:id="56" w:name="_Toc12749995"/>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19</w:t>
      </w:r>
      <w:r w:rsidR="00826878">
        <w:rPr>
          <w:noProof/>
        </w:rPr>
        <w:fldChar w:fldCharType="end"/>
      </w:r>
      <w:r>
        <w:t xml:space="preserve"> Fórmula explicativa TF-IDF</w:t>
      </w:r>
      <w:r>
        <w:fldChar w:fldCharType="begin" w:fldLock="1"/>
      </w:r>
      <w:r w:rsidR="00B336D8">
        <w:instrText>ADDIN CSL_CITATION {"citationItems":[{"id":"ITEM-1","itemData":{"URL":"http://ccdoc-tecnicasrecuperacioninformacion.blogspot.com/2012/11/frecuencias-y-pesos-de-los-terminos-de.html","accessed":{"date-parts":[["2019","6","25"]]},"id":"ITEM-1","issued":{"date-parts":[["0"]]},"title":"Técnicas avanzadas de recuperación de información: Frecuencias y pesos de los términos de un documento","type":"webpage"},"uris":["http://www.mendeley.com/documents/?uuid=6746c614-6105-30ab-ab61-f4636c62e611"]}],"mendeley":{"formattedCitation":"[14]","plainTextFormattedCitation":"[14]","previouslyFormattedCitation":"[14]"},"properties":{"noteIndex":0},"schema":"https://github.com/citation-style-language/schema/raw/master/csl-citation.json"}</w:instrText>
      </w:r>
      <w:r>
        <w:fldChar w:fldCharType="separate"/>
      </w:r>
      <w:r w:rsidRPr="00116451">
        <w:rPr>
          <w:b w:val="0"/>
          <w:noProof/>
        </w:rPr>
        <w:t>[14]</w:t>
      </w:r>
      <w:bookmarkEnd w:id="56"/>
      <w:r>
        <w:fldChar w:fldCharType="end"/>
      </w:r>
    </w:p>
    <w:p w14:paraId="35DE7ADE" w14:textId="77777777" w:rsidR="00116451" w:rsidRPr="00116451" w:rsidRDefault="00116451" w:rsidP="00116451"/>
    <w:p w14:paraId="221A393B" w14:textId="6B830EF2" w:rsidR="001E4D97" w:rsidRDefault="00116451" w:rsidP="001E4D97">
      <w:pPr>
        <w:ind w:firstLine="708"/>
      </w:pPr>
      <w:r>
        <w:t xml:space="preserve">Esta técnica junto con </w:t>
      </w:r>
      <w:r w:rsidR="004A0D61">
        <w:t xml:space="preserve">‘Word </w:t>
      </w:r>
      <w:proofErr w:type="spellStart"/>
      <w:r w:rsidR="004A0D61">
        <w:t>Count</w:t>
      </w:r>
      <w:proofErr w:type="spellEnd"/>
      <w:r w:rsidR="004A0D61">
        <w:t xml:space="preserve"> Vector’, donde cada celda representa la frecuencia de cada término en cada documento, son conocidas como técnicas </w:t>
      </w:r>
      <w:r w:rsidR="004A0D61">
        <w:lastRenderedPageBreak/>
        <w:t xml:space="preserve">de bolsas de palabras por no tener en cuenta su contexto, el orden en el que se presentan esas palabras. </w:t>
      </w:r>
    </w:p>
    <w:p w14:paraId="2682D69B" w14:textId="77777777" w:rsidR="004A0D61" w:rsidRDefault="004A0D61" w:rsidP="001E4D97">
      <w:pPr>
        <w:ind w:firstLine="708"/>
      </w:pPr>
    </w:p>
    <w:p w14:paraId="2BE9DA54" w14:textId="07989566" w:rsidR="004A0D61" w:rsidRDefault="004A0D61" w:rsidP="004A0D61">
      <w:pPr>
        <w:pStyle w:val="Ttulo2"/>
      </w:pPr>
      <w:bookmarkStart w:id="57" w:name="_Toc12749968"/>
      <w:r>
        <w:t>5.2 División del dataset en el de entrenamiento y validación.</w:t>
      </w:r>
      <w:bookmarkEnd w:id="57"/>
      <w:r>
        <w:t xml:space="preserve"> </w:t>
      </w:r>
    </w:p>
    <w:p w14:paraId="03A811FF" w14:textId="429AEC65" w:rsidR="004A0D61" w:rsidRDefault="004A0D61" w:rsidP="001E4D97"/>
    <w:p w14:paraId="4C6BB2B0" w14:textId="6D49771D" w:rsidR="004A0D61" w:rsidRDefault="006750DE" w:rsidP="006750DE">
      <w:pPr>
        <w:ind w:firstLine="708"/>
      </w:pPr>
      <w:r>
        <w:t xml:space="preserve">Este paso es el más sencillo de todos ya que gracias a la función solo se debe decidir </w:t>
      </w:r>
      <w:r w:rsidR="00636BDC">
        <w:t xml:space="preserve">la cantidad de datos que serán utilizados para el entrenamiento y cuantos para la validación. Debido al volumen de datos se destina el 20% a la validación del modelo creado. </w:t>
      </w:r>
    </w:p>
    <w:p w14:paraId="5A06323B" w14:textId="77777777" w:rsidR="004A0D61" w:rsidRDefault="004A0D61" w:rsidP="001E4D97"/>
    <w:p w14:paraId="008C0E7A" w14:textId="77777777" w:rsidR="004A0D61" w:rsidRDefault="004A0D61" w:rsidP="001E4D97"/>
    <w:p w14:paraId="63124DB2" w14:textId="4569A281" w:rsidR="001E4D97" w:rsidRDefault="001E4D97" w:rsidP="001E4D97">
      <w:r w:rsidRPr="00694501">
        <w:rPr>
          <w:noProof/>
          <w:lang w:eastAsia="es-ES"/>
        </w:rPr>
        <mc:AlternateContent>
          <mc:Choice Requires="wps">
            <w:drawing>
              <wp:anchor distT="45720" distB="45720" distL="114300" distR="114300" simplePos="0" relativeHeight="251689472" behindDoc="1" locked="0" layoutInCell="1" allowOverlap="1" wp14:anchorId="16CADBB3" wp14:editId="7F5B2875">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AC9C21D" w14:textId="6DDCA781" w:rsidR="00826878" w:rsidRDefault="00826878" w:rsidP="001E4D9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84" w:history="1">
                              <w:r>
                                <w:rPr>
                                  <w:rStyle w:val="Hipervnculo"/>
                                </w:rPr>
                                <w:t>04_Feature_Engineering</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ADBB3" id="_x0000_s1039" type="#_x0000_t202" style="position:absolute;left:0;text-align:left;margin-left:72.25pt;margin-top:1.95pt;width:281.25pt;height:22.65pt;z-index:-251627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" fillcolor="white [3201]" strokecolor="#5b9bd5 [3208]" strokeweight="1pt">
                <v:textbox>
                  <w:txbxContent>
                    <w:p w14:paraId="0AC9C21D" w14:textId="6DDCA781" w:rsidR="00826878" w:rsidRDefault="00826878" w:rsidP="001E4D9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85" w:history="1">
                        <w:r>
                          <w:rPr>
                            <w:rStyle w:val="Hipervnculo"/>
                          </w:rPr>
                          <w:t>04_Feature_Engineering</w:t>
                        </w:r>
                      </w:hyperlink>
                      <w:r w:rsidRPr="009529A1">
                        <w:cr/>
                      </w:r>
                    </w:p>
                  </w:txbxContent>
                </v:textbox>
                <w10:wrap type="tight" anchorx="margin"/>
              </v:shape>
            </w:pict>
          </mc:Fallback>
        </mc:AlternateContent>
      </w:r>
    </w:p>
    <w:p w14:paraId="503B8785" w14:textId="77777777" w:rsidR="001E4D97" w:rsidRDefault="001E4D97" w:rsidP="001E4D97">
      <w:pPr>
        <w:ind w:firstLine="708"/>
      </w:pPr>
    </w:p>
    <w:p w14:paraId="229D621D" w14:textId="77777777" w:rsidR="001E4D97" w:rsidRDefault="001E4D97" w:rsidP="007D30EA"/>
    <w:p w14:paraId="392EA064" w14:textId="4CCBEF93" w:rsidR="001E4D97" w:rsidRDefault="001E4D97" w:rsidP="007D30EA"/>
    <w:p w14:paraId="2D119584" w14:textId="77777777" w:rsidR="0014617C" w:rsidRDefault="0014617C" w:rsidP="007D30EA"/>
    <w:p w14:paraId="16A1B4A2" w14:textId="77777777" w:rsidR="0014617C" w:rsidRDefault="0014617C" w:rsidP="007D30EA"/>
    <w:p w14:paraId="549B6FDC" w14:textId="77777777" w:rsidR="0014617C" w:rsidRDefault="0014617C" w:rsidP="007D30EA"/>
    <w:p w14:paraId="6A1F2FEC" w14:textId="77777777" w:rsidR="0014617C" w:rsidRDefault="0014617C" w:rsidP="007D30EA"/>
    <w:p w14:paraId="497E6B3E" w14:textId="77777777" w:rsidR="0014617C" w:rsidRDefault="0014617C" w:rsidP="007D30EA"/>
    <w:p w14:paraId="11E502B1" w14:textId="77777777" w:rsidR="0014617C" w:rsidRDefault="0014617C" w:rsidP="007D30EA"/>
    <w:p w14:paraId="19A4F9A0" w14:textId="77777777" w:rsidR="0014617C" w:rsidRDefault="0014617C" w:rsidP="007D30EA"/>
    <w:p w14:paraId="690920E0" w14:textId="77777777" w:rsidR="0014617C" w:rsidRDefault="0014617C" w:rsidP="007D30EA"/>
    <w:p w14:paraId="1E3F2298" w14:textId="77777777" w:rsidR="0014617C" w:rsidRDefault="0014617C" w:rsidP="007D30EA"/>
    <w:p w14:paraId="771EE64D" w14:textId="77777777" w:rsidR="0014617C" w:rsidRDefault="0014617C" w:rsidP="007D30EA"/>
    <w:p w14:paraId="777603F1" w14:textId="77777777" w:rsidR="0014617C" w:rsidRDefault="0014617C" w:rsidP="007D30EA"/>
    <w:p w14:paraId="05822B04" w14:textId="77777777" w:rsidR="0014617C" w:rsidRDefault="0014617C" w:rsidP="007D30EA"/>
    <w:p w14:paraId="6DB8F2AC" w14:textId="77777777" w:rsidR="0014617C" w:rsidRDefault="0014617C" w:rsidP="007D30EA"/>
    <w:p w14:paraId="6B428F7E" w14:textId="77777777" w:rsidR="0014617C" w:rsidRDefault="0014617C" w:rsidP="007D30EA"/>
    <w:p w14:paraId="7387BAE6" w14:textId="77777777" w:rsidR="0014617C" w:rsidRDefault="0014617C" w:rsidP="007D30EA"/>
    <w:p w14:paraId="3919F993" w14:textId="77777777" w:rsidR="0014617C" w:rsidRDefault="0014617C" w:rsidP="007D30EA"/>
    <w:p w14:paraId="34884529" w14:textId="77777777" w:rsidR="0014617C" w:rsidRDefault="0014617C" w:rsidP="007D30EA"/>
    <w:p w14:paraId="6AD1F7AE" w14:textId="77777777" w:rsidR="0014617C" w:rsidRDefault="0014617C" w:rsidP="007D30EA"/>
    <w:p w14:paraId="1417BA7C" w14:textId="77777777" w:rsidR="0014617C" w:rsidRDefault="0014617C" w:rsidP="007D30EA"/>
    <w:p w14:paraId="6D59ECA7" w14:textId="77777777" w:rsidR="0014617C" w:rsidRDefault="0014617C" w:rsidP="007D30EA"/>
    <w:p w14:paraId="2DD8B90E" w14:textId="77777777" w:rsidR="0014617C" w:rsidRDefault="0014617C" w:rsidP="007D30EA"/>
    <w:p w14:paraId="6E40279F" w14:textId="77777777" w:rsidR="0014617C" w:rsidRDefault="0014617C" w:rsidP="007D30EA"/>
    <w:p w14:paraId="2E3D014A" w14:textId="77777777" w:rsidR="0014617C" w:rsidRDefault="0014617C" w:rsidP="007D30EA"/>
    <w:p w14:paraId="7567378A" w14:textId="77777777" w:rsidR="0014617C" w:rsidRDefault="0014617C" w:rsidP="007D30EA"/>
    <w:p w14:paraId="13CAAA2A" w14:textId="77777777" w:rsidR="0014617C" w:rsidRDefault="0014617C" w:rsidP="007D30EA"/>
    <w:p w14:paraId="60EEB8A4" w14:textId="77777777" w:rsidR="0014617C" w:rsidRDefault="0014617C" w:rsidP="007D30EA"/>
    <w:p w14:paraId="412E4BF0" w14:textId="77777777" w:rsidR="0014617C" w:rsidRDefault="0014617C" w:rsidP="007D30EA"/>
    <w:p w14:paraId="2824004B" w14:textId="77777777" w:rsidR="0014617C" w:rsidRDefault="0014617C" w:rsidP="007D30EA"/>
    <w:p w14:paraId="082C0961" w14:textId="77777777" w:rsidR="0014617C" w:rsidRDefault="0014617C" w:rsidP="007D30EA"/>
    <w:p w14:paraId="1C707055" w14:textId="77777777" w:rsidR="0014617C" w:rsidRDefault="0014617C" w:rsidP="007D30EA"/>
    <w:p w14:paraId="20923928" w14:textId="77777777" w:rsidR="0014617C" w:rsidRDefault="0014617C" w:rsidP="007D30EA"/>
    <w:p w14:paraId="24A789ED" w14:textId="77777777" w:rsidR="0014617C" w:rsidRDefault="0014617C" w:rsidP="007D30EA"/>
    <w:p w14:paraId="46B2ACAC" w14:textId="4F972D42" w:rsidR="001E4D97" w:rsidRDefault="001E4D97" w:rsidP="007D30EA"/>
    <w:p w14:paraId="36E6F5AC" w14:textId="1F0E5293" w:rsidR="003938D3" w:rsidRPr="00703DAB" w:rsidRDefault="001013BF" w:rsidP="003938D3">
      <w:pPr>
        <w:pStyle w:val="Ttulo1"/>
      </w:pPr>
      <w:bookmarkStart w:id="58" w:name="_Toc12749969"/>
      <w:r>
        <w:lastRenderedPageBreak/>
        <w:t>6</w:t>
      </w:r>
      <w:r w:rsidR="003938D3" w:rsidRPr="00703DAB">
        <w:t xml:space="preserve">. </w:t>
      </w:r>
      <w:r w:rsidR="007D30EA">
        <w:t>Estudio de modelos de Machine Learning</w:t>
      </w:r>
      <w:bookmarkEnd w:id="58"/>
      <w:r w:rsidR="007D30EA">
        <w:t xml:space="preserve"> </w:t>
      </w:r>
    </w:p>
    <w:p w14:paraId="34F0E90F" w14:textId="666E7679" w:rsidR="007D30EA" w:rsidRDefault="007D30EA">
      <w:pPr>
        <w:suppressAutoHyphens w:val="0"/>
        <w:jc w:val="left"/>
      </w:pPr>
    </w:p>
    <w:p w14:paraId="36C3DB85" w14:textId="54FBA87E" w:rsidR="007D30EA" w:rsidRDefault="007D30EA" w:rsidP="007D30EA">
      <w:pPr>
        <w:suppressAutoHyphens w:val="0"/>
        <w:ind w:firstLine="708"/>
        <w:jc w:val="left"/>
      </w:pPr>
      <w:r>
        <w:t xml:space="preserve">Una vez analizado el </w:t>
      </w:r>
      <w:r w:rsidR="0014617C">
        <w:t>comportamiento</w:t>
      </w:r>
      <w:r>
        <w:t xml:space="preserve"> de las técnicas presentes en el mercado </w:t>
      </w:r>
      <w:r w:rsidR="0006706E">
        <w:t xml:space="preserve">se decide investigar sobre la construcción de modelos </w:t>
      </w:r>
      <w:r w:rsidR="00ED34DB">
        <w:t xml:space="preserve">clásicos de machine learning en </w:t>
      </w:r>
      <w:r w:rsidR="00D35D46">
        <w:t>vez</w:t>
      </w:r>
      <w:r w:rsidR="00ED34DB">
        <w:t xml:space="preserve"> de modelos </w:t>
      </w:r>
      <w:r w:rsidR="0006706E">
        <w:t xml:space="preserve">de Deep learning </w:t>
      </w:r>
      <w:r w:rsidR="00ED34DB">
        <w:t xml:space="preserve">como las redes LSTM </w:t>
      </w:r>
      <w:r w:rsidR="00D35D46">
        <w:t>porque es necesario una mayor cantidad de datos</w:t>
      </w:r>
    </w:p>
    <w:p w14:paraId="55522AF6" w14:textId="4C4707D1" w:rsidR="00636BDC" w:rsidRDefault="00636BDC" w:rsidP="007D30EA">
      <w:pPr>
        <w:suppressAutoHyphens w:val="0"/>
        <w:ind w:firstLine="708"/>
        <w:jc w:val="left"/>
      </w:pPr>
    </w:p>
    <w:p w14:paraId="5C03BEB5" w14:textId="015F1531" w:rsidR="00636BDC" w:rsidRDefault="00636BDC" w:rsidP="007D30EA">
      <w:pPr>
        <w:suppressAutoHyphens w:val="0"/>
        <w:ind w:firstLine="708"/>
        <w:jc w:val="left"/>
      </w:pPr>
      <w:r>
        <w:t xml:space="preserve">Se han realizado diferentes pruebas con distintos parámetros de entrada que se explicarán a continuación: </w:t>
      </w:r>
    </w:p>
    <w:p w14:paraId="37BCA8D5" w14:textId="5BA5B76A" w:rsidR="00636BDC" w:rsidRDefault="00636BDC" w:rsidP="007D30EA">
      <w:pPr>
        <w:suppressAutoHyphens w:val="0"/>
        <w:ind w:firstLine="708"/>
        <w:jc w:val="left"/>
      </w:pPr>
    </w:p>
    <w:p w14:paraId="7F7A401C" w14:textId="56E64FDB" w:rsidR="00636BDC" w:rsidRDefault="000A44F5" w:rsidP="00636BDC">
      <w:pPr>
        <w:pStyle w:val="Ttulo2"/>
      </w:pPr>
      <w:bookmarkStart w:id="59" w:name="_Toc12749970"/>
      <w:r>
        <w:t>6.1</w:t>
      </w:r>
      <w:r w:rsidR="00636BDC">
        <w:t xml:space="preserve"> Multinomial </w:t>
      </w:r>
      <w:proofErr w:type="spellStart"/>
      <w:r w:rsidR="00636BDC">
        <w:t>Naive</w:t>
      </w:r>
      <w:proofErr w:type="spellEnd"/>
      <w:r w:rsidR="00636BDC">
        <w:t xml:space="preserve"> Bayes</w:t>
      </w:r>
      <w:bookmarkEnd w:id="59"/>
      <w:r w:rsidR="00636BDC">
        <w:t xml:space="preserve"> </w:t>
      </w:r>
    </w:p>
    <w:p w14:paraId="4409237F" w14:textId="50EA353C" w:rsidR="00636BDC" w:rsidRDefault="00636BDC" w:rsidP="00636BDC"/>
    <w:p w14:paraId="44091FFB" w14:textId="5C3229E0" w:rsidR="00636BDC" w:rsidRDefault="00636BDC" w:rsidP="00636BDC">
      <w:pPr>
        <w:ind w:firstLine="708"/>
      </w:pPr>
      <w:r>
        <w:t xml:space="preserve">También llamado </w:t>
      </w:r>
      <w:r w:rsidRPr="00636BDC">
        <w:t>clasificador de Bayes ingenuo</w:t>
      </w:r>
      <w:r>
        <w:t>,</w:t>
      </w:r>
      <w:r w:rsidR="003136F9">
        <w:t xml:space="preserve"> </w:t>
      </w:r>
      <w:r w:rsidR="00B336D8">
        <w:t>basado en el teorema de Bayes</w:t>
      </w:r>
      <w:r>
        <w:t xml:space="preserve"> presupone que </w:t>
      </w:r>
      <w:r w:rsidR="00B336D8">
        <w:t xml:space="preserve">dada la independencia de las características </w:t>
      </w:r>
      <w:r>
        <w:t xml:space="preserve">la existencia o la ausencia de </w:t>
      </w:r>
      <w:r w:rsidR="00B336D8">
        <w:t xml:space="preserve">una de ellas no está asociada con la presencia o la ausencia de otra </w:t>
      </w:r>
      <w:r w:rsidR="00B336D8">
        <w:fldChar w:fldCharType="begin" w:fldLock="1"/>
      </w:r>
      <w:r w:rsidR="00E9428F">
        <w:instrText>ADDIN CSL_CITATION {"citationItems":[{"id":"ITEM-1","itemData":{"author":[{"dropping-particle":"","family":"de:","given":"Traducción","non-dropping-particle":"","parse-names":false,"suffix":""},{"dropping-particle":"","family":"de:","given":"Traducción","non-dropping-particle":"","parse-names":false,"suffix":""}],"id":"ITEM-1","issued":{"date-parts":[["0"]]},"title":"Naive Bayes classifier","type":"book"},"uris":["http://www.mendeley.com/documents/?uuid=b1858882-7c1e-31a2-a713-acf9e856a552"]}],"mendeley":{"formattedCitation":"[15]","plainTextFormattedCitation":"[15]","previouslyFormattedCitation":"[15]"},"properties":{"noteIndex":0},"schema":"https://github.com/citation-style-language/schema/raw/master/csl-citation.json"}</w:instrText>
      </w:r>
      <w:r w:rsidR="00B336D8">
        <w:fldChar w:fldCharType="separate"/>
      </w:r>
      <w:r w:rsidR="00B336D8" w:rsidRPr="00B336D8">
        <w:rPr>
          <w:noProof/>
        </w:rPr>
        <w:t>[15]</w:t>
      </w:r>
      <w:r w:rsidR="00B336D8">
        <w:fldChar w:fldCharType="end"/>
      </w:r>
      <w:r w:rsidR="00B336D8">
        <w:t>. Es un clas</w:t>
      </w:r>
      <w:r w:rsidR="00D03314">
        <w:t>ificador probabilístico donde se calcula</w:t>
      </w:r>
      <w:r w:rsidR="00B336D8">
        <w:t xml:space="preserve"> la probabilidad de cada categoría utilizando el teorema de Bayes y el resultado será la de mayor probabilidad. </w:t>
      </w:r>
    </w:p>
    <w:p w14:paraId="47F2E92D" w14:textId="4CE842CE" w:rsidR="00B336D8" w:rsidRDefault="00B336D8" w:rsidP="00636BDC">
      <w:pPr>
        <w:ind w:firstLine="708"/>
      </w:pPr>
    </w:p>
    <w:p w14:paraId="0557C26A" w14:textId="66855B6A" w:rsidR="00B336D8" w:rsidRDefault="00B336D8" w:rsidP="00636BDC">
      <w:pPr>
        <w:ind w:firstLine="708"/>
      </w:pPr>
      <w:r>
        <w:t xml:space="preserve">Ha sido calculada mediante la librería </w:t>
      </w:r>
      <w:proofErr w:type="spellStart"/>
      <w:r>
        <w:t>sklearn</w:t>
      </w:r>
      <w:proofErr w:type="spellEnd"/>
      <w:r>
        <w:t xml:space="preserve"> y no es necesaria la e</w:t>
      </w:r>
      <w:r w:rsidR="003136F9">
        <w:t>l</w:t>
      </w:r>
      <w:r>
        <w:t>ección de ningún parámetro más que unos buenos datos de entrada. En este caso hemos introducido para el entren</w:t>
      </w:r>
      <w:r w:rsidR="003136F9">
        <w:t xml:space="preserve">amiento los datos </w:t>
      </w:r>
      <w:proofErr w:type="spellStart"/>
      <w:r w:rsidR="003136F9">
        <w:t>tokenizados</w:t>
      </w:r>
      <w:proofErr w:type="spellEnd"/>
      <w:r w:rsidR="003136F9">
        <w:t xml:space="preserve"> con la</w:t>
      </w:r>
      <w:r>
        <w:t xml:space="preserve"> extracción del </w:t>
      </w:r>
      <w:proofErr w:type="spellStart"/>
      <w:r>
        <w:t>lemma</w:t>
      </w:r>
      <w:proofErr w:type="spellEnd"/>
      <w:r w:rsidR="003136F9">
        <w:t>,</w:t>
      </w:r>
      <w:r>
        <w:t xml:space="preserve"> procesados posteriormente con la representación de palabras TF-IDF y los resultados han sido: </w:t>
      </w:r>
    </w:p>
    <w:p w14:paraId="49FD7100" w14:textId="1AE4D682" w:rsidR="00B336D8" w:rsidRDefault="00B336D8" w:rsidP="00636BDC">
      <w:pPr>
        <w:ind w:firstLine="708"/>
      </w:pPr>
    </w:p>
    <w:p w14:paraId="4679B71F"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826878">
        <w:rPr>
          <w:rFonts w:ascii="Courier New" w:hAnsi="Courier New" w:cs="Courier New"/>
          <w:color w:val="000000"/>
          <w:sz w:val="21"/>
          <w:szCs w:val="21"/>
          <w:lang w:eastAsia="es-ES"/>
        </w:rPr>
        <w:t xml:space="preserve">              </w:t>
      </w:r>
      <w:r w:rsidRPr="00B336D8">
        <w:rPr>
          <w:rFonts w:ascii="Courier New" w:hAnsi="Courier New" w:cs="Courier New"/>
          <w:color w:val="000000"/>
          <w:sz w:val="21"/>
          <w:szCs w:val="21"/>
          <w:lang w:val="en-GB" w:eastAsia="es-ES"/>
        </w:rPr>
        <w:t xml:space="preserve">precision    </w:t>
      </w:r>
      <w:proofErr w:type="gramStart"/>
      <w:r w:rsidRPr="00B336D8">
        <w:rPr>
          <w:rFonts w:ascii="Courier New" w:hAnsi="Courier New" w:cs="Courier New"/>
          <w:color w:val="000000"/>
          <w:sz w:val="21"/>
          <w:szCs w:val="21"/>
          <w:lang w:val="en-GB" w:eastAsia="es-ES"/>
        </w:rPr>
        <w:t>recall  f</w:t>
      </w:r>
      <w:proofErr w:type="gramEnd"/>
      <w:r w:rsidRPr="00B336D8">
        <w:rPr>
          <w:rFonts w:ascii="Courier New" w:hAnsi="Courier New" w:cs="Courier New"/>
          <w:color w:val="000000"/>
          <w:sz w:val="21"/>
          <w:szCs w:val="21"/>
          <w:lang w:val="en-GB" w:eastAsia="es-ES"/>
        </w:rPr>
        <w:t>1-score   support</w:t>
      </w:r>
    </w:p>
    <w:p w14:paraId="4672F0BC"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p>
    <w:p w14:paraId="428A3948"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0       0.84      0.90      0.87        71</w:t>
      </w:r>
    </w:p>
    <w:p w14:paraId="4BC468F4"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1       0.89      0.83      0.86        70</w:t>
      </w:r>
    </w:p>
    <w:p w14:paraId="48FB44C3"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p>
    <w:p w14:paraId="6A89CACC"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micro </w:t>
      </w:r>
      <w:proofErr w:type="spellStart"/>
      <w:r w:rsidRPr="00B336D8">
        <w:rPr>
          <w:rFonts w:ascii="Courier New" w:hAnsi="Courier New" w:cs="Courier New"/>
          <w:color w:val="000000"/>
          <w:sz w:val="21"/>
          <w:szCs w:val="21"/>
          <w:lang w:val="en-GB" w:eastAsia="es-ES"/>
        </w:rPr>
        <w:t>avg</w:t>
      </w:r>
      <w:proofErr w:type="spellEnd"/>
      <w:r w:rsidRPr="00B336D8">
        <w:rPr>
          <w:rFonts w:ascii="Courier New" w:hAnsi="Courier New" w:cs="Courier New"/>
          <w:color w:val="000000"/>
          <w:sz w:val="21"/>
          <w:szCs w:val="21"/>
          <w:lang w:val="en-GB" w:eastAsia="es-ES"/>
        </w:rPr>
        <w:t xml:space="preserve">       0.87      0.87      0.87       141</w:t>
      </w:r>
    </w:p>
    <w:p w14:paraId="4335EBC5"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macro </w:t>
      </w:r>
      <w:proofErr w:type="spellStart"/>
      <w:r w:rsidRPr="00B336D8">
        <w:rPr>
          <w:rFonts w:ascii="Courier New" w:hAnsi="Courier New" w:cs="Courier New"/>
          <w:color w:val="000000"/>
          <w:sz w:val="21"/>
          <w:szCs w:val="21"/>
          <w:lang w:val="en-GB" w:eastAsia="es-ES"/>
        </w:rPr>
        <w:t>avg</w:t>
      </w:r>
      <w:proofErr w:type="spellEnd"/>
      <w:r w:rsidRPr="00B336D8">
        <w:rPr>
          <w:rFonts w:ascii="Courier New" w:hAnsi="Courier New" w:cs="Courier New"/>
          <w:color w:val="000000"/>
          <w:sz w:val="21"/>
          <w:szCs w:val="21"/>
          <w:lang w:val="en-GB" w:eastAsia="es-ES"/>
        </w:rPr>
        <w:t xml:space="preserve">       0.87      0.86      0.87       141</w:t>
      </w:r>
    </w:p>
    <w:p w14:paraId="06A2C17B"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weighted </w:t>
      </w:r>
      <w:proofErr w:type="spellStart"/>
      <w:r w:rsidRPr="00B336D8">
        <w:rPr>
          <w:rFonts w:ascii="Courier New" w:hAnsi="Courier New" w:cs="Courier New"/>
          <w:color w:val="000000"/>
          <w:sz w:val="21"/>
          <w:szCs w:val="21"/>
          <w:lang w:val="en-GB" w:eastAsia="es-ES"/>
        </w:rPr>
        <w:t>avg</w:t>
      </w:r>
      <w:proofErr w:type="spellEnd"/>
      <w:r w:rsidRPr="00B336D8">
        <w:rPr>
          <w:rFonts w:ascii="Courier New" w:hAnsi="Courier New" w:cs="Courier New"/>
          <w:color w:val="000000"/>
          <w:sz w:val="21"/>
          <w:szCs w:val="21"/>
          <w:lang w:val="en-GB" w:eastAsia="es-ES"/>
        </w:rPr>
        <w:t xml:space="preserve">       0.87      0.87      0.87       141</w:t>
      </w:r>
    </w:p>
    <w:p w14:paraId="298EF49D" w14:textId="77777777" w:rsidR="00B336D8" w:rsidRPr="00B336D8" w:rsidRDefault="00B336D8" w:rsidP="00636BDC">
      <w:pPr>
        <w:ind w:firstLine="708"/>
        <w:rPr>
          <w:lang w:val="en-GB"/>
        </w:rPr>
      </w:pPr>
    </w:p>
    <w:p w14:paraId="26023931"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proofErr w:type="spellStart"/>
      <w:r w:rsidRPr="00B336D8">
        <w:rPr>
          <w:rFonts w:ascii="Courier New" w:hAnsi="Courier New" w:cs="Courier New"/>
          <w:color w:val="000000"/>
          <w:sz w:val="21"/>
          <w:szCs w:val="21"/>
          <w:lang w:eastAsia="es-ES"/>
        </w:rPr>
        <w:t>Accuracy</w:t>
      </w:r>
      <w:proofErr w:type="spellEnd"/>
      <w:r w:rsidRPr="00B336D8">
        <w:rPr>
          <w:rFonts w:ascii="Courier New" w:hAnsi="Courier New" w:cs="Courier New"/>
          <w:color w:val="000000"/>
          <w:sz w:val="21"/>
          <w:szCs w:val="21"/>
          <w:lang w:eastAsia="es-ES"/>
        </w:rPr>
        <w:t xml:space="preserve"> Score 86.52482269503547</w:t>
      </w:r>
    </w:p>
    <w:p w14:paraId="7602D994" w14:textId="3E58C72C" w:rsidR="00636BDC" w:rsidRDefault="00636BDC" w:rsidP="00636BDC">
      <w:pPr>
        <w:rPr>
          <w:lang w:val="en-GB"/>
        </w:rPr>
      </w:pPr>
    </w:p>
    <w:p w14:paraId="13BBE13D" w14:textId="6D029004" w:rsidR="00246797" w:rsidRDefault="00246797" w:rsidP="00B336D8">
      <w:pPr>
        <w:rPr>
          <w:lang w:val="en-GB"/>
        </w:rPr>
      </w:pPr>
    </w:p>
    <w:p w14:paraId="5D53B878" w14:textId="6780A105" w:rsidR="00B336D8" w:rsidRDefault="00B336D8" w:rsidP="00B336D8">
      <w:pPr>
        <w:pStyle w:val="Ttulo2"/>
      </w:pPr>
      <w:bookmarkStart w:id="60" w:name="_Toc12749971"/>
      <w:r>
        <w:t xml:space="preserve">6.2 </w:t>
      </w:r>
      <w:r w:rsidR="00E9428F">
        <w:t xml:space="preserve">SVM. </w:t>
      </w:r>
      <w:proofErr w:type="spellStart"/>
      <w:r w:rsidR="00E9428F">
        <w:t>Support</w:t>
      </w:r>
      <w:proofErr w:type="spellEnd"/>
      <w:r w:rsidR="00E9428F">
        <w:t xml:space="preserve"> Vector Machine</w:t>
      </w:r>
      <w:bookmarkEnd w:id="60"/>
      <w:r>
        <w:t xml:space="preserve"> </w:t>
      </w:r>
    </w:p>
    <w:p w14:paraId="6FD8BB24" w14:textId="77777777" w:rsidR="00B336D8" w:rsidRDefault="00B336D8" w:rsidP="00B336D8"/>
    <w:p w14:paraId="68905554" w14:textId="4C7AC855" w:rsidR="00B336D8" w:rsidRDefault="00E9428F" w:rsidP="00B336D8">
      <w:pPr>
        <w:ind w:firstLine="708"/>
      </w:pPr>
      <w:r>
        <w:t xml:space="preserve">Utilizado principalmente en problemas donde el objetivo es la clasificación mediante un hiperplano que sirve de elemento diferenciador entre las clases. En caso de que la </w:t>
      </w:r>
      <w:r w:rsidR="00D03314">
        <w:t>división</w:t>
      </w:r>
      <w:r>
        <w:t xml:space="preserve"> no sea lineal se podrían modificar las coordenadas espaciales a través de la transformación del </w:t>
      </w:r>
      <w:proofErr w:type="spellStart"/>
      <w:r>
        <w:t>kernel</w:t>
      </w:r>
      <w:proofErr w:type="spellEnd"/>
      <w:r>
        <w:t xml:space="preserve">. </w:t>
      </w:r>
    </w:p>
    <w:p w14:paraId="5E7C5081" w14:textId="77777777" w:rsidR="00E9428F" w:rsidRDefault="00E9428F" w:rsidP="00B336D8">
      <w:pPr>
        <w:ind w:firstLine="708"/>
        <w:rPr>
          <w:noProof/>
        </w:rPr>
      </w:pPr>
    </w:p>
    <w:p w14:paraId="7C1AFEA7" w14:textId="77777777" w:rsidR="00481B1C" w:rsidRDefault="00E9428F" w:rsidP="00481B1C">
      <w:pPr>
        <w:keepNext/>
        <w:ind w:firstLine="708"/>
      </w:pPr>
      <w:r>
        <w:rPr>
          <w:noProof/>
          <w:lang w:eastAsia="es-ES"/>
        </w:rPr>
        <w:lastRenderedPageBreak/>
        <w:drawing>
          <wp:inline distT="0" distB="0" distL="0" distR="0" wp14:anchorId="57434DDA" wp14:editId="75E41B44">
            <wp:extent cx="3238959" cy="2208611"/>
            <wp:effectExtent l="0" t="0" r="0" b="1270"/>
            <wp:docPr id="53" name="Imagen 53" descr="Resultado de imagen de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SVM"/>
                    <pic:cNvPicPr>
                      <a:picLocks noChangeAspect="1" noChangeArrowheads="1"/>
                    </pic:cNvPicPr>
                  </pic:nvPicPr>
                  <pic:blipFill rotWithShape="1">
                    <a:blip r:embed="rId86">
                      <a:extLst>
                        <a:ext uri="{28A0092B-C50C-407E-A947-70E740481C1C}">
                          <a14:useLocalDpi xmlns:a14="http://schemas.microsoft.com/office/drawing/2010/main" val="0"/>
                        </a:ext>
                      </a:extLst>
                    </a:blip>
                    <a:srcRect b="22729"/>
                    <a:stretch/>
                  </pic:blipFill>
                  <pic:spPr bwMode="auto">
                    <a:xfrm>
                      <a:off x="0" y="0"/>
                      <a:ext cx="3248534" cy="2215140"/>
                    </a:xfrm>
                    <a:prstGeom prst="rect">
                      <a:avLst/>
                    </a:prstGeom>
                    <a:noFill/>
                    <a:ln>
                      <a:noFill/>
                    </a:ln>
                    <a:extLst>
                      <a:ext uri="{53640926-AAD7-44D8-BBD7-CCE9431645EC}">
                        <a14:shadowObscured xmlns:a14="http://schemas.microsoft.com/office/drawing/2010/main"/>
                      </a:ext>
                    </a:extLst>
                  </pic:spPr>
                </pic:pic>
              </a:graphicData>
            </a:graphic>
          </wp:inline>
        </w:drawing>
      </w:r>
    </w:p>
    <w:p w14:paraId="7C97E80D" w14:textId="331D9D78" w:rsidR="00E9428F" w:rsidRDefault="00481B1C" w:rsidP="00481B1C">
      <w:pPr>
        <w:pStyle w:val="Descripcin"/>
      </w:pPr>
      <w:bookmarkStart w:id="61" w:name="_Toc12749996"/>
      <w:r>
        <w:t xml:space="preserve">Ilustración </w:t>
      </w:r>
      <w:r w:rsidR="00826878">
        <w:rPr>
          <w:noProof/>
        </w:rPr>
        <w:fldChar w:fldCharType="begin"/>
      </w:r>
      <w:r w:rsidR="00826878">
        <w:rPr>
          <w:noProof/>
        </w:rPr>
        <w:instrText xml:space="preserve"> SEQ Ilustración \* ARABIC </w:instrText>
      </w:r>
      <w:r w:rsidR="00826878">
        <w:rPr>
          <w:noProof/>
        </w:rPr>
        <w:fldChar w:fldCharType="separate"/>
      </w:r>
      <w:r w:rsidR="00B77D9D">
        <w:rPr>
          <w:noProof/>
        </w:rPr>
        <w:t>20</w:t>
      </w:r>
      <w:r w:rsidR="00826878">
        <w:rPr>
          <w:noProof/>
        </w:rPr>
        <w:fldChar w:fldCharType="end"/>
      </w:r>
      <w:r>
        <w:t xml:space="preserve"> Clasificador SVM</w:t>
      </w:r>
      <w:r>
        <w:fldChar w:fldCharType="begin" w:fldLock="1"/>
      </w:r>
      <w:r>
        <w:instrText>ADDIN CSL_CITATION {"citationItems":[{"id":"ITEM-1","itemData":{"author":[{"dropping-particle":"","family":"de:","given":"Traducción","non-dropping-particle":"","parse-names":false,"suffix":""},{"dropping-particle":"","family":"de:","given":"Traducción","non-dropping-particle":"","parse-names":false,"suffix":""}],"id":"ITEM-1","issued":{"date-parts":[["0"]]},"title":"Naive Bayes classifier","type":"book"},"uris":["http://www.mendeley.com/documents/?uuid=b1858882-7c1e-31a2-a713-acf9e856a552"]}],"mendeley":{"formattedCitation":"[15]","plainTextFormattedCitation":"[15]"},"properties":{"noteIndex":0},"schema":"https://github.com/citation-style-language/schema/raw/master/csl-citation.json"}</w:instrText>
      </w:r>
      <w:r>
        <w:fldChar w:fldCharType="separate"/>
      </w:r>
      <w:r w:rsidRPr="00481B1C">
        <w:rPr>
          <w:b w:val="0"/>
          <w:noProof/>
        </w:rPr>
        <w:t>[15]</w:t>
      </w:r>
      <w:bookmarkEnd w:id="61"/>
      <w:r>
        <w:fldChar w:fldCharType="end"/>
      </w:r>
    </w:p>
    <w:p w14:paraId="165BDDAB" w14:textId="2490A257" w:rsidR="00B336D8" w:rsidRDefault="00B336D8" w:rsidP="00B336D8"/>
    <w:p w14:paraId="5BB099B4" w14:textId="4298B723" w:rsidR="00481B1C" w:rsidRDefault="00481B1C" w:rsidP="00B336D8">
      <w:r>
        <w:t xml:space="preserve"> </w:t>
      </w:r>
      <w:r>
        <w:tab/>
        <w:t xml:space="preserve">El entrenamiento ha sido realizado con los datos de entrada procesados de la misma forma que se hizo con el Multinomial </w:t>
      </w:r>
      <w:proofErr w:type="spellStart"/>
      <w:r>
        <w:t>Naive</w:t>
      </w:r>
      <w:proofErr w:type="spellEnd"/>
      <w:r>
        <w:t xml:space="preserve"> Bayes. Obteniendo los resultados siguientes: </w:t>
      </w:r>
    </w:p>
    <w:p w14:paraId="77B69AF8" w14:textId="33641375" w:rsidR="00481B1C" w:rsidRDefault="00481B1C" w:rsidP="00B336D8"/>
    <w:p w14:paraId="2B40C00F"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r w:rsidRPr="00826878">
        <w:rPr>
          <w:rFonts w:ascii="Courier New" w:hAnsi="Courier New" w:cs="Courier New"/>
          <w:color w:val="000000"/>
          <w:sz w:val="21"/>
          <w:szCs w:val="21"/>
          <w:lang w:eastAsia="es-ES"/>
        </w:rPr>
        <w:t xml:space="preserve">              </w:t>
      </w:r>
      <w:proofErr w:type="spellStart"/>
      <w:r w:rsidRPr="00826878">
        <w:rPr>
          <w:rFonts w:ascii="Courier New" w:hAnsi="Courier New" w:cs="Courier New"/>
          <w:color w:val="000000"/>
          <w:sz w:val="21"/>
          <w:szCs w:val="21"/>
          <w:lang w:eastAsia="es-ES"/>
        </w:rPr>
        <w:t>precision</w:t>
      </w:r>
      <w:proofErr w:type="spellEnd"/>
      <w:r w:rsidRPr="00826878">
        <w:rPr>
          <w:rFonts w:ascii="Courier New" w:hAnsi="Courier New" w:cs="Courier New"/>
          <w:color w:val="000000"/>
          <w:sz w:val="21"/>
          <w:szCs w:val="21"/>
          <w:lang w:eastAsia="es-ES"/>
        </w:rPr>
        <w:t xml:space="preserve">    </w:t>
      </w:r>
      <w:proofErr w:type="gramStart"/>
      <w:r w:rsidRPr="00826878">
        <w:rPr>
          <w:rFonts w:ascii="Courier New" w:hAnsi="Courier New" w:cs="Courier New"/>
          <w:color w:val="000000"/>
          <w:sz w:val="21"/>
          <w:szCs w:val="21"/>
          <w:lang w:eastAsia="es-ES"/>
        </w:rPr>
        <w:t>recall  f</w:t>
      </w:r>
      <w:proofErr w:type="gramEnd"/>
      <w:r w:rsidRPr="00826878">
        <w:rPr>
          <w:rFonts w:ascii="Courier New" w:hAnsi="Courier New" w:cs="Courier New"/>
          <w:color w:val="000000"/>
          <w:sz w:val="21"/>
          <w:szCs w:val="21"/>
          <w:lang w:eastAsia="es-ES"/>
        </w:rPr>
        <w:t xml:space="preserve">1-score   </w:t>
      </w:r>
      <w:proofErr w:type="spellStart"/>
      <w:r w:rsidRPr="00826878">
        <w:rPr>
          <w:rFonts w:ascii="Courier New" w:hAnsi="Courier New" w:cs="Courier New"/>
          <w:color w:val="000000"/>
          <w:sz w:val="21"/>
          <w:szCs w:val="21"/>
          <w:lang w:eastAsia="es-ES"/>
        </w:rPr>
        <w:t>support</w:t>
      </w:r>
      <w:proofErr w:type="spellEnd"/>
    </w:p>
    <w:p w14:paraId="6E14CC53"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p>
    <w:p w14:paraId="2EEF73EE"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r w:rsidRPr="00826878">
        <w:rPr>
          <w:rFonts w:ascii="Courier New" w:hAnsi="Courier New" w:cs="Courier New"/>
          <w:color w:val="000000"/>
          <w:sz w:val="21"/>
          <w:szCs w:val="21"/>
          <w:lang w:eastAsia="es-ES"/>
        </w:rPr>
        <w:t xml:space="preserve">           0       0.86      0.94      0.90        71</w:t>
      </w:r>
    </w:p>
    <w:p w14:paraId="333F3AF7"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r w:rsidRPr="00826878">
        <w:rPr>
          <w:rFonts w:ascii="Courier New" w:hAnsi="Courier New" w:cs="Courier New"/>
          <w:color w:val="000000"/>
          <w:sz w:val="21"/>
          <w:szCs w:val="21"/>
          <w:lang w:eastAsia="es-ES"/>
        </w:rPr>
        <w:t xml:space="preserve">           1       0.94      0.84      0.89        70</w:t>
      </w:r>
    </w:p>
    <w:p w14:paraId="1BC5F6D7"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p>
    <w:p w14:paraId="149B592B"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r w:rsidRPr="00826878">
        <w:rPr>
          <w:rFonts w:ascii="Courier New" w:hAnsi="Courier New" w:cs="Courier New"/>
          <w:color w:val="000000"/>
          <w:sz w:val="21"/>
          <w:szCs w:val="21"/>
          <w:lang w:eastAsia="es-ES"/>
        </w:rPr>
        <w:t xml:space="preserve">   micro </w:t>
      </w:r>
      <w:proofErr w:type="spellStart"/>
      <w:r w:rsidRPr="00826878">
        <w:rPr>
          <w:rFonts w:ascii="Courier New" w:hAnsi="Courier New" w:cs="Courier New"/>
          <w:color w:val="000000"/>
          <w:sz w:val="21"/>
          <w:szCs w:val="21"/>
          <w:lang w:eastAsia="es-ES"/>
        </w:rPr>
        <w:t>avg</w:t>
      </w:r>
      <w:proofErr w:type="spellEnd"/>
      <w:r w:rsidRPr="00826878">
        <w:rPr>
          <w:rFonts w:ascii="Courier New" w:hAnsi="Courier New" w:cs="Courier New"/>
          <w:color w:val="000000"/>
          <w:sz w:val="21"/>
          <w:szCs w:val="21"/>
          <w:lang w:eastAsia="es-ES"/>
        </w:rPr>
        <w:t xml:space="preserve">       0.89      0.89      0.89       141</w:t>
      </w:r>
    </w:p>
    <w:p w14:paraId="26B88FE7"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r w:rsidRPr="00826878">
        <w:rPr>
          <w:rFonts w:ascii="Courier New" w:hAnsi="Courier New" w:cs="Courier New"/>
          <w:color w:val="000000"/>
          <w:sz w:val="21"/>
          <w:szCs w:val="21"/>
          <w:lang w:eastAsia="es-ES"/>
        </w:rPr>
        <w:t xml:space="preserve">   macro </w:t>
      </w:r>
      <w:proofErr w:type="spellStart"/>
      <w:r w:rsidRPr="00826878">
        <w:rPr>
          <w:rFonts w:ascii="Courier New" w:hAnsi="Courier New" w:cs="Courier New"/>
          <w:color w:val="000000"/>
          <w:sz w:val="21"/>
          <w:szCs w:val="21"/>
          <w:lang w:eastAsia="es-ES"/>
        </w:rPr>
        <w:t>avg</w:t>
      </w:r>
      <w:proofErr w:type="spellEnd"/>
      <w:r w:rsidRPr="00826878">
        <w:rPr>
          <w:rFonts w:ascii="Courier New" w:hAnsi="Courier New" w:cs="Courier New"/>
          <w:color w:val="000000"/>
          <w:sz w:val="21"/>
          <w:szCs w:val="21"/>
          <w:lang w:eastAsia="es-ES"/>
        </w:rPr>
        <w:t xml:space="preserve">       0.90      0.89      0.89       141</w:t>
      </w:r>
    </w:p>
    <w:p w14:paraId="11755D20" w14:textId="77777777" w:rsidR="00481B1C" w:rsidRPr="00826878"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proofErr w:type="spellStart"/>
      <w:r w:rsidRPr="00826878">
        <w:rPr>
          <w:rFonts w:ascii="Courier New" w:hAnsi="Courier New" w:cs="Courier New"/>
          <w:color w:val="000000"/>
          <w:sz w:val="21"/>
          <w:szCs w:val="21"/>
          <w:lang w:eastAsia="es-ES"/>
        </w:rPr>
        <w:t>weighted</w:t>
      </w:r>
      <w:proofErr w:type="spellEnd"/>
      <w:r w:rsidRPr="00826878">
        <w:rPr>
          <w:rFonts w:ascii="Courier New" w:hAnsi="Courier New" w:cs="Courier New"/>
          <w:color w:val="000000"/>
          <w:sz w:val="21"/>
          <w:szCs w:val="21"/>
          <w:lang w:eastAsia="es-ES"/>
        </w:rPr>
        <w:t xml:space="preserve"> </w:t>
      </w:r>
      <w:proofErr w:type="spellStart"/>
      <w:r w:rsidRPr="00826878">
        <w:rPr>
          <w:rFonts w:ascii="Courier New" w:hAnsi="Courier New" w:cs="Courier New"/>
          <w:color w:val="000000"/>
          <w:sz w:val="21"/>
          <w:szCs w:val="21"/>
          <w:lang w:eastAsia="es-ES"/>
        </w:rPr>
        <w:t>avg</w:t>
      </w:r>
      <w:proofErr w:type="spellEnd"/>
      <w:r w:rsidRPr="00826878">
        <w:rPr>
          <w:rFonts w:ascii="Courier New" w:hAnsi="Courier New" w:cs="Courier New"/>
          <w:color w:val="000000"/>
          <w:sz w:val="21"/>
          <w:szCs w:val="21"/>
          <w:lang w:eastAsia="es-ES"/>
        </w:rPr>
        <w:t xml:space="preserve">       0.90      0.89      0.89       141</w:t>
      </w:r>
    </w:p>
    <w:p w14:paraId="71BDE566" w14:textId="77777777" w:rsidR="00481B1C" w:rsidRPr="00826878" w:rsidRDefault="00481B1C" w:rsidP="00B336D8"/>
    <w:p w14:paraId="214B309E" w14:textId="22A6BD6E" w:rsidR="00481B1C" w:rsidRPr="00826878" w:rsidRDefault="00481B1C" w:rsidP="00B336D8">
      <w:r w:rsidRPr="00826878">
        <w:t xml:space="preserve">  con una </w:t>
      </w:r>
      <w:proofErr w:type="spellStart"/>
      <w:r w:rsidRPr="00826878">
        <w:t>precision</w:t>
      </w:r>
      <w:proofErr w:type="spellEnd"/>
      <w:r w:rsidRPr="00826878">
        <w:t xml:space="preserve"> del </w:t>
      </w:r>
      <w:proofErr w:type="gramStart"/>
      <w:r w:rsidRPr="00826878">
        <w:t>89..</w:t>
      </w:r>
      <w:proofErr w:type="gramEnd"/>
      <w:r w:rsidRPr="00826878">
        <w:t xml:space="preserve">36 </w:t>
      </w:r>
    </w:p>
    <w:p w14:paraId="4545645E" w14:textId="1D165BFD" w:rsidR="00246797" w:rsidRPr="00826878" w:rsidRDefault="00246797" w:rsidP="00F140AC">
      <w:pPr>
        <w:ind w:firstLine="708"/>
      </w:pPr>
    </w:p>
    <w:p w14:paraId="7DD3BBF8" w14:textId="3EDF08BD" w:rsidR="00481B1C" w:rsidRPr="00826878" w:rsidRDefault="00481B1C" w:rsidP="00F140AC">
      <w:pPr>
        <w:ind w:firstLine="708"/>
      </w:pPr>
    </w:p>
    <w:p w14:paraId="0D5F0704" w14:textId="77777777" w:rsidR="00481B1C" w:rsidRPr="00826878" w:rsidRDefault="00481B1C" w:rsidP="00F140AC">
      <w:pPr>
        <w:ind w:firstLine="708"/>
      </w:pPr>
    </w:p>
    <w:p w14:paraId="6576286C" w14:textId="77777777" w:rsidR="00941789" w:rsidRPr="00826878" w:rsidRDefault="00941789">
      <w:pPr>
        <w:pageBreakBefore/>
        <w:rPr>
          <w:rFonts w:cs="Arial"/>
          <w:szCs w:val="20"/>
        </w:rPr>
      </w:pPr>
    </w:p>
    <w:p w14:paraId="00F99C18" w14:textId="068B4B53" w:rsidR="00941789" w:rsidRDefault="00F57D07">
      <w:pPr>
        <w:pStyle w:val="Ttulo1"/>
        <w:tabs>
          <w:tab w:val="left" w:pos="0"/>
        </w:tabs>
        <w:rPr>
          <w:szCs w:val="20"/>
        </w:rPr>
      </w:pPr>
      <w:bookmarkStart w:id="62" w:name="_Toc12749972"/>
      <w:r>
        <w:rPr>
          <w:szCs w:val="20"/>
        </w:rPr>
        <w:t>7</w:t>
      </w:r>
      <w:r w:rsidR="00941789">
        <w:rPr>
          <w:szCs w:val="20"/>
        </w:rPr>
        <w:t>. Conclusiones</w:t>
      </w:r>
      <w:bookmarkEnd w:id="62"/>
    </w:p>
    <w:p w14:paraId="77778345" w14:textId="77777777" w:rsidR="00E9428F" w:rsidRPr="000B2D59" w:rsidRDefault="00E9428F" w:rsidP="00E9428F">
      <w:pPr>
        <w:pStyle w:val="Ttulo4"/>
        <w:spacing w:before="150" w:after="150" w:line="297" w:lineRule="atLeast"/>
        <w:jc w:val="center"/>
        <w:rPr>
          <w:rFonts w:ascii="&amp;quot" w:hAnsi="&amp;quot"/>
          <w:color w:val="494949"/>
          <w:sz w:val="27"/>
          <w:szCs w:val="27"/>
          <w:lang w:val="en-GB" w:eastAsia="es-ES"/>
        </w:rPr>
      </w:pPr>
      <w:bookmarkStart w:id="63" w:name="_Toc12749973"/>
      <w:r w:rsidRPr="000B2D59">
        <w:rPr>
          <w:rStyle w:val="Textoennegrita"/>
          <w:rFonts w:ascii="&amp;quot" w:hAnsi="&amp;quot"/>
          <w:b w:val="0"/>
          <w:bCs w:val="0"/>
          <w:color w:val="494949"/>
          <w:sz w:val="27"/>
          <w:szCs w:val="27"/>
          <w:lang w:val="en-GB"/>
        </w:rPr>
        <w:t>Will Sentiment Analysis ever be 100% accurate, or close?</w:t>
      </w:r>
      <w:bookmarkEnd w:id="63"/>
    </w:p>
    <w:p w14:paraId="3EF3E414" w14:textId="38F70AE2" w:rsidR="00E9428F" w:rsidRPr="000B2D59" w:rsidRDefault="00E9428F" w:rsidP="00E9428F">
      <w:pPr>
        <w:pStyle w:val="NormalWeb"/>
        <w:spacing w:before="0" w:after="150"/>
        <w:jc w:val="center"/>
        <w:rPr>
          <w:rFonts w:ascii="&amp;quot" w:hAnsi="&amp;quot" w:hint="eastAsia"/>
          <w:color w:val="494949"/>
          <w:sz w:val="21"/>
          <w:szCs w:val="21"/>
          <w:lang w:val="en-GB"/>
        </w:rPr>
      </w:pPr>
      <w:r w:rsidRPr="000B2D59">
        <w:rPr>
          <w:rFonts w:ascii="&amp;quot" w:hAnsi="&amp;quot"/>
          <w:color w:val="494949"/>
          <w:sz w:val="21"/>
          <w:szCs w:val="21"/>
          <w:lang w:val="en-GB"/>
        </w:rPr>
        <w:t>Probably not, but that is not meant to be a bad thing. This will not be because people aren't smart enough to eventually make computers that really understand language. Instead, this is really just plain impossible, seeing as how it's rarely the case that 80% of people agree on the sentiment of text</w:t>
      </w:r>
      <w:r>
        <w:rPr>
          <w:rFonts w:ascii="&amp;quot" w:hAnsi="&amp;quot" w:hint="eastAsia"/>
          <w:color w:val="494949"/>
          <w:sz w:val="21"/>
          <w:szCs w:val="21"/>
          <w:lang w:val="en-GB"/>
        </w:rPr>
        <w:fldChar w:fldCharType="begin" w:fldLock="1"/>
      </w:r>
      <w:r w:rsidR="00481B1C">
        <w:rPr>
          <w:rFonts w:ascii="&amp;quot" w:hAnsi="&amp;quot" w:hint="eastAsia"/>
          <w:color w:val="494949"/>
          <w:sz w:val="21"/>
          <w:szCs w:val="21"/>
          <w:lang w:val="en-GB"/>
        </w:rPr>
        <w:instrText>ADDIN CSL_CITATION {"citationItems":[{"id":"ITEM-1","itemData":{"URL":"http://sentdex.com/sentiment-analysis/","accessed":{"date-parts":[["2019","6","28"]]},"id":"ITEM-1","issued":{"date-parts":[["0"]]},"title":"Sentdex Analysis","type":"webpage"},"uris":["http://www.mendeley.com/documents/?uuid=d27ca492-668e-3ab0-9c94-26ef3e0400ee"]}],"mendeley":{"formattedCitation":"[16]","plainTextFormattedCitation":"[16]","previouslyFormattedCitation":"[16]"},"properties":{"noteIndex":0},"schema":"https://github.com/citation-style-language/schema/raw/master/csl-citation.json"}</w:instrText>
      </w:r>
      <w:r>
        <w:rPr>
          <w:rFonts w:ascii="&amp;quot" w:hAnsi="&amp;quot" w:hint="eastAsia"/>
          <w:color w:val="494949"/>
          <w:sz w:val="21"/>
          <w:szCs w:val="21"/>
          <w:lang w:val="en-GB"/>
        </w:rPr>
        <w:fldChar w:fldCharType="separate"/>
      </w:r>
      <w:r w:rsidRPr="00E9428F">
        <w:rPr>
          <w:rFonts w:ascii="&amp;quot" w:hAnsi="&amp;quot" w:hint="eastAsia"/>
          <w:noProof/>
          <w:color w:val="494949"/>
          <w:sz w:val="21"/>
          <w:szCs w:val="21"/>
          <w:lang w:val="en-GB"/>
        </w:rPr>
        <w:t>[16]</w:t>
      </w:r>
      <w:r>
        <w:rPr>
          <w:rFonts w:ascii="&amp;quot" w:hAnsi="&amp;quot" w:hint="eastAsia"/>
          <w:color w:val="494949"/>
          <w:sz w:val="21"/>
          <w:szCs w:val="21"/>
          <w:lang w:val="en-GB"/>
        </w:rPr>
        <w:fldChar w:fldCharType="end"/>
      </w:r>
      <w:r w:rsidRPr="000B2D59">
        <w:rPr>
          <w:rFonts w:ascii="&amp;quot" w:hAnsi="&amp;quot"/>
          <w:color w:val="494949"/>
          <w:sz w:val="21"/>
          <w:szCs w:val="21"/>
          <w:lang w:val="en-GB"/>
        </w:rPr>
        <w:t>.</w:t>
      </w:r>
    </w:p>
    <w:p w14:paraId="491C6EBC" w14:textId="77777777" w:rsidR="00E9428F" w:rsidRPr="00826878" w:rsidRDefault="00E9428F" w:rsidP="00E9428F">
      <w:pPr>
        <w:pStyle w:val="NormalWeb"/>
        <w:spacing w:before="0" w:after="150"/>
        <w:jc w:val="center"/>
        <w:rPr>
          <w:rFonts w:ascii="&amp;quot" w:hAnsi="&amp;quot" w:hint="eastAsia"/>
          <w:color w:val="494949"/>
          <w:sz w:val="21"/>
          <w:szCs w:val="21"/>
          <w:lang w:val="es-ES"/>
        </w:rPr>
      </w:pPr>
      <w:r w:rsidRPr="00826878">
        <w:rPr>
          <w:rFonts w:ascii="&amp;quot" w:hAnsi="&amp;quot"/>
          <w:color w:val="494949"/>
          <w:sz w:val="21"/>
          <w:szCs w:val="21"/>
          <w:lang w:val="es-ES"/>
        </w:rPr>
        <w:t>¿El Análisis de Sentimiento alguna vez será 100% exacto o cercano?</w:t>
      </w:r>
    </w:p>
    <w:p w14:paraId="0C6EC5BE" w14:textId="62D10640" w:rsidR="0036394F" w:rsidRPr="00826878" w:rsidRDefault="00E9428F" w:rsidP="00E9428F">
      <w:pPr>
        <w:pStyle w:val="NormalWeb"/>
        <w:spacing w:before="0" w:after="150"/>
        <w:jc w:val="center"/>
        <w:rPr>
          <w:rFonts w:ascii="&amp;quot" w:hAnsi="&amp;quot" w:hint="eastAsia"/>
          <w:color w:val="494949"/>
          <w:sz w:val="21"/>
          <w:szCs w:val="21"/>
          <w:lang w:val="es-ES"/>
        </w:rPr>
      </w:pPr>
      <w:r w:rsidRPr="00826878">
        <w:rPr>
          <w:rFonts w:ascii="&amp;quot" w:hAnsi="&amp;quot"/>
          <w:color w:val="494949"/>
          <w:sz w:val="21"/>
          <w:szCs w:val="21"/>
          <w:lang w:val="es-ES"/>
        </w:rPr>
        <w:t>Probablemente no, pero eso no pretende ser algo malo. Esto no será porque las personas no son lo suficientemente inteligentes como para hacer computadoras que realmente entiendan el lenguaje. En cambio, esto es realmente imposible, ya que rara vez el 80% de las personas está de acuerdo con el sentimiento del texto [16].</w:t>
      </w:r>
    </w:p>
    <w:p w14:paraId="6F6D1451" w14:textId="79D9C6CD" w:rsidR="00E9428F" w:rsidRDefault="00E9428F">
      <w:r>
        <w:t xml:space="preserve">         </w:t>
      </w:r>
    </w:p>
    <w:p w14:paraId="32AC9930" w14:textId="06BB77C4" w:rsidR="00E9428F" w:rsidRPr="00E9428F" w:rsidRDefault="00E9428F">
      <w:r>
        <w:tab/>
        <w:t>Se concluye que los resultados han sido buenos ya que superan un valor del 8</w:t>
      </w:r>
      <w:r w:rsidR="00481B1C">
        <w:t>9</w:t>
      </w:r>
      <w:r>
        <w:t>% de exactitud</w:t>
      </w:r>
      <w:r w:rsidR="00481B1C">
        <w:t xml:space="preserve">, con una precisión y un recall cercanos a 1 sin llegar a sobrepasar los valores del 100% que podrían indicar un </w:t>
      </w:r>
      <w:proofErr w:type="spellStart"/>
      <w:r w:rsidR="00481B1C">
        <w:t>overfitting</w:t>
      </w:r>
      <w:proofErr w:type="spellEnd"/>
      <w:r>
        <w:t>.</w:t>
      </w:r>
    </w:p>
    <w:p w14:paraId="1E65C2B9" w14:textId="77777777" w:rsidR="00E9428F" w:rsidRPr="00E9428F" w:rsidRDefault="00E9428F"/>
    <w:p w14:paraId="03D63324" w14:textId="2092A47B" w:rsidR="0036394F" w:rsidRDefault="0036394F" w:rsidP="0036394F">
      <w:pPr>
        <w:ind w:firstLine="708"/>
      </w:pPr>
      <w:r>
        <w:t xml:space="preserve">Este proyecto no solo ha servido para un aprendizaje en profundidad sobre cada una de las técnicas de procesamiento de lenguaje </w:t>
      </w:r>
      <w:proofErr w:type="gramStart"/>
      <w:r>
        <w:t>natural</w:t>
      </w:r>
      <w:proofErr w:type="gramEnd"/>
      <w:r>
        <w:t xml:space="preserve"> sino que también nos ha mostrado la necesidad de desarrollar modelos a partir del propio lenguaje debido a las características únicas que tienen incluso los dialectos. Esto incluye desde el desarrollo de las librerías de </w:t>
      </w:r>
      <w:proofErr w:type="spellStart"/>
      <w:r>
        <w:t>stemming</w:t>
      </w:r>
      <w:proofErr w:type="spellEnd"/>
      <w:r>
        <w:t xml:space="preserve"> y </w:t>
      </w:r>
      <w:proofErr w:type="spellStart"/>
      <w:r>
        <w:t>lemmanization</w:t>
      </w:r>
      <w:proofErr w:type="spellEnd"/>
      <w:r>
        <w:t xml:space="preserve"> sino también los modelos de clasificación de palabras, </w:t>
      </w:r>
    </w:p>
    <w:p w14:paraId="34BCD315" w14:textId="4AFAA2A5" w:rsidR="0036394F" w:rsidRDefault="0036394F" w:rsidP="0036394F">
      <w:pPr>
        <w:ind w:firstLine="708"/>
      </w:pPr>
    </w:p>
    <w:p w14:paraId="0C3E81DD" w14:textId="4BF12B11" w:rsidR="0036394F" w:rsidRDefault="0036394F" w:rsidP="0036394F">
      <w:pPr>
        <w:ind w:firstLine="708"/>
      </w:pPr>
      <w:r>
        <w:t xml:space="preserve">Hemos concluido </w:t>
      </w:r>
      <w:proofErr w:type="gramStart"/>
      <w:r>
        <w:t>que</w:t>
      </w:r>
      <w:proofErr w:type="gramEnd"/>
      <w:r>
        <w:t xml:space="preserve"> aunque las traducciones no sean de utilidad si se s</w:t>
      </w:r>
      <w:r w:rsidR="00E34C5E">
        <w:t>iguen los mismos pasos se puede</w:t>
      </w:r>
      <w:r>
        <w:t xml:space="preserve"> llegar a </w:t>
      </w:r>
      <w:r w:rsidR="00E34C5E">
        <w:t>importantes</w:t>
      </w:r>
      <w:r>
        <w:t xml:space="preserve"> conclusiones como ha sido el recorrer los pasos utilizados por el equipo de Vader al utilizar técnicas similares en cuanto a la limpieza y clasificación de las características de los datos. </w:t>
      </w:r>
    </w:p>
    <w:p w14:paraId="2705C969" w14:textId="240C8BB3" w:rsidR="0036394F" w:rsidRDefault="0036394F" w:rsidP="0036394F">
      <w:pPr>
        <w:ind w:firstLine="708"/>
      </w:pPr>
    </w:p>
    <w:p w14:paraId="1058219B" w14:textId="0227E043" w:rsidR="0036394F" w:rsidRDefault="0036394F" w:rsidP="0036394F">
      <w:pPr>
        <w:ind w:firstLine="708"/>
      </w:pPr>
      <w:r>
        <w:t xml:space="preserve">En cuanto a la planificación, es necesario no contar como productivo cada uno de los días por si surgen imprevistos en las planificaciones o en los estudios y se deben descartar vías. En este caso el Diagrama de </w:t>
      </w:r>
      <w:proofErr w:type="spellStart"/>
      <w:r>
        <w:t>Gannt</w:t>
      </w:r>
      <w:proofErr w:type="spellEnd"/>
      <w:r>
        <w:t xml:space="preserve"> inicial tenía muchas menos tareas que el que se ha presentado al finalizar. </w:t>
      </w:r>
    </w:p>
    <w:p w14:paraId="4ED31D84" w14:textId="14202D1F" w:rsidR="0036394F" w:rsidRDefault="0036394F" w:rsidP="0036394F">
      <w:pPr>
        <w:ind w:firstLine="708"/>
      </w:pPr>
    </w:p>
    <w:p w14:paraId="0EF32D43" w14:textId="08B7EA4C" w:rsidR="00B90942" w:rsidRDefault="0036394F" w:rsidP="00B90942">
      <w:pPr>
        <w:ind w:firstLine="708"/>
      </w:pPr>
      <w:r>
        <w:t>En un futuro se quiere seguir ampliando la categorización de las palabras, revisar la librería de emoticonos, insertar listas de palabras con connotación negativa y positiva</w:t>
      </w:r>
      <w:r w:rsidR="00B90942">
        <w:t xml:space="preserve">, incluir expresiones con intencionalidad tóxica como ‘me cago en </w:t>
      </w:r>
      <w:r w:rsidR="00BD7814">
        <w:t>tú’,</w:t>
      </w:r>
      <w:r>
        <w:t xml:space="preserve"> listas de palabras que ensalzan un sentimiento como puede ser el diferenciar la palabra grande</w:t>
      </w:r>
      <w:r w:rsidR="00B90942">
        <w:t xml:space="preserve"> </w:t>
      </w:r>
      <w:r>
        <w:t>+</w:t>
      </w:r>
      <w:r w:rsidR="00B90942">
        <w:t xml:space="preserve"> </w:t>
      </w:r>
      <w:proofErr w:type="spellStart"/>
      <w:r>
        <w:t>adj</w:t>
      </w:r>
      <w:proofErr w:type="spellEnd"/>
      <w:r>
        <w:t xml:space="preserve"> o grandísima</w:t>
      </w:r>
      <w:r w:rsidR="00B90942">
        <w:t xml:space="preserve"> </w:t>
      </w:r>
      <w:r>
        <w:t>+</w:t>
      </w:r>
      <w:r w:rsidR="00B90942">
        <w:t xml:space="preserve"> </w:t>
      </w:r>
      <w:r>
        <w:t xml:space="preserve">adjetivo y por último ampliar el dataset de modo que se puedan </w:t>
      </w:r>
      <w:r w:rsidR="00E9428F">
        <w:t xml:space="preserve">implementar redes neuronales. </w:t>
      </w:r>
    </w:p>
    <w:p w14:paraId="316FB26A" w14:textId="14A60B95" w:rsidR="0036394F" w:rsidRPr="00F869E2" w:rsidRDefault="00E9428F" w:rsidP="0036394F">
      <w:pPr>
        <w:ind w:firstLine="708"/>
      </w:pPr>
      <w:r>
        <w:t xml:space="preserve"> </w:t>
      </w:r>
    </w:p>
    <w:p w14:paraId="706B85E3" w14:textId="003BD063" w:rsidR="00D80D1A" w:rsidRDefault="00D80D1A">
      <w:pPr>
        <w:ind w:left="708"/>
        <w:rPr>
          <w:rFonts w:cs="Arial"/>
          <w:shd w:val="clear" w:color="auto" w:fill="C0C0C0"/>
        </w:rPr>
      </w:pPr>
    </w:p>
    <w:p w14:paraId="138A8642" w14:textId="388B987C" w:rsidR="00C31998" w:rsidRPr="00826878" w:rsidRDefault="00C31998">
      <w:pPr>
        <w:ind w:left="708"/>
        <w:rPr>
          <w:rFonts w:cs="Arial"/>
          <w:shd w:val="clear" w:color="auto" w:fill="C0C0C0"/>
        </w:rPr>
      </w:pPr>
    </w:p>
    <w:p w14:paraId="51194132" w14:textId="77777777" w:rsidR="00941789" w:rsidRPr="00C31998" w:rsidRDefault="00941789">
      <w:pPr>
        <w:pageBreakBefore/>
        <w:rPr>
          <w:rFonts w:cs="Arial"/>
          <w:szCs w:val="20"/>
        </w:rPr>
      </w:pPr>
    </w:p>
    <w:p w14:paraId="50E6F9B9" w14:textId="133A0D14" w:rsidR="00941789" w:rsidRDefault="00941789">
      <w:pPr>
        <w:pStyle w:val="Ttulo1"/>
        <w:tabs>
          <w:tab w:val="left" w:pos="0"/>
        </w:tabs>
        <w:rPr>
          <w:szCs w:val="20"/>
        </w:rPr>
      </w:pPr>
      <w:bookmarkStart w:id="64" w:name="_Toc12749974"/>
      <w:r>
        <w:rPr>
          <w:szCs w:val="20"/>
        </w:rPr>
        <w:t>4. Glosario</w:t>
      </w:r>
      <w:bookmarkEnd w:id="64"/>
    </w:p>
    <w:p w14:paraId="480710E3" w14:textId="77777777" w:rsidR="00941789" w:rsidRDefault="00941789">
      <w:pPr>
        <w:rPr>
          <w:rFonts w:cs="Arial"/>
          <w:szCs w:val="20"/>
        </w:rPr>
      </w:pPr>
    </w:p>
    <w:p w14:paraId="521FB6C5" w14:textId="77777777" w:rsidR="00941789" w:rsidRDefault="00941789">
      <w:pPr>
        <w:rPr>
          <w:rFonts w:cs="Arial"/>
          <w:szCs w:val="20"/>
        </w:rPr>
      </w:pPr>
    </w:p>
    <w:p w14:paraId="26DBEF0A" w14:textId="77777777" w:rsidR="00013967" w:rsidRPr="00013967" w:rsidRDefault="00013967" w:rsidP="00013967">
      <w:pPr>
        <w:suppressAutoHyphens w:val="0"/>
        <w:jc w:val="left"/>
      </w:pPr>
    </w:p>
    <w:p w14:paraId="492D8B5E" w14:textId="28355CAF" w:rsidR="00013967" w:rsidRDefault="00013967" w:rsidP="00466575">
      <w:pPr>
        <w:pStyle w:val="Prrafodelista"/>
        <w:numPr>
          <w:ilvl w:val="0"/>
          <w:numId w:val="5"/>
        </w:numPr>
        <w:suppressAutoHyphens w:val="0"/>
        <w:jc w:val="left"/>
      </w:pPr>
      <w:r w:rsidRPr="00013967">
        <w:rPr>
          <w:b/>
        </w:rPr>
        <w:t>NLP</w:t>
      </w:r>
      <w:r w:rsidR="00466575">
        <w:rPr>
          <w:b/>
        </w:rPr>
        <w:t>:</w:t>
      </w:r>
      <w:r w:rsidRPr="00013967">
        <w:t xml:space="preserve"> </w:t>
      </w:r>
      <w:r w:rsidR="00466575">
        <w:t>N</w:t>
      </w:r>
      <w:r w:rsidRPr="00013967">
        <w:t xml:space="preserve">atural </w:t>
      </w:r>
      <w:proofErr w:type="spellStart"/>
      <w:r w:rsidR="00466575">
        <w:t>L</w:t>
      </w:r>
      <w:r w:rsidRPr="00013967">
        <w:t>anguage</w:t>
      </w:r>
      <w:proofErr w:type="spellEnd"/>
      <w:r w:rsidRPr="00013967">
        <w:t xml:space="preserve"> </w:t>
      </w:r>
      <w:r w:rsidR="00466575">
        <w:t>P</w:t>
      </w:r>
      <w:r w:rsidRPr="00013967">
        <w:t>rocessing</w:t>
      </w:r>
      <w:r w:rsidR="00466575">
        <w:t>, c</w:t>
      </w:r>
      <w:r w:rsidRPr="00013967">
        <w:t>ampo de las ciencias de la computación, inteligencia artificial y lingüística que estudia las interacciones entre las computadoras y el lenguaje humano</w:t>
      </w:r>
      <w:r w:rsidR="0060256B">
        <w:t>.</w:t>
      </w:r>
    </w:p>
    <w:p w14:paraId="237F2B14" w14:textId="77777777" w:rsidR="0060256B" w:rsidRDefault="0060256B" w:rsidP="0060256B">
      <w:pPr>
        <w:pStyle w:val="Prrafodelista"/>
        <w:suppressAutoHyphens w:val="0"/>
        <w:jc w:val="left"/>
      </w:pPr>
    </w:p>
    <w:p w14:paraId="653A0B1D" w14:textId="32E28FCE" w:rsidR="00505DA3" w:rsidRDefault="00505DA3" w:rsidP="00013967">
      <w:pPr>
        <w:pStyle w:val="Prrafodelista"/>
        <w:numPr>
          <w:ilvl w:val="0"/>
          <w:numId w:val="5"/>
        </w:numPr>
        <w:suppressAutoHyphens w:val="0"/>
        <w:jc w:val="left"/>
      </w:pPr>
      <w:r w:rsidRPr="0060256B">
        <w:rPr>
          <w:b/>
        </w:rPr>
        <w:t>Corpus</w:t>
      </w:r>
      <w:r w:rsidR="0060256B" w:rsidRPr="0060256B">
        <w:rPr>
          <w:b/>
        </w:rPr>
        <w:t xml:space="preserve">: </w:t>
      </w:r>
      <w:r w:rsidR="0060256B">
        <w:t>R</w:t>
      </w:r>
      <w:r w:rsidR="0060256B" w:rsidRPr="0060256B">
        <w:t xml:space="preserve">ecopilación de datos que se utiliza para </w:t>
      </w:r>
      <w:r w:rsidR="0060256B">
        <w:t xml:space="preserve">una </w:t>
      </w:r>
      <w:r w:rsidR="0060256B" w:rsidRPr="0060256B">
        <w:t>investigación</w:t>
      </w:r>
      <w:r w:rsidR="0060256B">
        <w:t>.</w:t>
      </w:r>
    </w:p>
    <w:p w14:paraId="5E2190CA" w14:textId="77777777" w:rsidR="00A50AAC" w:rsidRDefault="00A50AAC" w:rsidP="00A50AAC">
      <w:pPr>
        <w:pStyle w:val="Prrafodelista"/>
      </w:pPr>
    </w:p>
    <w:p w14:paraId="38B3A083" w14:textId="08D5346A" w:rsidR="00A50AAC" w:rsidRDefault="00A50AAC" w:rsidP="00A50AAC">
      <w:pPr>
        <w:pStyle w:val="Prrafodelista"/>
        <w:numPr>
          <w:ilvl w:val="0"/>
          <w:numId w:val="5"/>
        </w:numPr>
        <w:suppressAutoHyphens w:val="0"/>
        <w:jc w:val="left"/>
      </w:pPr>
      <w:r w:rsidRPr="00A50AAC">
        <w:rPr>
          <w:b/>
        </w:rPr>
        <w:t>Léxico:</w:t>
      </w:r>
      <w:r>
        <w:t xml:space="preserve"> Las palabras contenidas dentro de un corpus (a menudo se hace referencia a ellas como "</w:t>
      </w:r>
      <w:proofErr w:type="spellStart"/>
      <w:r>
        <w:t>tokenizadas</w:t>
      </w:r>
      <w:proofErr w:type="spellEnd"/>
      <w:r>
        <w:t>").</w:t>
      </w:r>
    </w:p>
    <w:p w14:paraId="3ACD9B2D" w14:textId="77777777" w:rsidR="0060256B" w:rsidRDefault="0060256B" w:rsidP="0060256B">
      <w:pPr>
        <w:pStyle w:val="Prrafodelista"/>
      </w:pPr>
    </w:p>
    <w:p w14:paraId="4A51AFAF" w14:textId="78351803" w:rsidR="0060256B" w:rsidRDefault="0060256B" w:rsidP="00013967">
      <w:pPr>
        <w:pStyle w:val="Prrafodelista"/>
        <w:numPr>
          <w:ilvl w:val="0"/>
          <w:numId w:val="5"/>
        </w:numPr>
        <w:suppressAutoHyphens w:val="0"/>
        <w:jc w:val="left"/>
      </w:pPr>
      <w:r w:rsidRPr="0060256B">
        <w:rPr>
          <w:b/>
        </w:rPr>
        <w:t>Dataset:</w:t>
      </w:r>
      <w:r>
        <w:t xml:space="preserve"> Conjunto de datos que sirven para analizar una problemática.  </w:t>
      </w:r>
    </w:p>
    <w:p w14:paraId="6BED3D20" w14:textId="77777777" w:rsidR="00F215FA" w:rsidRDefault="00F215FA" w:rsidP="00F215FA">
      <w:pPr>
        <w:pStyle w:val="Prrafodelista"/>
      </w:pPr>
    </w:p>
    <w:p w14:paraId="27E7351C" w14:textId="795A45EE" w:rsidR="00F215FA" w:rsidRDefault="00466575" w:rsidP="00013967">
      <w:pPr>
        <w:pStyle w:val="Prrafodelista"/>
        <w:numPr>
          <w:ilvl w:val="0"/>
          <w:numId w:val="5"/>
        </w:numPr>
        <w:suppressAutoHyphens w:val="0"/>
        <w:jc w:val="left"/>
      </w:pPr>
      <w:r w:rsidRPr="00466575">
        <w:rPr>
          <w:b/>
        </w:rPr>
        <w:t>Machine Learning</w:t>
      </w:r>
      <w:r>
        <w:t>: M</w:t>
      </w:r>
      <w:r w:rsidRPr="00466575">
        <w:t>étodo de análisis de datos que automatiza la construcción de modelos analíticos. Es una rama de la inteligencia artificial basada en la idea de que los sistemas pueden aprender de datos, identificar patrones y tomar decisiones con mínima intervención humana</w:t>
      </w:r>
      <w:r w:rsidR="003C1E4C">
        <w:t xml:space="preserve"> </w:t>
      </w:r>
      <w:r w:rsidR="003C1E4C">
        <w:fldChar w:fldCharType="begin" w:fldLock="1"/>
      </w:r>
      <w:r w:rsidR="00481B1C">
        <w:instrText>ADDIN CSL_CITATION {"citationItems":[{"id":"ITEM-1","itemData":{"URL":"https://www.sas.com/es_es/insights/analytics/machine-learning.html","accessed":{"date-parts":[["2019","6","25"]]},"id":"ITEM-1","issued":{"date-parts":[["0"]]},"title":"Aprendizaje automático: Qué es y por qué es importante | SAS","type":"webpage"},"uris":["http://www.mendeley.com/documents/?uuid=11050df9-609e-3041-b759-42f1b8efb9dd"]}],"mendeley":{"formattedCitation":"[17]","plainTextFormattedCitation":"[17]","previouslyFormattedCitation":"[17]"},"properties":{"noteIndex":0},"schema":"https://github.com/citation-style-language/schema/raw/master/csl-citation.json"}</w:instrText>
      </w:r>
      <w:r w:rsidR="003C1E4C">
        <w:fldChar w:fldCharType="separate"/>
      </w:r>
      <w:r w:rsidR="00E9428F" w:rsidRPr="00E9428F">
        <w:rPr>
          <w:noProof/>
        </w:rPr>
        <w:t>[17]</w:t>
      </w:r>
      <w:r w:rsidR="003C1E4C">
        <w:fldChar w:fldCharType="end"/>
      </w:r>
      <w:r w:rsidRPr="00466575">
        <w:t>.</w:t>
      </w:r>
    </w:p>
    <w:p w14:paraId="10D382D1" w14:textId="77777777" w:rsidR="00A50AAC" w:rsidRDefault="00A50AAC" w:rsidP="00A50AAC">
      <w:pPr>
        <w:pStyle w:val="Prrafodelista"/>
      </w:pPr>
    </w:p>
    <w:p w14:paraId="6EA352D5" w14:textId="56412161" w:rsidR="00A50AAC" w:rsidRDefault="00A50AAC" w:rsidP="00D64F35">
      <w:pPr>
        <w:pStyle w:val="Prrafodelista"/>
        <w:numPr>
          <w:ilvl w:val="0"/>
          <w:numId w:val="5"/>
        </w:numPr>
        <w:suppressAutoHyphens w:val="0"/>
        <w:jc w:val="left"/>
      </w:pPr>
      <w:r w:rsidRPr="00A50AAC">
        <w:rPr>
          <w:b/>
        </w:rPr>
        <w:t>Diccionario de sentimientos</w:t>
      </w:r>
      <w:r>
        <w:t>: Conjunto de palabras (posiblemente incluyendo tallos de palabras) con calificaciones.</w:t>
      </w:r>
    </w:p>
    <w:p w14:paraId="73684319" w14:textId="77777777" w:rsidR="00632BAC" w:rsidRDefault="00632BAC" w:rsidP="00632BAC">
      <w:pPr>
        <w:pStyle w:val="Prrafodelista"/>
      </w:pPr>
    </w:p>
    <w:p w14:paraId="1BAA6819" w14:textId="04F6350C" w:rsidR="00632BAC" w:rsidRDefault="00632BAC" w:rsidP="00D64F35">
      <w:pPr>
        <w:pStyle w:val="Prrafodelista"/>
        <w:numPr>
          <w:ilvl w:val="0"/>
          <w:numId w:val="5"/>
        </w:numPr>
        <w:suppressAutoHyphens w:val="0"/>
        <w:jc w:val="left"/>
        <w:rPr>
          <w:b/>
        </w:rPr>
      </w:pPr>
      <w:proofErr w:type="spellStart"/>
      <w:r w:rsidRPr="00632BAC">
        <w:rPr>
          <w:b/>
        </w:rPr>
        <w:t>Label</w:t>
      </w:r>
      <w:proofErr w:type="spellEnd"/>
      <w:r w:rsidRPr="00632BAC">
        <w:rPr>
          <w:b/>
        </w:rPr>
        <w:t>:</w:t>
      </w:r>
      <w:r>
        <w:rPr>
          <w:b/>
        </w:rPr>
        <w:t xml:space="preserve"> </w:t>
      </w:r>
      <w:r w:rsidRPr="00632BAC">
        <w:t>Etiqueta que se pone a una parte de los datos</w:t>
      </w:r>
      <w:r w:rsidRPr="00632BAC">
        <w:rPr>
          <w:b/>
        </w:rPr>
        <w:t xml:space="preserve"> </w:t>
      </w:r>
    </w:p>
    <w:p w14:paraId="4B2EC9C0" w14:textId="77777777" w:rsidR="00E9428F" w:rsidRPr="00E9428F" w:rsidRDefault="00E9428F" w:rsidP="00E9428F">
      <w:pPr>
        <w:pStyle w:val="Prrafodelista"/>
        <w:rPr>
          <w:b/>
        </w:rPr>
      </w:pPr>
    </w:p>
    <w:p w14:paraId="745DBD29" w14:textId="77777777" w:rsidR="00E9428F" w:rsidRPr="00B90942" w:rsidRDefault="00E9428F" w:rsidP="00B90942">
      <w:pPr>
        <w:suppressAutoHyphens w:val="0"/>
        <w:jc w:val="left"/>
        <w:rPr>
          <w:b/>
        </w:rPr>
      </w:pPr>
    </w:p>
    <w:p w14:paraId="0AAD9CEF" w14:textId="77777777" w:rsidR="00A50AAC" w:rsidRDefault="00A50AAC" w:rsidP="00A50AAC">
      <w:pPr>
        <w:pStyle w:val="Prrafodelista"/>
        <w:suppressAutoHyphens w:val="0"/>
        <w:jc w:val="left"/>
      </w:pPr>
    </w:p>
    <w:p w14:paraId="06B6F096" w14:textId="77777777" w:rsidR="00A50AAC" w:rsidRDefault="00A50AAC" w:rsidP="00A50AAC">
      <w:pPr>
        <w:pStyle w:val="Prrafodelista"/>
        <w:suppressAutoHyphens w:val="0"/>
        <w:jc w:val="left"/>
      </w:pPr>
    </w:p>
    <w:p w14:paraId="73AABBC2" w14:textId="77777777" w:rsidR="00941789" w:rsidRDefault="00941789">
      <w:pPr>
        <w:pageBreakBefore/>
        <w:rPr>
          <w:rFonts w:cs="Arial"/>
          <w:szCs w:val="20"/>
        </w:rPr>
      </w:pPr>
    </w:p>
    <w:p w14:paraId="77F1FA08" w14:textId="7EB2D2CA" w:rsidR="00941789" w:rsidRDefault="00941789">
      <w:pPr>
        <w:pStyle w:val="Ttulo1"/>
        <w:tabs>
          <w:tab w:val="left" w:pos="0"/>
        </w:tabs>
      </w:pPr>
      <w:bookmarkStart w:id="65" w:name="_Ref9193280"/>
      <w:bookmarkStart w:id="66" w:name="_Ref9193284"/>
      <w:bookmarkStart w:id="67" w:name="_Toc12749975"/>
      <w:r>
        <w:t>5. Bibliografía</w:t>
      </w:r>
      <w:bookmarkEnd w:id="65"/>
      <w:bookmarkEnd w:id="66"/>
      <w:bookmarkEnd w:id="67"/>
    </w:p>
    <w:p w14:paraId="2D4D9BA6" w14:textId="77777777" w:rsidR="003E07C2" w:rsidRDefault="003E07C2" w:rsidP="00BD7814">
      <w:pPr>
        <w:ind w:left="708" w:hanging="708"/>
      </w:pPr>
    </w:p>
    <w:p w14:paraId="57A6E92C" w14:textId="6FF8EC1D" w:rsidR="00BD7814" w:rsidRDefault="00BD7814" w:rsidP="00BD7814">
      <w:pPr>
        <w:ind w:left="708" w:hanging="708"/>
      </w:pPr>
      <w:r w:rsidRPr="00826878">
        <w:rPr>
          <w:rFonts w:cs="Arial"/>
          <w:noProof/>
          <w:lang w:val="en-GB"/>
        </w:rPr>
        <w:t xml:space="preserve">«Jigsaw Unintended Bias in Toxicity Classification». </w:t>
      </w:r>
      <w:r w:rsidRPr="00481B1C">
        <w:rPr>
          <w:rFonts w:cs="Arial"/>
          <w:noProof/>
        </w:rPr>
        <w:t xml:space="preserve">[En línea]. Disponible en: </w:t>
      </w:r>
      <w:r w:rsidRPr="00BD7814">
        <w:rPr>
          <w:rFonts w:cs="Arial"/>
          <w:noProof/>
        </w:rPr>
        <w:t xml:space="preserve">https://www.kaggle.com/c/jigsaw-unintended-bias-in-toxicity-classification </w:t>
      </w:r>
      <w:r w:rsidRPr="00481B1C">
        <w:rPr>
          <w:rFonts w:cs="Arial"/>
          <w:noProof/>
        </w:rPr>
        <w:t>[Accedido: 10-abr-2019].</w:t>
      </w:r>
    </w:p>
    <w:p w14:paraId="751419CA" w14:textId="77777777" w:rsidR="00BD7814" w:rsidRPr="003E07C2" w:rsidRDefault="00BD7814" w:rsidP="00BD7814">
      <w:pPr>
        <w:ind w:left="708" w:hanging="708"/>
      </w:pPr>
    </w:p>
    <w:p w14:paraId="2694A7CE" w14:textId="0B6B0AF9" w:rsidR="00481B1C" w:rsidRPr="00826878" w:rsidRDefault="00E25FE0" w:rsidP="00481B1C">
      <w:pPr>
        <w:widowControl w:val="0"/>
        <w:autoSpaceDE w:val="0"/>
        <w:autoSpaceDN w:val="0"/>
        <w:adjustRightInd w:val="0"/>
        <w:ind w:left="640" w:hanging="640"/>
        <w:rPr>
          <w:rFonts w:cs="Arial"/>
          <w:noProof/>
          <w:lang w:val="en-GB"/>
        </w:rPr>
      </w:pPr>
      <w:r>
        <w:rPr>
          <w:rFonts w:cs="Arial"/>
          <w:szCs w:val="20"/>
        </w:rPr>
        <w:fldChar w:fldCharType="begin" w:fldLock="1"/>
      </w:r>
      <w:r w:rsidRPr="00642255">
        <w:rPr>
          <w:rFonts w:cs="Arial"/>
          <w:szCs w:val="20"/>
        </w:rPr>
        <w:instrText xml:space="preserve">ADDIN Mendeley Bibliography CSL_BIBLIOGRAPHY </w:instrText>
      </w:r>
      <w:r>
        <w:rPr>
          <w:rFonts w:cs="Arial"/>
          <w:szCs w:val="20"/>
        </w:rPr>
        <w:fldChar w:fldCharType="separate"/>
      </w:r>
      <w:r w:rsidR="00481B1C" w:rsidRPr="00481B1C">
        <w:rPr>
          <w:rFonts w:cs="Arial"/>
          <w:noProof/>
        </w:rPr>
        <w:t>[1]</w:t>
      </w:r>
      <w:r w:rsidR="00481B1C" w:rsidRPr="00481B1C">
        <w:rPr>
          <w:rFonts w:cs="Arial"/>
          <w:noProof/>
        </w:rPr>
        <w:tab/>
        <w:t xml:space="preserve">«Lista: Insultos en castellano que deberías conocer y su significado». [En línea]. Disponible en: https://listas.20minutos.es/lista/insultos-en-castellano-que-deberias-conocer-y-su-significado-393340/. </w:t>
      </w:r>
      <w:r w:rsidR="00481B1C" w:rsidRPr="00826878">
        <w:rPr>
          <w:rFonts w:cs="Arial"/>
          <w:noProof/>
          <w:lang w:val="en-GB"/>
        </w:rPr>
        <w:t>[Accedido: 10-abr-2019].</w:t>
      </w:r>
    </w:p>
    <w:p w14:paraId="2FF651FE"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[2]</w:t>
      </w:r>
      <w:r w:rsidRPr="00826878">
        <w:rPr>
          <w:rFonts w:cs="Arial"/>
          <w:noProof/>
          <w:lang w:val="en-GB"/>
        </w:rPr>
        <w:tab/>
        <w:t>D. Davidov, O. Tsur, y A. Rappoport, «Enhanced Sentiment Learning Using Twitter Hashtags and Smileys», 2010.</w:t>
      </w:r>
    </w:p>
    <w:p w14:paraId="17B4540B"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[3]</w:t>
      </w:r>
      <w:r w:rsidRPr="00826878">
        <w:rPr>
          <w:rFonts w:cs="Arial"/>
          <w:noProof/>
          <w:lang w:val="en-GB"/>
        </w:rPr>
        <w:tab/>
        <w:t>Y. Gong, C. Poellabauer, y K. Shin, «Improving LIWC Using Soft Word Matching Speech and Language Processing for Health View project Improving LIWC Using Soft Word Matching», 2018.</w:t>
      </w:r>
    </w:p>
    <w:p w14:paraId="7C08EA82"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[4]</w:t>
      </w:r>
      <w:r w:rsidRPr="00826878">
        <w:rPr>
          <w:rFonts w:cs="Arial"/>
          <w:noProof/>
          <w:lang w:val="en-GB"/>
        </w:rPr>
        <w:tab/>
        <w:t>C. J. Hutto y E. Gilbert, «VADER: A Parsimonious Rule-based Model for Sentiment Analysis of Social Media Text», 2014.</w:t>
      </w:r>
    </w:p>
    <w:p w14:paraId="7D19661F" w14:textId="77777777" w:rsidR="00481B1C" w:rsidRPr="00481B1C" w:rsidRDefault="00481B1C" w:rsidP="00481B1C">
      <w:pPr>
        <w:widowControl w:val="0"/>
        <w:autoSpaceDE w:val="0"/>
        <w:autoSpaceDN w:val="0"/>
        <w:adjustRightInd w:val="0"/>
        <w:ind w:left="640" w:hanging="640"/>
        <w:rPr>
          <w:rFonts w:cs="Arial"/>
          <w:noProof/>
        </w:rPr>
      </w:pPr>
      <w:r w:rsidRPr="00826878">
        <w:rPr>
          <w:rFonts w:cs="Arial"/>
          <w:noProof/>
          <w:lang w:val="en-GB"/>
        </w:rPr>
        <w:t>[5]</w:t>
      </w:r>
      <w:r w:rsidRPr="00826878">
        <w:rPr>
          <w:rFonts w:cs="Arial"/>
          <w:noProof/>
          <w:lang w:val="en-GB"/>
        </w:rPr>
        <w:tab/>
        <w:t xml:space="preserve">«Changing the way business decisions are made». </w:t>
      </w:r>
      <w:r w:rsidRPr="00481B1C">
        <w:rPr>
          <w:rFonts w:cs="Arial"/>
          <w:noProof/>
        </w:rPr>
        <w:t>[En línea]. Disponible en: https://blog.twitter.com/official/en_us/a/ibm.html. [Accedido: 26-may-2019].</w:t>
      </w:r>
    </w:p>
    <w:p w14:paraId="526FBEDA"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[6]</w:t>
      </w:r>
      <w:r w:rsidRPr="00826878">
        <w:rPr>
          <w:rFonts w:cs="Arial"/>
          <w:noProof/>
          <w:lang w:val="en-GB"/>
        </w:rPr>
        <w:tab/>
        <w:t xml:space="preserve">Prasad Patil, «What is Exploratory Data Analysis? – Towards Data Science». </w:t>
      </w:r>
      <w:r w:rsidRPr="00481B1C">
        <w:rPr>
          <w:rFonts w:cs="Arial"/>
          <w:noProof/>
        </w:rPr>
        <w:t xml:space="preserve">[En línea]. Disponible en: https://towardsdatascience.com/exploratory-data-analysis-8fc1cb20fd15. </w:t>
      </w:r>
      <w:r w:rsidRPr="00826878">
        <w:rPr>
          <w:rFonts w:cs="Arial"/>
          <w:noProof/>
          <w:lang w:val="en-GB"/>
        </w:rPr>
        <w:t>[Accedido: 28-may-2019].</w:t>
      </w:r>
    </w:p>
    <w:p w14:paraId="23F99A52"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[7]</w:t>
      </w:r>
      <w:r w:rsidRPr="00826878">
        <w:rPr>
          <w:rFonts w:cs="Arial"/>
          <w:noProof/>
          <w:lang w:val="en-GB"/>
        </w:rPr>
        <w:tab/>
        <w:t xml:space="preserve">«The Times is Partnering with Jigsaw to Expand Comment Capabilities», </w:t>
      </w:r>
      <w:r w:rsidRPr="00826878">
        <w:rPr>
          <w:rFonts w:cs="Arial"/>
          <w:i/>
          <w:iCs/>
          <w:noProof/>
          <w:lang w:val="en-GB"/>
        </w:rPr>
        <w:t>New York Times Co.</w:t>
      </w:r>
      <w:r w:rsidRPr="00826878">
        <w:rPr>
          <w:rFonts w:cs="Arial"/>
          <w:noProof/>
          <w:lang w:val="en-GB"/>
        </w:rPr>
        <w:t>, 2016.</w:t>
      </w:r>
    </w:p>
    <w:p w14:paraId="39A20F8F" w14:textId="77777777" w:rsidR="00481B1C" w:rsidRPr="00481B1C" w:rsidRDefault="00481B1C" w:rsidP="00481B1C">
      <w:pPr>
        <w:widowControl w:val="0"/>
        <w:autoSpaceDE w:val="0"/>
        <w:autoSpaceDN w:val="0"/>
        <w:adjustRightInd w:val="0"/>
        <w:ind w:left="640" w:hanging="640"/>
        <w:rPr>
          <w:rFonts w:cs="Arial"/>
          <w:noProof/>
        </w:rPr>
      </w:pPr>
      <w:r w:rsidRPr="00826878">
        <w:rPr>
          <w:rFonts w:cs="Arial"/>
          <w:noProof/>
          <w:lang w:val="en-GB"/>
        </w:rPr>
        <w:t>[8]</w:t>
      </w:r>
      <w:r w:rsidRPr="00826878">
        <w:rPr>
          <w:rFonts w:cs="Arial"/>
          <w:noProof/>
          <w:lang w:val="en-GB"/>
        </w:rPr>
        <w:tab/>
        <w:t xml:space="preserve">N. V. Chawla, «Data Mining for Imbalanced Datasets: An Overview», </w:t>
      </w:r>
      <w:r w:rsidRPr="00826878">
        <w:rPr>
          <w:rFonts w:cs="Arial"/>
          <w:i/>
          <w:iCs/>
          <w:noProof/>
          <w:lang w:val="en-GB"/>
        </w:rPr>
        <w:t>Data Mining and Knowledge Discovery Handbook</w:t>
      </w:r>
      <w:r w:rsidRPr="00826878">
        <w:rPr>
          <w:rFonts w:cs="Arial"/>
          <w:noProof/>
          <w:lang w:val="en-GB"/>
        </w:rPr>
        <w:t xml:space="preserve">, 2009. </w:t>
      </w:r>
      <w:r w:rsidRPr="00481B1C">
        <w:rPr>
          <w:rFonts w:cs="Arial"/>
          <w:noProof/>
        </w:rPr>
        <w:t>[En línea]. Disponible en: http://link.springer.com/10.1007/978-0-387-09823-4_45. [Accedido: 29-may-2019].</w:t>
      </w:r>
    </w:p>
    <w:p w14:paraId="193BBDA3" w14:textId="77777777" w:rsidR="00481B1C" w:rsidRPr="00826878" w:rsidRDefault="00481B1C" w:rsidP="00481B1C">
      <w:pPr>
        <w:widowControl w:val="0"/>
        <w:autoSpaceDE w:val="0"/>
        <w:autoSpaceDN w:val="0"/>
        <w:adjustRightInd w:val="0"/>
        <w:ind w:left="640" w:hanging="640"/>
        <w:rPr>
          <w:rFonts w:cs="Arial"/>
          <w:noProof/>
          <w:lang w:val="en-GB"/>
        </w:rPr>
      </w:pPr>
      <w:r w:rsidRPr="00481B1C">
        <w:rPr>
          <w:rFonts w:cs="Arial"/>
          <w:noProof/>
        </w:rPr>
        <w:t>[9]</w:t>
      </w:r>
      <w:r w:rsidRPr="00481B1C">
        <w:rPr>
          <w:rFonts w:cs="Arial"/>
          <w:noProof/>
        </w:rPr>
        <w:tab/>
        <w:t xml:space="preserve">«Emoji Sentiment Ranking v1.0». [En línea]. Disponible en: http://kt.ijs.si/data/Emoji_sentiment_ranking/. </w:t>
      </w:r>
      <w:r w:rsidRPr="00826878">
        <w:rPr>
          <w:rFonts w:cs="Arial"/>
          <w:noProof/>
          <w:lang w:val="en-GB"/>
        </w:rPr>
        <w:t>[Accedido: 05-jun-2019].</w:t>
      </w:r>
    </w:p>
    <w:p w14:paraId="23E6E424"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[10]</w:t>
      </w:r>
      <w:r w:rsidRPr="00826878">
        <w:rPr>
          <w:rFonts w:cs="Arial"/>
          <w:noProof/>
          <w:lang w:val="en-GB"/>
        </w:rPr>
        <w:tab/>
        <w:t xml:space="preserve">Ruslana Dalinina, «Introduction to Correlation», </w:t>
      </w:r>
      <w:r w:rsidRPr="00826878">
        <w:rPr>
          <w:rFonts w:cs="Arial"/>
          <w:i/>
          <w:iCs/>
          <w:noProof/>
          <w:lang w:val="en-GB"/>
        </w:rPr>
        <w:t>Oracle + DataScience.com</w:t>
      </w:r>
      <w:r w:rsidRPr="00826878">
        <w:rPr>
          <w:rFonts w:cs="Arial"/>
          <w:noProof/>
          <w:lang w:val="en-GB"/>
        </w:rPr>
        <w:t>, 2017.</w:t>
      </w:r>
    </w:p>
    <w:p w14:paraId="6BCB0F51" w14:textId="77777777" w:rsidR="00481B1C" w:rsidRPr="00826878" w:rsidRDefault="00481B1C" w:rsidP="00481B1C">
      <w:pPr>
        <w:widowControl w:val="0"/>
        <w:autoSpaceDE w:val="0"/>
        <w:autoSpaceDN w:val="0"/>
        <w:adjustRightInd w:val="0"/>
        <w:ind w:left="640" w:hanging="640"/>
        <w:rPr>
          <w:rFonts w:cs="Arial"/>
          <w:noProof/>
          <w:lang w:val="en-GB"/>
        </w:rPr>
      </w:pPr>
      <w:r w:rsidRPr="00826878">
        <w:rPr>
          <w:rFonts w:cs="Arial"/>
          <w:noProof/>
          <w:lang w:val="en-GB"/>
        </w:rPr>
        <w:t>[11]</w:t>
      </w:r>
      <w:r w:rsidRPr="00826878">
        <w:rPr>
          <w:rFonts w:cs="Arial"/>
          <w:noProof/>
          <w:lang w:val="en-GB"/>
        </w:rPr>
        <w:tab/>
        <w:t>A. Ng, «Machine Learning and AI via Brain simulations».</w:t>
      </w:r>
    </w:p>
    <w:p w14:paraId="68179940" w14:textId="77777777" w:rsidR="00481B1C" w:rsidRPr="00481B1C" w:rsidRDefault="00481B1C" w:rsidP="00481B1C">
      <w:pPr>
        <w:widowControl w:val="0"/>
        <w:autoSpaceDE w:val="0"/>
        <w:autoSpaceDN w:val="0"/>
        <w:adjustRightInd w:val="0"/>
        <w:ind w:left="640" w:hanging="640"/>
        <w:rPr>
          <w:rFonts w:cs="Arial"/>
          <w:noProof/>
        </w:rPr>
      </w:pPr>
      <w:r w:rsidRPr="00826878">
        <w:rPr>
          <w:rFonts w:cs="Arial"/>
          <w:noProof/>
          <w:lang w:val="en-GB"/>
        </w:rPr>
        <w:t>[12]</w:t>
      </w:r>
      <w:r w:rsidRPr="00826878">
        <w:rPr>
          <w:rFonts w:cs="Arial"/>
          <w:noProof/>
          <w:lang w:val="en-GB"/>
        </w:rPr>
        <w:tab/>
        <w:t xml:space="preserve">«Why is removing stop words not always a good idea - Wilame Lima Vallantin - Medium». </w:t>
      </w:r>
      <w:r w:rsidRPr="00481B1C">
        <w:rPr>
          <w:rFonts w:cs="Arial"/>
          <w:noProof/>
        </w:rPr>
        <w:t>[En línea]. Disponible en: https://medium.com/@wilamelima/why-is-removing-stop-words-not-always-a-good-idea-c8d35bd77214. [Accedido: 25-jun-2019].</w:t>
      </w:r>
    </w:p>
    <w:p w14:paraId="6C5F0BC8"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[13]</w:t>
      </w:r>
      <w:r w:rsidRPr="00481B1C">
        <w:rPr>
          <w:rFonts w:cs="Arial"/>
          <w:noProof/>
        </w:rPr>
        <w:tab/>
        <w:t>«Python Programming Tutorials». [En línea]. Disponible en: https://pythonprogramming.net/python-pickle-module-save-objects-serialization/. [Accedido: 27-jun-2019].</w:t>
      </w:r>
    </w:p>
    <w:p w14:paraId="1553E834"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[14]</w:t>
      </w:r>
      <w:r w:rsidRPr="00481B1C">
        <w:rPr>
          <w:rFonts w:cs="Arial"/>
          <w:noProof/>
        </w:rPr>
        <w:tab/>
        <w:t>«Técnicas avanzadas de recuperación de información: Frecuencias y pesos de los términos de un documento». [En línea]. Disponible en: http://ccdoc-tecnicasrecuperacioninformacion.blogspot.com/2012/11/frecuencias-y-pesos-de-los-terminos-de.html. [Accedido: 25-jun-2019].</w:t>
      </w:r>
    </w:p>
    <w:p w14:paraId="4EFFBFC6"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[15]</w:t>
      </w:r>
      <w:r w:rsidRPr="00481B1C">
        <w:rPr>
          <w:rFonts w:cs="Arial"/>
          <w:noProof/>
        </w:rPr>
        <w:tab/>
        <w:t xml:space="preserve">T. de: y T. de:, </w:t>
      </w:r>
      <w:r w:rsidRPr="00481B1C">
        <w:rPr>
          <w:rFonts w:cs="Arial"/>
          <w:i/>
          <w:iCs/>
          <w:noProof/>
        </w:rPr>
        <w:t>Naive Bayes classifier</w:t>
      </w:r>
      <w:r w:rsidRPr="00481B1C">
        <w:rPr>
          <w:rFonts w:cs="Arial"/>
          <w:noProof/>
        </w:rPr>
        <w:t>. .</w:t>
      </w:r>
    </w:p>
    <w:p w14:paraId="446CE133"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lastRenderedPageBreak/>
        <w:t>[16]</w:t>
      </w:r>
      <w:r w:rsidRPr="00481B1C">
        <w:rPr>
          <w:rFonts w:cs="Arial"/>
          <w:noProof/>
        </w:rPr>
        <w:tab/>
        <w:t>«Sentdex Analysis». [En línea]. Disponible en: http://sentdex.com/sentiment-analysis/. [Accedido: 28-jun-2019].</w:t>
      </w:r>
    </w:p>
    <w:p w14:paraId="20084C4D"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[17]</w:t>
      </w:r>
      <w:r w:rsidRPr="00481B1C">
        <w:rPr>
          <w:rFonts w:cs="Arial"/>
          <w:noProof/>
        </w:rPr>
        <w:tab/>
        <w:t>«Aprendizaje automático: Qué es y por qué es importante | SAS». [En línea]. Disponible en: https://www.sas.com/es_es/insights/analytics/machine-learning.html. [Accedido: 25-jun-2019].</w:t>
      </w:r>
    </w:p>
    <w:p w14:paraId="322831AA" w14:textId="77777777" w:rsidR="0066197F" w:rsidRPr="00E76E6E" w:rsidRDefault="00E25FE0" w:rsidP="0066197F">
      <w:r>
        <w:rPr>
          <w:rFonts w:cs="Arial"/>
          <w:szCs w:val="20"/>
        </w:rPr>
        <w:fldChar w:fldCharType="end"/>
      </w:r>
    </w:p>
    <w:p w14:paraId="4B061788" w14:textId="77777777" w:rsidR="0066197F" w:rsidRPr="00E76E6E" w:rsidRDefault="0066197F" w:rsidP="0066197F"/>
    <w:p w14:paraId="43C18EE7" w14:textId="77777777" w:rsidR="0066197F" w:rsidRPr="00E76E6E" w:rsidRDefault="0066197F" w:rsidP="0066197F"/>
    <w:p w14:paraId="3BE96535" w14:textId="77777777" w:rsidR="0066197F" w:rsidRDefault="0066197F" w:rsidP="0066197F"/>
    <w:p w14:paraId="19120F27" w14:textId="510BE5D3" w:rsidR="00941789" w:rsidRDefault="00941789">
      <w:pPr>
        <w:rPr>
          <w:rFonts w:cs="Arial"/>
          <w:szCs w:val="20"/>
        </w:rPr>
      </w:pPr>
    </w:p>
    <w:p w14:paraId="1D1B90F1" w14:textId="77777777" w:rsidR="00941789" w:rsidRDefault="00941789">
      <w:pPr>
        <w:pageBreakBefore/>
        <w:rPr>
          <w:rFonts w:cs="Arial"/>
          <w:szCs w:val="20"/>
        </w:rPr>
      </w:pPr>
    </w:p>
    <w:p w14:paraId="459440B9" w14:textId="77777777" w:rsidR="00941789" w:rsidRDefault="00941789">
      <w:pPr>
        <w:pStyle w:val="Ttulo1"/>
        <w:tabs>
          <w:tab w:val="left" w:pos="0"/>
        </w:tabs>
      </w:pPr>
      <w:bookmarkStart w:id="68" w:name="_Toc12749976"/>
      <w:r>
        <w:t>6. Anexos</w:t>
      </w:r>
      <w:bookmarkEnd w:id="68"/>
    </w:p>
    <w:p w14:paraId="6383C482" w14:textId="6BA045EC" w:rsidR="00941789" w:rsidRDefault="00941789">
      <w:pPr>
        <w:rPr>
          <w:rFonts w:cs="Arial"/>
          <w:szCs w:val="20"/>
        </w:rPr>
      </w:pPr>
    </w:p>
    <w:p w14:paraId="7EA74CB1" w14:textId="1C778FA4" w:rsidR="00481B1C" w:rsidRDefault="00481B1C">
      <w:r>
        <w:rPr>
          <w:rFonts w:cs="Arial"/>
          <w:szCs w:val="20"/>
        </w:rPr>
        <w:t xml:space="preserve">Todos los anexos pueden ser accedidos a través del repositorio de </w:t>
      </w:r>
      <w:proofErr w:type="spellStart"/>
      <w:r>
        <w:rPr>
          <w:rFonts w:cs="Arial"/>
          <w:szCs w:val="20"/>
        </w:rPr>
        <w:t>Github</w:t>
      </w:r>
      <w:proofErr w:type="spellEnd"/>
      <w:r>
        <w:rPr>
          <w:rFonts w:cs="Arial"/>
          <w:szCs w:val="20"/>
        </w:rPr>
        <w:t xml:space="preserve">: </w:t>
      </w:r>
      <w:hyperlink r:id="rId87" w:history="1">
        <w:r w:rsidRPr="006E27E0">
          <w:rPr>
            <w:rStyle w:val="Hipervnculo"/>
          </w:rPr>
          <w:t>https://github.com/SpRdgz/TFM/blob/master/</w:t>
        </w:r>
      </w:hyperlink>
    </w:p>
    <w:p w14:paraId="7F47F0DC" w14:textId="77777777" w:rsidR="00481B1C" w:rsidRDefault="00481B1C">
      <w:pPr>
        <w:rPr>
          <w:rFonts w:cs="Arial"/>
          <w:szCs w:val="20"/>
        </w:rPr>
      </w:pPr>
    </w:p>
    <w:p w14:paraId="51169E1F" w14:textId="2E4D269B" w:rsidR="00941789" w:rsidRDefault="00941789">
      <w:pPr>
        <w:rPr>
          <w:rFonts w:cs="Arial"/>
          <w:szCs w:val="20"/>
        </w:rPr>
      </w:pPr>
    </w:p>
    <w:p w14:paraId="280F08CE" w14:textId="6A1E6182" w:rsidR="00DE5ECE" w:rsidRDefault="00DE5ECE"/>
    <w:p w14:paraId="2A8F9A9C" w14:textId="622B191A" w:rsidR="00AE60DA" w:rsidRDefault="00AE60DA"/>
    <w:sectPr w:rsidR="00AE60DA" w:rsidSect="00C3438E">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58D51" w14:textId="77777777" w:rsidR="00240028" w:rsidRDefault="00240028">
      <w:r>
        <w:separator/>
      </w:r>
    </w:p>
  </w:endnote>
  <w:endnote w:type="continuationSeparator" w:id="0">
    <w:p w14:paraId="5C8A4420" w14:textId="77777777" w:rsidR="00240028" w:rsidRDefault="00240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98ED" w14:textId="1EF7EDF4" w:rsidR="00826878" w:rsidRDefault="00826878">
    <w:pPr>
      <w:pStyle w:val="Piedepgina"/>
      <w:ind w:right="360"/>
      <w:jc w:val="center"/>
      <w:rPr>
        <w:lang w:val="es-ES_tradnl"/>
      </w:rPr>
    </w:pPr>
    <w:r>
      <w:rPr>
        <w:noProof/>
        <w:lang w:eastAsia="es-ES"/>
      </w:rPr>
      <mc:AlternateContent>
        <mc:Choice Requires="wps">
          <w:drawing>
            <wp:anchor distT="0" distB="0" distL="0" distR="0" simplePos="0" relativeHeight="251654144" behindDoc="0" locked="0" layoutInCell="1" allowOverlap="1" wp14:anchorId="4AF77E44" wp14:editId="1844B59C">
              <wp:simplePos x="0" y="0"/>
              <wp:positionH relativeFrom="margin">
                <wp:align>center</wp:align>
              </wp:positionH>
              <wp:positionV relativeFrom="paragraph">
                <wp:posOffset>635</wp:posOffset>
              </wp:positionV>
              <wp:extent cx="13970" cy="187960"/>
              <wp:effectExtent l="1905" t="4445" r="3175" b="762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1EFAA"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77E44" id="_x0000_t202" coordsize="21600,21600" o:spt="202" path="m,l,21600r21600,l21600,xe">
              <v:stroke joinstyle="miter"/>
              <v:path gradientshapeok="t" o:connecttype="rect"/>
            </v:shapetype>
            <v:shape id="Text Box 1" o:spid="_x0000_s1040"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1F61EFAA" w14:textId="77777777" w:rsidR="00826878" w:rsidRDefault="00826878">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55168" behindDoc="0" locked="0" layoutInCell="1" allowOverlap="1" wp14:anchorId="13B3E527" wp14:editId="653FA2AB">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35748"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3E527" id="Text Box 2" o:spid="_x0000_s1041"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67135748" w14:textId="77777777" w:rsidR="00826878" w:rsidRDefault="00826878">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C6CD2" w14:textId="77777777" w:rsidR="00826878" w:rsidRDefault="00826878"/>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61" w14:textId="77777777" w:rsidR="00826878" w:rsidRDefault="008268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015DC" w14:textId="77777777" w:rsidR="00826878" w:rsidRDefault="00826878"/>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198B8" w14:textId="77777777" w:rsidR="00826878" w:rsidRDefault="0082687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818B5" w14:textId="77777777" w:rsidR="00826878" w:rsidRDefault="00826878"/>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BA39F" w14:textId="77777777" w:rsidR="00826878" w:rsidRDefault="00826878"/>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E794D" w14:textId="1A6A996E" w:rsidR="00826878" w:rsidRDefault="00826878" w:rsidP="00B77D9D">
    <w:pPr>
      <w:ind w:left="3540" w:firstLine="708"/>
    </w:pPr>
    <w:r w:rsidRPr="00B77D9D">
      <w:t>v</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F40EF" w14:textId="77777777" w:rsidR="00826878" w:rsidRDefault="00826878"/>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EA77F" w14:textId="77777777" w:rsidR="00826878" w:rsidRDefault="00826878"/>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0D5C0" w14:textId="77777777" w:rsidR="00826878" w:rsidRDefault="00826878">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31</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036FC" w14:textId="77777777" w:rsidR="00826878" w:rsidRDefault="00826878">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9039A" w14:textId="246F02B6" w:rsidR="00826878" w:rsidRDefault="00826878">
    <w:pPr>
      <w:pStyle w:val="Piedepgina"/>
      <w:jc w:val="center"/>
    </w:pPr>
    <w:r>
      <w:rPr>
        <w:noProof/>
        <w:lang w:eastAsia="es-ES"/>
      </w:rPr>
      <mc:AlternateContent>
        <mc:Choice Requires="wps">
          <w:drawing>
            <wp:anchor distT="0" distB="0" distL="0" distR="0" simplePos="0" relativeHeight="251656192" behindDoc="0" locked="0" layoutInCell="1" allowOverlap="1" wp14:anchorId="774DF8F5" wp14:editId="49E6559B">
              <wp:simplePos x="0" y="0"/>
              <wp:positionH relativeFrom="margin">
                <wp:align>center</wp:align>
              </wp:positionH>
              <wp:positionV relativeFrom="paragraph">
                <wp:posOffset>635</wp:posOffset>
              </wp:positionV>
              <wp:extent cx="85090" cy="187960"/>
              <wp:effectExtent l="0" t="4445" r="635" b="762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06346" w14:textId="77777777" w:rsidR="00826878" w:rsidRDefault="00826878">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DF8F5" id="_x0000_t202" coordsize="21600,21600" o:spt="202" path="m,l,21600r21600,l21600,xe">
              <v:stroke joinstyle="miter"/>
              <v:path gradientshapeok="t" o:connecttype="rect"/>
            </v:shapetype>
            <v:shape id="Text Box 4" o:spid="_x0000_s1046"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6CA06346" w14:textId="77777777" w:rsidR="00826878" w:rsidRDefault="00826878">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lang w:eastAsia="es-ES"/>
      </w:rPr>
      <mc:AlternateContent>
        <mc:Choice Requires="wps">
          <w:drawing>
            <wp:anchor distT="0" distB="0" distL="0" distR="0" simplePos="0" relativeHeight="251657216" behindDoc="0" locked="0" layoutInCell="1" allowOverlap="1" wp14:anchorId="0554C04D" wp14:editId="5917C07C">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16704"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4C04D" id="Text Box 5" o:spid="_x0000_s1047"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7B916704" w14:textId="77777777" w:rsidR="00826878" w:rsidRDefault="00826878">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28DC9" w14:textId="51AE59B6" w:rsidR="00826878" w:rsidRDefault="00826878">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ii</w:t>
    </w:r>
    <w:r w:rsidRPr="00412470">
      <w:rPr>
        <w:lang w:val="es-ES_tradnl"/>
      </w:rPr>
      <w:fldChar w:fldCharType="end"/>
    </w:r>
    <w:r>
      <w:rPr>
        <w:noProof/>
        <w:lang w:eastAsia="es-ES"/>
      </w:rPr>
      <mc:AlternateContent>
        <mc:Choice Requires="wps">
          <w:drawing>
            <wp:anchor distT="0" distB="0" distL="0" distR="0" simplePos="0" relativeHeight="251660288" behindDoc="0" locked="0" layoutInCell="1" allowOverlap="1" wp14:anchorId="776AB29A" wp14:editId="1EE1A61D">
              <wp:simplePos x="0" y="0"/>
              <wp:positionH relativeFrom="margin">
                <wp:align>center</wp:align>
              </wp:positionH>
              <wp:positionV relativeFrom="paragraph">
                <wp:posOffset>635</wp:posOffset>
              </wp:positionV>
              <wp:extent cx="13970" cy="187960"/>
              <wp:effectExtent l="1905" t="4445" r="3175" b="7620"/>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92B2B1"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AB29A" id="_x0000_t202" coordsize="21600,21600" o:spt="202" path="m,l,21600r21600,l21600,xe">
              <v:stroke joinstyle="miter"/>
              <v:path gradientshapeok="t" o:connecttype="rect"/>
            </v:shapetype>
            <v:shape id="Text Box 10" o:spid="_x0000_s1042"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1892B2B1" w14:textId="77777777" w:rsidR="00826878" w:rsidRDefault="00826878">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61312" behindDoc="0" locked="0" layoutInCell="1" allowOverlap="1" wp14:anchorId="5352A8F1" wp14:editId="21AA27FC">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9FBED"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2A8F1" id="Text Box 11" o:spid="_x0000_s1043"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3429FBED" w14:textId="77777777" w:rsidR="00826878" w:rsidRDefault="00826878">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2BF3E" w14:textId="77777777" w:rsidR="00826878" w:rsidRPr="00C528F2" w:rsidRDefault="00826878"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D7D6" w14:textId="77777777" w:rsidR="00826878" w:rsidRDefault="0082687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6F6A7" w14:textId="68586B78" w:rsidR="00826878" w:rsidRDefault="00826878">
    <w:pPr>
      <w:pStyle w:val="Piedepgina"/>
      <w:ind w:right="360"/>
      <w:jc w:val="center"/>
      <w:rPr>
        <w:lang w:val="es-ES_tradnl"/>
      </w:rPr>
    </w:pPr>
    <w:r>
      <w:rPr>
        <w:noProof/>
        <w:lang w:eastAsia="es-ES"/>
      </w:rPr>
      <mc:AlternateContent>
        <mc:Choice Requires="wps">
          <w:drawing>
            <wp:anchor distT="0" distB="0" distL="0" distR="0" simplePos="0" relativeHeight="251658240" behindDoc="0" locked="0" layoutInCell="1" allowOverlap="1" wp14:anchorId="25280E14" wp14:editId="57D02CED">
              <wp:simplePos x="0" y="0"/>
              <wp:positionH relativeFrom="margin">
                <wp:align>center</wp:align>
              </wp:positionH>
              <wp:positionV relativeFrom="paragraph">
                <wp:posOffset>635</wp:posOffset>
              </wp:positionV>
              <wp:extent cx="13970" cy="187960"/>
              <wp:effectExtent l="6350" t="635" r="8255"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65726"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80E14" id="_x0000_t202" coordsize="21600,21600" o:spt="202" path="m,l,21600r21600,l21600,xe">
              <v:stroke joinstyle="miter"/>
              <v:path gradientshapeok="t" o:connecttype="rect"/>
            </v:shapetype>
            <v:shape id="Text Box 6" o:spid="_x0000_s1044"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63065726" w14:textId="77777777" w:rsidR="00826878" w:rsidRDefault="00826878">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59264" behindDoc="0" locked="0" layoutInCell="1" allowOverlap="1" wp14:anchorId="0CB0D7A8" wp14:editId="7B050295">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EB1C9" w14:textId="77777777" w:rsidR="00826878" w:rsidRDefault="00826878">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0D7A8" id="Text Box 7" o:spid="_x0000_s1045"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0C2EB1C9" w14:textId="77777777" w:rsidR="00826878" w:rsidRDefault="00826878">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9FC3A" w14:textId="77777777" w:rsidR="00826878" w:rsidRDefault="0082687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9612B" w14:textId="77777777" w:rsidR="00826878" w:rsidRDefault="00826878"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81B67" w14:textId="77777777" w:rsidR="00826878" w:rsidRDefault="008268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149BF" w14:textId="77777777" w:rsidR="00240028" w:rsidRDefault="00240028">
      <w:r>
        <w:separator/>
      </w:r>
    </w:p>
  </w:footnote>
  <w:footnote w:type="continuationSeparator" w:id="0">
    <w:p w14:paraId="45BB019B" w14:textId="77777777" w:rsidR="00240028" w:rsidRDefault="002400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1FE1888"/>
    <w:multiLevelType w:val="hybridMultilevel"/>
    <w:tmpl w:val="159677BC"/>
    <w:lvl w:ilvl="0" w:tplc="7C9CEE0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027B69B6"/>
    <w:multiLevelType w:val="hybridMultilevel"/>
    <w:tmpl w:val="14A8F388"/>
    <w:lvl w:ilvl="0" w:tplc="28BAF24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14F540EE"/>
    <w:multiLevelType w:val="hybridMultilevel"/>
    <w:tmpl w:val="D384033E"/>
    <w:lvl w:ilvl="0" w:tplc="38240A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D50E5A"/>
    <w:multiLevelType w:val="multilevel"/>
    <w:tmpl w:val="298E9326"/>
    <w:lvl w:ilvl="0">
      <w:start w:val="1"/>
      <w:numFmt w:val="decimal"/>
      <w:lvlText w:val="%1."/>
      <w:lvlJc w:val="left"/>
      <w:pPr>
        <w:ind w:left="720" w:hanging="360"/>
      </w:pPr>
      <w:rPr>
        <w:rFonts w:hint="default"/>
        <w:color w:val="00B0F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EC09E1"/>
    <w:multiLevelType w:val="hybridMultilevel"/>
    <w:tmpl w:val="B59C90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23D05F1"/>
    <w:multiLevelType w:val="hybridMultilevel"/>
    <w:tmpl w:val="5288C2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A86895"/>
    <w:multiLevelType w:val="hybridMultilevel"/>
    <w:tmpl w:val="98D0CF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2D2CE3"/>
    <w:multiLevelType w:val="hybridMultilevel"/>
    <w:tmpl w:val="27983AF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433993"/>
    <w:multiLevelType w:val="hybridMultilevel"/>
    <w:tmpl w:val="9AFAEC8C"/>
    <w:lvl w:ilvl="0" w:tplc="C5F27C6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DA44875"/>
    <w:multiLevelType w:val="multilevel"/>
    <w:tmpl w:val="F36E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55B23"/>
    <w:multiLevelType w:val="hybridMultilevel"/>
    <w:tmpl w:val="7F846E2A"/>
    <w:lvl w:ilvl="0" w:tplc="0C0A0001">
      <w:start w:val="2016"/>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94836F1"/>
    <w:multiLevelType w:val="hybridMultilevel"/>
    <w:tmpl w:val="8F3682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14"/>
  </w:num>
  <w:num w:numId="6">
    <w:abstractNumId w:val="15"/>
  </w:num>
  <w:num w:numId="7">
    <w:abstractNumId w:val="9"/>
  </w:num>
  <w:num w:numId="8">
    <w:abstractNumId w:val="4"/>
  </w:num>
  <w:num w:numId="9">
    <w:abstractNumId w:val="5"/>
  </w:num>
  <w:num w:numId="10">
    <w:abstractNumId w:val="12"/>
  </w:num>
  <w:num w:numId="11">
    <w:abstractNumId w:val="10"/>
  </w:num>
  <w:num w:numId="12">
    <w:abstractNumId w:val="13"/>
  </w:num>
  <w:num w:numId="13">
    <w:abstractNumId w:val="8"/>
  </w:num>
  <w:num w:numId="14">
    <w:abstractNumId w:val="11"/>
  </w:num>
  <w:num w:numId="15">
    <w:abstractNumId w:val="7"/>
  </w:num>
  <w:num w:numId="16">
    <w:abstractNumId w:val="6"/>
  </w:num>
  <w:num w:numId="17">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7A8"/>
    <w:rsid w:val="00003331"/>
    <w:rsid w:val="000039A1"/>
    <w:rsid w:val="0000608F"/>
    <w:rsid w:val="00006179"/>
    <w:rsid w:val="00013967"/>
    <w:rsid w:val="00015290"/>
    <w:rsid w:val="00023EA6"/>
    <w:rsid w:val="00043CEE"/>
    <w:rsid w:val="00044215"/>
    <w:rsid w:val="00047A22"/>
    <w:rsid w:val="000526E1"/>
    <w:rsid w:val="000659E9"/>
    <w:rsid w:val="0006706E"/>
    <w:rsid w:val="000715BD"/>
    <w:rsid w:val="000743E5"/>
    <w:rsid w:val="000762DE"/>
    <w:rsid w:val="00080390"/>
    <w:rsid w:val="00087AEE"/>
    <w:rsid w:val="0009571F"/>
    <w:rsid w:val="000A24DD"/>
    <w:rsid w:val="000A3E2B"/>
    <w:rsid w:val="000A44F5"/>
    <w:rsid w:val="000B2D59"/>
    <w:rsid w:val="000C30DF"/>
    <w:rsid w:val="000C58C4"/>
    <w:rsid w:val="000F0880"/>
    <w:rsid w:val="000F7EF7"/>
    <w:rsid w:val="001013BF"/>
    <w:rsid w:val="0010503B"/>
    <w:rsid w:val="00113D4E"/>
    <w:rsid w:val="00116451"/>
    <w:rsid w:val="00120199"/>
    <w:rsid w:val="001251C2"/>
    <w:rsid w:val="00144388"/>
    <w:rsid w:val="00144D4B"/>
    <w:rsid w:val="0014617C"/>
    <w:rsid w:val="001473FA"/>
    <w:rsid w:val="00153F44"/>
    <w:rsid w:val="00155AA6"/>
    <w:rsid w:val="0017465D"/>
    <w:rsid w:val="001C380B"/>
    <w:rsid w:val="001D01DA"/>
    <w:rsid w:val="001D05A9"/>
    <w:rsid w:val="001D17F5"/>
    <w:rsid w:val="001D5E01"/>
    <w:rsid w:val="001E4D97"/>
    <w:rsid w:val="001E4EF3"/>
    <w:rsid w:val="001F716E"/>
    <w:rsid w:val="002067A8"/>
    <w:rsid w:val="00223547"/>
    <w:rsid w:val="00224DEC"/>
    <w:rsid w:val="00240028"/>
    <w:rsid w:val="00240DC8"/>
    <w:rsid w:val="00245BE3"/>
    <w:rsid w:val="00246797"/>
    <w:rsid w:val="00251873"/>
    <w:rsid w:val="00257B22"/>
    <w:rsid w:val="00262264"/>
    <w:rsid w:val="0027067A"/>
    <w:rsid w:val="00280B7A"/>
    <w:rsid w:val="00280C1C"/>
    <w:rsid w:val="00283890"/>
    <w:rsid w:val="00285996"/>
    <w:rsid w:val="00286C78"/>
    <w:rsid w:val="002907B3"/>
    <w:rsid w:val="002924E5"/>
    <w:rsid w:val="002955F6"/>
    <w:rsid w:val="002A3104"/>
    <w:rsid w:val="002B42EF"/>
    <w:rsid w:val="002B5A2A"/>
    <w:rsid w:val="002C7F75"/>
    <w:rsid w:val="002D034E"/>
    <w:rsid w:val="002D3FDB"/>
    <w:rsid w:val="002D495C"/>
    <w:rsid w:val="002D6C52"/>
    <w:rsid w:val="002E5A99"/>
    <w:rsid w:val="002F3B49"/>
    <w:rsid w:val="002F3D25"/>
    <w:rsid w:val="00307AD0"/>
    <w:rsid w:val="003115A3"/>
    <w:rsid w:val="003136F9"/>
    <w:rsid w:val="0032328A"/>
    <w:rsid w:val="003232EC"/>
    <w:rsid w:val="00331AA9"/>
    <w:rsid w:val="00333623"/>
    <w:rsid w:val="003363B4"/>
    <w:rsid w:val="00336710"/>
    <w:rsid w:val="003372DB"/>
    <w:rsid w:val="0034679A"/>
    <w:rsid w:val="00347529"/>
    <w:rsid w:val="0035034A"/>
    <w:rsid w:val="003513B3"/>
    <w:rsid w:val="0036056A"/>
    <w:rsid w:val="00361373"/>
    <w:rsid w:val="0036394F"/>
    <w:rsid w:val="00377E64"/>
    <w:rsid w:val="00380E74"/>
    <w:rsid w:val="003825A1"/>
    <w:rsid w:val="00390382"/>
    <w:rsid w:val="003938D3"/>
    <w:rsid w:val="00397BB5"/>
    <w:rsid w:val="003A65F3"/>
    <w:rsid w:val="003B34A8"/>
    <w:rsid w:val="003C06F5"/>
    <w:rsid w:val="003C1E4C"/>
    <w:rsid w:val="003C2CE5"/>
    <w:rsid w:val="003C373A"/>
    <w:rsid w:val="003C5F8C"/>
    <w:rsid w:val="003E07C2"/>
    <w:rsid w:val="003F1962"/>
    <w:rsid w:val="00401159"/>
    <w:rsid w:val="00404F28"/>
    <w:rsid w:val="004070CE"/>
    <w:rsid w:val="00412470"/>
    <w:rsid w:val="00415E29"/>
    <w:rsid w:val="00416D24"/>
    <w:rsid w:val="00423B9A"/>
    <w:rsid w:val="00424DC0"/>
    <w:rsid w:val="004328AF"/>
    <w:rsid w:val="00433091"/>
    <w:rsid w:val="00436AA3"/>
    <w:rsid w:val="00444A38"/>
    <w:rsid w:val="00452242"/>
    <w:rsid w:val="00457C3D"/>
    <w:rsid w:val="00461543"/>
    <w:rsid w:val="00465221"/>
    <w:rsid w:val="00466575"/>
    <w:rsid w:val="004724A7"/>
    <w:rsid w:val="0047799D"/>
    <w:rsid w:val="00481B1C"/>
    <w:rsid w:val="00483FA6"/>
    <w:rsid w:val="00496095"/>
    <w:rsid w:val="004A0D61"/>
    <w:rsid w:val="004A4252"/>
    <w:rsid w:val="004B5A15"/>
    <w:rsid w:val="004B5D2C"/>
    <w:rsid w:val="004B66E8"/>
    <w:rsid w:val="004C208A"/>
    <w:rsid w:val="004D1C70"/>
    <w:rsid w:val="004D7654"/>
    <w:rsid w:val="004F3267"/>
    <w:rsid w:val="004F4266"/>
    <w:rsid w:val="00505DA3"/>
    <w:rsid w:val="005079CD"/>
    <w:rsid w:val="005112EE"/>
    <w:rsid w:val="0051493A"/>
    <w:rsid w:val="00515EA5"/>
    <w:rsid w:val="00520DC3"/>
    <w:rsid w:val="0052201D"/>
    <w:rsid w:val="005365D2"/>
    <w:rsid w:val="00560B6A"/>
    <w:rsid w:val="00571FF8"/>
    <w:rsid w:val="005825A3"/>
    <w:rsid w:val="00590DFE"/>
    <w:rsid w:val="00596E4C"/>
    <w:rsid w:val="00597E12"/>
    <w:rsid w:val="005A1288"/>
    <w:rsid w:val="005B1842"/>
    <w:rsid w:val="005B6B89"/>
    <w:rsid w:val="005C1036"/>
    <w:rsid w:val="005C3814"/>
    <w:rsid w:val="005D7B7D"/>
    <w:rsid w:val="005E3CC8"/>
    <w:rsid w:val="005E6CA6"/>
    <w:rsid w:val="005F2C7E"/>
    <w:rsid w:val="0060256B"/>
    <w:rsid w:val="00613EF2"/>
    <w:rsid w:val="006249F2"/>
    <w:rsid w:val="00632BAC"/>
    <w:rsid w:val="00636BDC"/>
    <w:rsid w:val="00637270"/>
    <w:rsid w:val="00642255"/>
    <w:rsid w:val="006552A5"/>
    <w:rsid w:val="0066197F"/>
    <w:rsid w:val="006750DE"/>
    <w:rsid w:val="00675E9C"/>
    <w:rsid w:val="006841EB"/>
    <w:rsid w:val="00684A2E"/>
    <w:rsid w:val="00691980"/>
    <w:rsid w:val="00692108"/>
    <w:rsid w:val="00694501"/>
    <w:rsid w:val="006C4B80"/>
    <w:rsid w:val="006D385B"/>
    <w:rsid w:val="006D6B86"/>
    <w:rsid w:val="006E47F1"/>
    <w:rsid w:val="006F0287"/>
    <w:rsid w:val="006F7CA3"/>
    <w:rsid w:val="00703DAB"/>
    <w:rsid w:val="0070406F"/>
    <w:rsid w:val="00704FF8"/>
    <w:rsid w:val="00712AA0"/>
    <w:rsid w:val="00715D42"/>
    <w:rsid w:val="00727D26"/>
    <w:rsid w:val="00731C41"/>
    <w:rsid w:val="00732638"/>
    <w:rsid w:val="00735B20"/>
    <w:rsid w:val="00735ED8"/>
    <w:rsid w:val="007454F0"/>
    <w:rsid w:val="007539CC"/>
    <w:rsid w:val="00762DD7"/>
    <w:rsid w:val="007731D6"/>
    <w:rsid w:val="00776916"/>
    <w:rsid w:val="00793D39"/>
    <w:rsid w:val="007A7704"/>
    <w:rsid w:val="007B2AC3"/>
    <w:rsid w:val="007B2E2A"/>
    <w:rsid w:val="007B520F"/>
    <w:rsid w:val="007C055E"/>
    <w:rsid w:val="007C0F59"/>
    <w:rsid w:val="007C6C19"/>
    <w:rsid w:val="007C7CDB"/>
    <w:rsid w:val="007D0988"/>
    <w:rsid w:val="007D30EA"/>
    <w:rsid w:val="007E3D5E"/>
    <w:rsid w:val="007F2461"/>
    <w:rsid w:val="007F4D15"/>
    <w:rsid w:val="007F7194"/>
    <w:rsid w:val="00803FEC"/>
    <w:rsid w:val="00813BC7"/>
    <w:rsid w:val="00814FB4"/>
    <w:rsid w:val="00816A36"/>
    <w:rsid w:val="00822515"/>
    <w:rsid w:val="00826878"/>
    <w:rsid w:val="00831FCA"/>
    <w:rsid w:val="008525E2"/>
    <w:rsid w:val="00856E14"/>
    <w:rsid w:val="00863E66"/>
    <w:rsid w:val="00864E9A"/>
    <w:rsid w:val="00865097"/>
    <w:rsid w:val="008732D1"/>
    <w:rsid w:val="008742E9"/>
    <w:rsid w:val="0088184D"/>
    <w:rsid w:val="00895B85"/>
    <w:rsid w:val="00896E9E"/>
    <w:rsid w:val="008A4502"/>
    <w:rsid w:val="008A4C5F"/>
    <w:rsid w:val="008C310D"/>
    <w:rsid w:val="008C4B6A"/>
    <w:rsid w:val="008D0712"/>
    <w:rsid w:val="008D3CC5"/>
    <w:rsid w:val="008D56A8"/>
    <w:rsid w:val="008F1710"/>
    <w:rsid w:val="008F1FE6"/>
    <w:rsid w:val="008F24BE"/>
    <w:rsid w:val="008F3C7C"/>
    <w:rsid w:val="008F5ACF"/>
    <w:rsid w:val="008F66D2"/>
    <w:rsid w:val="008F731E"/>
    <w:rsid w:val="0090038C"/>
    <w:rsid w:val="0091065E"/>
    <w:rsid w:val="00910861"/>
    <w:rsid w:val="0091145E"/>
    <w:rsid w:val="00912167"/>
    <w:rsid w:val="00916323"/>
    <w:rsid w:val="00916EFE"/>
    <w:rsid w:val="00920277"/>
    <w:rsid w:val="00923B06"/>
    <w:rsid w:val="00930225"/>
    <w:rsid w:val="009309BE"/>
    <w:rsid w:val="00941789"/>
    <w:rsid w:val="00944EC0"/>
    <w:rsid w:val="00946F9A"/>
    <w:rsid w:val="00951190"/>
    <w:rsid w:val="009529A1"/>
    <w:rsid w:val="00965AAC"/>
    <w:rsid w:val="00973E81"/>
    <w:rsid w:val="0097726B"/>
    <w:rsid w:val="00977E7C"/>
    <w:rsid w:val="00991C4B"/>
    <w:rsid w:val="009A134C"/>
    <w:rsid w:val="009A3181"/>
    <w:rsid w:val="009B59B7"/>
    <w:rsid w:val="009C036E"/>
    <w:rsid w:val="009D0805"/>
    <w:rsid w:val="009E79DA"/>
    <w:rsid w:val="009F322D"/>
    <w:rsid w:val="00A00192"/>
    <w:rsid w:val="00A02DD0"/>
    <w:rsid w:val="00A07292"/>
    <w:rsid w:val="00A11B24"/>
    <w:rsid w:val="00A162FA"/>
    <w:rsid w:val="00A22128"/>
    <w:rsid w:val="00A3027A"/>
    <w:rsid w:val="00A34FC1"/>
    <w:rsid w:val="00A43770"/>
    <w:rsid w:val="00A462E1"/>
    <w:rsid w:val="00A50AAC"/>
    <w:rsid w:val="00A50F15"/>
    <w:rsid w:val="00A53D01"/>
    <w:rsid w:val="00A602A3"/>
    <w:rsid w:val="00A64307"/>
    <w:rsid w:val="00A83ECA"/>
    <w:rsid w:val="00AA31A8"/>
    <w:rsid w:val="00AB2226"/>
    <w:rsid w:val="00AB3821"/>
    <w:rsid w:val="00AB7E88"/>
    <w:rsid w:val="00AD607F"/>
    <w:rsid w:val="00AD6AA8"/>
    <w:rsid w:val="00AE0E52"/>
    <w:rsid w:val="00AE0F0B"/>
    <w:rsid w:val="00AE60DA"/>
    <w:rsid w:val="00AF053F"/>
    <w:rsid w:val="00AF6441"/>
    <w:rsid w:val="00AF65E7"/>
    <w:rsid w:val="00AF7406"/>
    <w:rsid w:val="00B01DAA"/>
    <w:rsid w:val="00B12F8B"/>
    <w:rsid w:val="00B170AF"/>
    <w:rsid w:val="00B205E6"/>
    <w:rsid w:val="00B2175A"/>
    <w:rsid w:val="00B336D8"/>
    <w:rsid w:val="00B33CE4"/>
    <w:rsid w:val="00B37244"/>
    <w:rsid w:val="00B373FE"/>
    <w:rsid w:val="00B402F9"/>
    <w:rsid w:val="00B42D36"/>
    <w:rsid w:val="00B4706A"/>
    <w:rsid w:val="00B54F50"/>
    <w:rsid w:val="00B56F21"/>
    <w:rsid w:val="00B63F7E"/>
    <w:rsid w:val="00B7164A"/>
    <w:rsid w:val="00B71C35"/>
    <w:rsid w:val="00B75FC7"/>
    <w:rsid w:val="00B77D9D"/>
    <w:rsid w:val="00B80009"/>
    <w:rsid w:val="00B80429"/>
    <w:rsid w:val="00B8389C"/>
    <w:rsid w:val="00B90942"/>
    <w:rsid w:val="00B96FEC"/>
    <w:rsid w:val="00B97454"/>
    <w:rsid w:val="00BA0055"/>
    <w:rsid w:val="00BA0ABA"/>
    <w:rsid w:val="00BA5C3C"/>
    <w:rsid w:val="00BB1CC5"/>
    <w:rsid w:val="00BB3FA7"/>
    <w:rsid w:val="00BB53AC"/>
    <w:rsid w:val="00BB59BE"/>
    <w:rsid w:val="00BD7814"/>
    <w:rsid w:val="00BE7109"/>
    <w:rsid w:val="00C0389D"/>
    <w:rsid w:val="00C11810"/>
    <w:rsid w:val="00C12065"/>
    <w:rsid w:val="00C13245"/>
    <w:rsid w:val="00C21E18"/>
    <w:rsid w:val="00C276D8"/>
    <w:rsid w:val="00C30DB0"/>
    <w:rsid w:val="00C31998"/>
    <w:rsid w:val="00C3438E"/>
    <w:rsid w:val="00C351BB"/>
    <w:rsid w:val="00C373E1"/>
    <w:rsid w:val="00C403D9"/>
    <w:rsid w:val="00C528F2"/>
    <w:rsid w:val="00C60973"/>
    <w:rsid w:val="00C664F6"/>
    <w:rsid w:val="00C75096"/>
    <w:rsid w:val="00C84DD2"/>
    <w:rsid w:val="00C87BF6"/>
    <w:rsid w:val="00CA24E1"/>
    <w:rsid w:val="00CB164E"/>
    <w:rsid w:val="00CB488E"/>
    <w:rsid w:val="00CC6179"/>
    <w:rsid w:val="00CD380B"/>
    <w:rsid w:val="00CD5913"/>
    <w:rsid w:val="00CE1CA9"/>
    <w:rsid w:val="00CE2254"/>
    <w:rsid w:val="00CF0C5B"/>
    <w:rsid w:val="00CF120B"/>
    <w:rsid w:val="00CF693D"/>
    <w:rsid w:val="00D00588"/>
    <w:rsid w:val="00D03314"/>
    <w:rsid w:val="00D15542"/>
    <w:rsid w:val="00D27E0F"/>
    <w:rsid w:val="00D313E4"/>
    <w:rsid w:val="00D34468"/>
    <w:rsid w:val="00D35D46"/>
    <w:rsid w:val="00D4155E"/>
    <w:rsid w:val="00D50605"/>
    <w:rsid w:val="00D511E8"/>
    <w:rsid w:val="00D56A45"/>
    <w:rsid w:val="00D64F35"/>
    <w:rsid w:val="00D66838"/>
    <w:rsid w:val="00D728EA"/>
    <w:rsid w:val="00D73142"/>
    <w:rsid w:val="00D779E1"/>
    <w:rsid w:val="00D80D1A"/>
    <w:rsid w:val="00D92B74"/>
    <w:rsid w:val="00DA3035"/>
    <w:rsid w:val="00DA6C86"/>
    <w:rsid w:val="00DB062B"/>
    <w:rsid w:val="00DC0465"/>
    <w:rsid w:val="00DC61F2"/>
    <w:rsid w:val="00DC63B1"/>
    <w:rsid w:val="00DE14C6"/>
    <w:rsid w:val="00DE5AC7"/>
    <w:rsid w:val="00DE5ECE"/>
    <w:rsid w:val="00DF34A1"/>
    <w:rsid w:val="00E1568B"/>
    <w:rsid w:val="00E16764"/>
    <w:rsid w:val="00E17B6B"/>
    <w:rsid w:val="00E25F92"/>
    <w:rsid w:val="00E25FE0"/>
    <w:rsid w:val="00E26933"/>
    <w:rsid w:val="00E3156A"/>
    <w:rsid w:val="00E34C5E"/>
    <w:rsid w:val="00E35C62"/>
    <w:rsid w:val="00E368F6"/>
    <w:rsid w:val="00E44378"/>
    <w:rsid w:val="00E4462E"/>
    <w:rsid w:val="00E4569B"/>
    <w:rsid w:val="00E46680"/>
    <w:rsid w:val="00E634B5"/>
    <w:rsid w:val="00E657BF"/>
    <w:rsid w:val="00E65D04"/>
    <w:rsid w:val="00E67944"/>
    <w:rsid w:val="00E76E6E"/>
    <w:rsid w:val="00E81424"/>
    <w:rsid w:val="00E84749"/>
    <w:rsid w:val="00E8571A"/>
    <w:rsid w:val="00E9428F"/>
    <w:rsid w:val="00E9544E"/>
    <w:rsid w:val="00E97C1B"/>
    <w:rsid w:val="00EB347A"/>
    <w:rsid w:val="00ED34DB"/>
    <w:rsid w:val="00EE207A"/>
    <w:rsid w:val="00EE487A"/>
    <w:rsid w:val="00EE6E83"/>
    <w:rsid w:val="00F060EA"/>
    <w:rsid w:val="00F140AC"/>
    <w:rsid w:val="00F20525"/>
    <w:rsid w:val="00F215FA"/>
    <w:rsid w:val="00F2553B"/>
    <w:rsid w:val="00F27B4F"/>
    <w:rsid w:val="00F3308B"/>
    <w:rsid w:val="00F410FE"/>
    <w:rsid w:val="00F56D5A"/>
    <w:rsid w:val="00F57D07"/>
    <w:rsid w:val="00F81A13"/>
    <w:rsid w:val="00F869E2"/>
    <w:rsid w:val="00F86EFC"/>
    <w:rsid w:val="00FA07B0"/>
    <w:rsid w:val="00FA6F7C"/>
    <w:rsid w:val="00FC651F"/>
    <w:rsid w:val="00FF7D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BD8D2"/>
  <w15:chartTrackingRefBased/>
  <w15:docId w15:val="{151E5B3C-1135-4A5A-BFC4-A2854758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eastAsia="ar-SA"/>
    </w:rPr>
  </w:style>
  <w:style w:type="paragraph" w:styleId="Ttulo1">
    <w:name w:val="heading 1"/>
    <w:basedOn w:val="Normal"/>
    <w:next w:val="Normal"/>
    <w:qFormat/>
    <w:rsid w:val="00D34468"/>
    <w:pPr>
      <w:keepNext/>
      <w:numPr>
        <w:numId w:val="1"/>
      </w:numPr>
      <w:pBdr>
        <w:top w:val="single" w:sz="6" w:space="1" w:color="2F5496" w:themeColor="accent1" w:themeShade="BF"/>
        <w:left w:val="single" w:sz="6" w:space="4" w:color="2F5496" w:themeColor="accent1" w:themeShade="BF"/>
        <w:bottom w:val="single" w:sz="6" w:space="1" w:color="2F5496" w:themeColor="accent1" w:themeShade="BF"/>
        <w:right w:val="single" w:sz="6" w:space="4" w:color="2F5496" w:themeColor="accent1" w:themeShade="BF"/>
      </w:pBdr>
      <w:shd w:val="clear" w:color="D9E2F3" w:themeColor="accent1" w:themeTint="33" w:fill="auto"/>
      <w:outlineLvl w:val="0"/>
    </w:pPr>
    <w:rPr>
      <w:color w:val="1F3864" w:themeColor="accent1" w:themeShade="80"/>
      <w:sz w:val="40"/>
    </w:rPr>
  </w:style>
  <w:style w:type="paragraph" w:styleId="Ttulo2">
    <w:name w:val="heading 2"/>
    <w:basedOn w:val="Normal"/>
    <w:next w:val="Normal"/>
    <w:qFormat/>
    <w:rsid w:val="00246797"/>
    <w:pPr>
      <w:keepNext/>
      <w:numPr>
        <w:ilvl w:val="1"/>
        <w:numId w:val="1"/>
      </w:numPr>
      <w:outlineLvl w:val="1"/>
    </w:pPr>
    <w:rPr>
      <w:b/>
      <w:color w:val="1F3864" w:themeColor="accent1" w:themeShade="80"/>
      <w:sz w:val="28"/>
    </w:rPr>
  </w:style>
  <w:style w:type="paragraph" w:styleId="Ttulo3">
    <w:name w:val="heading 3"/>
    <w:basedOn w:val="Normal"/>
    <w:next w:val="Normal"/>
    <w:link w:val="Ttulo3Car"/>
    <w:uiPriority w:val="9"/>
    <w:unhideWhenUsed/>
    <w:qFormat/>
    <w:rsid w:val="00A462E1"/>
    <w:pPr>
      <w:keepNext/>
      <w:spacing w:before="240" w:after="60"/>
      <w:outlineLvl w:val="2"/>
    </w:pPr>
    <w:rPr>
      <w:rFonts w:asciiTheme="majorHAnsi" w:eastAsiaTheme="majorEastAsia" w:hAnsiTheme="majorHAnsi" w:cstheme="majorBidi"/>
      <w:b/>
      <w:bCs/>
      <w:color w:val="0070C0"/>
      <w:szCs w:val="26"/>
    </w:rPr>
  </w:style>
  <w:style w:type="paragraph" w:styleId="Ttulo4">
    <w:name w:val="heading 4"/>
    <w:basedOn w:val="Normal"/>
    <w:next w:val="Normal"/>
    <w:link w:val="Ttulo4Car"/>
    <w:uiPriority w:val="9"/>
    <w:semiHidden/>
    <w:unhideWhenUsed/>
    <w:qFormat/>
    <w:rsid w:val="000B2D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character" w:customStyle="1" w:styleId="Ttulo3Car">
    <w:name w:val="Título 3 Car"/>
    <w:basedOn w:val="Fuentedeprrafopredeter"/>
    <w:link w:val="Ttulo3"/>
    <w:uiPriority w:val="9"/>
    <w:rsid w:val="00246797"/>
    <w:rPr>
      <w:rFonts w:asciiTheme="majorHAnsi" w:eastAsiaTheme="majorEastAsia" w:hAnsiTheme="majorHAnsi" w:cstheme="majorBidi"/>
      <w:b/>
      <w:bCs/>
      <w:color w:val="0070C0"/>
      <w:sz w:val="24"/>
      <w:szCs w:val="26"/>
      <w:lang w:eastAsia="ar-SA"/>
    </w:rPr>
  </w:style>
  <w:style w:type="paragraph" w:styleId="Descripcin">
    <w:name w:val="caption"/>
    <w:basedOn w:val="Normal"/>
    <w:next w:val="Normal"/>
    <w:uiPriority w:val="35"/>
    <w:unhideWhenUsed/>
    <w:qFormat/>
    <w:rsid w:val="00044215"/>
    <w:rPr>
      <w:b/>
      <w:bCs/>
      <w:sz w:val="20"/>
      <w:szCs w:val="20"/>
    </w:rPr>
  </w:style>
  <w:style w:type="paragraph" w:styleId="Prrafodelista">
    <w:name w:val="List Paragraph"/>
    <w:basedOn w:val="Normal"/>
    <w:uiPriority w:val="34"/>
    <w:qFormat/>
    <w:rsid w:val="00AE60DA"/>
    <w:pPr>
      <w:ind w:left="720"/>
      <w:contextualSpacing/>
    </w:pPr>
  </w:style>
  <w:style w:type="character" w:customStyle="1" w:styleId="Mencinsinresolver1">
    <w:name w:val="Mención sin resolver1"/>
    <w:basedOn w:val="Fuentedeprrafopredeter"/>
    <w:uiPriority w:val="99"/>
    <w:semiHidden/>
    <w:unhideWhenUsed/>
    <w:rsid w:val="001473FA"/>
    <w:rPr>
      <w:color w:val="605E5C"/>
      <w:shd w:val="clear" w:color="auto" w:fill="E1DFDD"/>
    </w:rPr>
  </w:style>
  <w:style w:type="paragraph" w:styleId="TtuloTDC">
    <w:name w:val="TOC Heading"/>
    <w:basedOn w:val="Ttulo1"/>
    <w:next w:val="Normal"/>
    <w:uiPriority w:val="39"/>
    <w:unhideWhenUsed/>
    <w:qFormat/>
    <w:rsid w:val="00003331"/>
    <w:pPr>
      <w:keepLines/>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eastAsia="es-ES"/>
    </w:rPr>
  </w:style>
  <w:style w:type="character" w:customStyle="1" w:styleId="EncabezadoCar">
    <w:name w:val="Encabezado Car"/>
    <w:basedOn w:val="Fuentedeprrafopredeter"/>
    <w:link w:val="Encabezado"/>
    <w:uiPriority w:val="99"/>
    <w:rsid w:val="00003331"/>
    <w:rPr>
      <w:rFonts w:ascii="Arial" w:hAnsi="Arial"/>
      <w:sz w:val="24"/>
      <w:szCs w:val="24"/>
      <w:lang w:eastAsia="ar-SA"/>
    </w:rPr>
  </w:style>
  <w:style w:type="paragraph" w:styleId="Tabladeilustraciones">
    <w:name w:val="table of figures"/>
    <w:basedOn w:val="Normal"/>
    <w:next w:val="Normal"/>
    <w:uiPriority w:val="99"/>
    <w:unhideWhenUsed/>
    <w:rsid w:val="00C276D8"/>
  </w:style>
  <w:style w:type="table" w:styleId="Tablaconcuadrcula">
    <w:name w:val="Table Grid"/>
    <w:basedOn w:val="Tablanormal"/>
    <w:uiPriority w:val="59"/>
    <w:rsid w:val="00BA00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tree-l2">
    <w:name w:val="toctree-l2"/>
    <w:basedOn w:val="Normal"/>
    <w:rsid w:val="00436AA3"/>
    <w:pPr>
      <w:suppressAutoHyphens w:val="0"/>
      <w:spacing w:before="100" w:beforeAutospacing="1" w:after="100" w:afterAutospacing="1"/>
      <w:jc w:val="left"/>
    </w:pPr>
    <w:rPr>
      <w:rFonts w:ascii="Times New Roman" w:hAnsi="Times New Roman"/>
      <w:lang w:eastAsia="es-ES"/>
    </w:rPr>
  </w:style>
  <w:style w:type="character" w:styleId="Hipervnculovisitado">
    <w:name w:val="FollowedHyperlink"/>
    <w:basedOn w:val="Fuentedeprrafopredeter"/>
    <w:uiPriority w:val="99"/>
    <w:semiHidden/>
    <w:unhideWhenUsed/>
    <w:rsid w:val="00916323"/>
    <w:rPr>
      <w:color w:val="954F72" w:themeColor="followedHyperlink"/>
      <w:u w:val="single"/>
    </w:rPr>
  </w:style>
  <w:style w:type="character" w:styleId="Textodelmarcadordeposicin">
    <w:name w:val="Placeholder Text"/>
    <w:basedOn w:val="Fuentedeprrafopredeter"/>
    <w:uiPriority w:val="99"/>
    <w:semiHidden/>
    <w:rsid w:val="00286C78"/>
    <w:rPr>
      <w:color w:val="808080"/>
    </w:rPr>
  </w:style>
  <w:style w:type="character" w:customStyle="1" w:styleId="Ttulo4Car">
    <w:name w:val="Título 4 Car"/>
    <w:basedOn w:val="Fuentedeprrafopredeter"/>
    <w:link w:val="Ttulo4"/>
    <w:uiPriority w:val="9"/>
    <w:semiHidden/>
    <w:rsid w:val="000B2D59"/>
    <w:rPr>
      <w:rFonts w:asciiTheme="majorHAnsi" w:eastAsiaTheme="majorEastAsia" w:hAnsiTheme="majorHAnsi" w:cstheme="majorBidi"/>
      <w:i/>
      <w:iCs/>
      <w:color w:val="2F5496" w:themeColor="accent1" w:themeShade="BF"/>
      <w:sz w:val="24"/>
      <w:szCs w:val="24"/>
      <w:lang w:eastAsia="ar-SA"/>
    </w:rPr>
  </w:style>
  <w:style w:type="character" w:styleId="Textoennegrita">
    <w:name w:val="Strong"/>
    <w:basedOn w:val="Fuentedeprrafopredeter"/>
    <w:uiPriority w:val="22"/>
    <w:qFormat/>
    <w:rsid w:val="000B2D59"/>
    <w:rPr>
      <w:b/>
      <w:bCs/>
    </w:rPr>
  </w:style>
  <w:style w:type="table" w:styleId="Tablaconcuadrcula1clara-nfasis5">
    <w:name w:val="Grid Table 1 Light Accent 5"/>
    <w:basedOn w:val="Tablanormal"/>
    <w:uiPriority w:val="46"/>
    <w:rsid w:val="00B402F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B402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3">
    <w:name w:val="Grid Table 4 Accent 3"/>
    <w:basedOn w:val="Tablanormal"/>
    <w:uiPriority w:val="49"/>
    <w:rsid w:val="00B402F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B402F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1">
    <w:name w:val="List Table 3 Accent 1"/>
    <w:basedOn w:val="Tablanormal"/>
    <w:uiPriority w:val="48"/>
    <w:rsid w:val="00B402F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5">
    <w:name w:val="List Table 3 Accent 5"/>
    <w:basedOn w:val="Tablanormal"/>
    <w:uiPriority w:val="48"/>
    <w:rsid w:val="0036056A"/>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6221">
      <w:bodyDiv w:val="1"/>
      <w:marLeft w:val="0"/>
      <w:marRight w:val="0"/>
      <w:marTop w:val="0"/>
      <w:marBottom w:val="0"/>
      <w:divBdr>
        <w:top w:val="none" w:sz="0" w:space="0" w:color="auto"/>
        <w:left w:val="none" w:sz="0" w:space="0" w:color="auto"/>
        <w:bottom w:val="none" w:sz="0" w:space="0" w:color="auto"/>
        <w:right w:val="none" w:sz="0" w:space="0" w:color="auto"/>
      </w:divBdr>
    </w:div>
    <w:div w:id="153957498">
      <w:bodyDiv w:val="1"/>
      <w:marLeft w:val="0"/>
      <w:marRight w:val="0"/>
      <w:marTop w:val="0"/>
      <w:marBottom w:val="0"/>
      <w:divBdr>
        <w:top w:val="none" w:sz="0" w:space="0" w:color="auto"/>
        <w:left w:val="none" w:sz="0" w:space="0" w:color="auto"/>
        <w:bottom w:val="none" w:sz="0" w:space="0" w:color="auto"/>
        <w:right w:val="none" w:sz="0" w:space="0" w:color="auto"/>
      </w:divBdr>
    </w:div>
    <w:div w:id="228224635">
      <w:bodyDiv w:val="1"/>
      <w:marLeft w:val="0"/>
      <w:marRight w:val="0"/>
      <w:marTop w:val="0"/>
      <w:marBottom w:val="0"/>
      <w:divBdr>
        <w:top w:val="none" w:sz="0" w:space="0" w:color="auto"/>
        <w:left w:val="none" w:sz="0" w:space="0" w:color="auto"/>
        <w:bottom w:val="none" w:sz="0" w:space="0" w:color="auto"/>
        <w:right w:val="none" w:sz="0" w:space="0" w:color="auto"/>
      </w:divBdr>
      <w:divsChild>
        <w:div w:id="695273416">
          <w:marLeft w:val="0"/>
          <w:marRight w:val="0"/>
          <w:marTop w:val="0"/>
          <w:marBottom w:val="0"/>
          <w:divBdr>
            <w:top w:val="none" w:sz="0" w:space="0" w:color="auto"/>
            <w:left w:val="none" w:sz="0" w:space="0" w:color="auto"/>
            <w:bottom w:val="none" w:sz="0" w:space="0" w:color="auto"/>
            <w:right w:val="none" w:sz="0" w:space="0" w:color="auto"/>
          </w:divBdr>
        </w:div>
      </w:divsChild>
    </w:div>
    <w:div w:id="243807031">
      <w:bodyDiv w:val="1"/>
      <w:marLeft w:val="0"/>
      <w:marRight w:val="0"/>
      <w:marTop w:val="0"/>
      <w:marBottom w:val="0"/>
      <w:divBdr>
        <w:top w:val="none" w:sz="0" w:space="0" w:color="auto"/>
        <w:left w:val="none" w:sz="0" w:space="0" w:color="auto"/>
        <w:bottom w:val="none" w:sz="0" w:space="0" w:color="auto"/>
        <w:right w:val="none" w:sz="0" w:space="0" w:color="auto"/>
      </w:divBdr>
    </w:div>
    <w:div w:id="322977511">
      <w:bodyDiv w:val="1"/>
      <w:marLeft w:val="0"/>
      <w:marRight w:val="0"/>
      <w:marTop w:val="0"/>
      <w:marBottom w:val="0"/>
      <w:divBdr>
        <w:top w:val="none" w:sz="0" w:space="0" w:color="auto"/>
        <w:left w:val="none" w:sz="0" w:space="0" w:color="auto"/>
        <w:bottom w:val="none" w:sz="0" w:space="0" w:color="auto"/>
        <w:right w:val="none" w:sz="0" w:space="0" w:color="auto"/>
      </w:divBdr>
      <w:divsChild>
        <w:div w:id="431819474">
          <w:marLeft w:val="0"/>
          <w:marRight w:val="0"/>
          <w:marTop w:val="0"/>
          <w:marBottom w:val="0"/>
          <w:divBdr>
            <w:top w:val="none" w:sz="0" w:space="0" w:color="auto"/>
            <w:left w:val="none" w:sz="0" w:space="0" w:color="auto"/>
            <w:bottom w:val="none" w:sz="0" w:space="0" w:color="auto"/>
            <w:right w:val="none" w:sz="0" w:space="0" w:color="auto"/>
          </w:divBdr>
        </w:div>
      </w:divsChild>
    </w:div>
    <w:div w:id="381906021">
      <w:bodyDiv w:val="1"/>
      <w:marLeft w:val="0"/>
      <w:marRight w:val="0"/>
      <w:marTop w:val="0"/>
      <w:marBottom w:val="0"/>
      <w:divBdr>
        <w:top w:val="none" w:sz="0" w:space="0" w:color="auto"/>
        <w:left w:val="none" w:sz="0" w:space="0" w:color="auto"/>
        <w:bottom w:val="none" w:sz="0" w:space="0" w:color="auto"/>
        <w:right w:val="none" w:sz="0" w:space="0" w:color="auto"/>
      </w:divBdr>
    </w:div>
    <w:div w:id="423645718">
      <w:bodyDiv w:val="1"/>
      <w:marLeft w:val="0"/>
      <w:marRight w:val="0"/>
      <w:marTop w:val="0"/>
      <w:marBottom w:val="0"/>
      <w:divBdr>
        <w:top w:val="none" w:sz="0" w:space="0" w:color="auto"/>
        <w:left w:val="none" w:sz="0" w:space="0" w:color="auto"/>
        <w:bottom w:val="none" w:sz="0" w:space="0" w:color="auto"/>
        <w:right w:val="none" w:sz="0" w:space="0" w:color="auto"/>
      </w:divBdr>
    </w:div>
    <w:div w:id="479033161">
      <w:bodyDiv w:val="1"/>
      <w:marLeft w:val="0"/>
      <w:marRight w:val="0"/>
      <w:marTop w:val="0"/>
      <w:marBottom w:val="0"/>
      <w:divBdr>
        <w:top w:val="none" w:sz="0" w:space="0" w:color="auto"/>
        <w:left w:val="none" w:sz="0" w:space="0" w:color="auto"/>
        <w:bottom w:val="none" w:sz="0" w:space="0" w:color="auto"/>
        <w:right w:val="none" w:sz="0" w:space="0" w:color="auto"/>
      </w:divBdr>
      <w:divsChild>
        <w:div w:id="256064567">
          <w:marLeft w:val="0"/>
          <w:marRight w:val="0"/>
          <w:marTop w:val="0"/>
          <w:marBottom w:val="0"/>
          <w:divBdr>
            <w:top w:val="none" w:sz="0" w:space="0" w:color="auto"/>
            <w:left w:val="none" w:sz="0" w:space="0" w:color="auto"/>
            <w:bottom w:val="none" w:sz="0" w:space="0" w:color="auto"/>
            <w:right w:val="none" w:sz="0" w:space="0" w:color="auto"/>
          </w:divBdr>
        </w:div>
        <w:div w:id="987854977">
          <w:marLeft w:val="0"/>
          <w:marRight w:val="0"/>
          <w:marTop w:val="0"/>
          <w:marBottom w:val="0"/>
          <w:divBdr>
            <w:top w:val="none" w:sz="0" w:space="0" w:color="auto"/>
            <w:left w:val="none" w:sz="0" w:space="0" w:color="auto"/>
            <w:bottom w:val="none" w:sz="0" w:space="0" w:color="auto"/>
            <w:right w:val="none" w:sz="0" w:space="0" w:color="auto"/>
          </w:divBdr>
        </w:div>
      </w:divsChild>
    </w:div>
    <w:div w:id="494540838">
      <w:bodyDiv w:val="1"/>
      <w:marLeft w:val="0"/>
      <w:marRight w:val="0"/>
      <w:marTop w:val="0"/>
      <w:marBottom w:val="0"/>
      <w:divBdr>
        <w:top w:val="none" w:sz="0" w:space="0" w:color="auto"/>
        <w:left w:val="none" w:sz="0" w:space="0" w:color="auto"/>
        <w:bottom w:val="none" w:sz="0" w:space="0" w:color="auto"/>
        <w:right w:val="none" w:sz="0" w:space="0" w:color="auto"/>
      </w:divBdr>
    </w:div>
    <w:div w:id="524944781">
      <w:bodyDiv w:val="1"/>
      <w:marLeft w:val="0"/>
      <w:marRight w:val="0"/>
      <w:marTop w:val="0"/>
      <w:marBottom w:val="0"/>
      <w:divBdr>
        <w:top w:val="none" w:sz="0" w:space="0" w:color="auto"/>
        <w:left w:val="none" w:sz="0" w:space="0" w:color="auto"/>
        <w:bottom w:val="none" w:sz="0" w:space="0" w:color="auto"/>
        <w:right w:val="none" w:sz="0" w:space="0" w:color="auto"/>
      </w:divBdr>
    </w:div>
    <w:div w:id="621498427">
      <w:bodyDiv w:val="1"/>
      <w:marLeft w:val="0"/>
      <w:marRight w:val="0"/>
      <w:marTop w:val="0"/>
      <w:marBottom w:val="0"/>
      <w:divBdr>
        <w:top w:val="none" w:sz="0" w:space="0" w:color="auto"/>
        <w:left w:val="none" w:sz="0" w:space="0" w:color="auto"/>
        <w:bottom w:val="none" w:sz="0" w:space="0" w:color="auto"/>
        <w:right w:val="none" w:sz="0" w:space="0" w:color="auto"/>
      </w:divBdr>
    </w:div>
    <w:div w:id="636691125">
      <w:bodyDiv w:val="1"/>
      <w:marLeft w:val="0"/>
      <w:marRight w:val="0"/>
      <w:marTop w:val="0"/>
      <w:marBottom w:val="0"/>
      <w:divBdr>
        <w:top w:val="none" w:sz="0" w:space="0" w:color="auto"/>
        <w:left w:val="none" w:sz="0" w:space="0" w:color="auto"/>
        <w:bottom w:val="none" w:sz="0" w:space="0" w:color="auto"/>
        <w:right w:val="none" w:sz="0" w:space="0" w:color="auto"/>
      </w:divBdr>
    </w:div>
    <w:div w:id="692458066">
      <w:bodyDiv w:val="1"/>
      <w:marLeft w:val="0"/>
      <w:marRight w:val="0"/>
      <w:marTop w:val="0"/>
      <w:marBottom w:val="0"/>
      <w:divBdr>
        <w:top w:val="none" w:sz="0" w:space="0" w:color="auto"/>
        <w:left w:val="none" w:sz="0" w:space="0" w:color="auto"/>
        <w:bottom w:val="none" w:sz="0" w:space="0" w:color="auto"/>
        <w:right w:val="none" w:sz="0" w:space="0" w:color="auto"/>
      </w:divBdr>
      <w:divsChild>
        <w:div w:id="2092042205">
          <w:marLeft w:val="0"/>
          <w:marRight w:val="0"/>
          <w:marTop w:val="0"/>
          <w:marBottom w:val="0"/>
          <w:divBdr>
            <w:top w:val="none" w:sz="0" w:space="0" w:color="auto"/>
            <w:left w:val="none" w:sz="0" w:space="0" w:color="auto"/>
            <w:bottom w:val="none" w:sz="0" w:space="0" w:color="auto"/>
            <w:right w:val="none" w:sz="0" w:space="0" w:color="auto"/>
          </w:divBdr>
        </w:div>
      </w:divsChild>
    </w:div>
    <w:div w:id="797719155">
      <w:bodyDiv w:val="1"/>
      <w:marLeft w:val="0"/>
      <w:marRight w:val="0"/>
      <w:marTop w:val="0"/>
      <w:marBottom w:val="0"/>
      <w:divBdr>
        <w:top w:val="none" w:sz="0" w:space="0" w:color="auto"/>
        <w:left w:val="none" w:sz="0" w:space="0" w:color="auto"/>
        <w:bottom w:val="none" w:sz="0" w:space="0" w:color="auto"/>
        <w:right w:val="none" w:sz="0" w:space="0" w:color="auto"/>
      </w:divBdr>
      <w:divsChild>
        <w:div w:id="388461577">
          <w:marLeft w:val="0"/>
          <w:marRight w:val="0"/>
          <w:marTop w:val="0"/>
          <w:marBottom w:val="0"/>
          <w:divBdr>
            <w:top w:val="none" w:sz="0" w:space="0" w:color="auto"/>
            <w:left w:val="none" w:sz="0" w:space="0" w:color="auto"/>
            <w:bottom w:val="none" w:sz="0" w:space="0" w:color="auto"/>
            <w:right w:val="none" w:sz="0" w:space="0" w:color="auto"/>
          </w:divBdr>
        </w:div>
      </w:divsChild>
    </w:div>
    <w:div w:id="827133329">
      <w:bodyDiv w:val="1"/>
      <w:marLeft w:val="0"/>
      <w:marRight w:val="0"/>
      <w:marTop w:val="0"/>
      <w:marBottom w:val="0"/>
      <w:divBdr>
        <w:top w:val="none" w:sz="0" w:space="0" w:color="auto"/>
        <w:left w:val="none" w:sz="0" w:space="0" w:color="auto"/>
        <w:bottom w:val="none" w:sz="0" w:space="0" w:color="auto"/>
        <w:right w:val="none" w:sz="0" w:space="0" w:color="auto"/>
      </w:divBdr>
    </w:div>
    <w:div w:id="830829384">
      <w:bodyDiv w:val="1"/>
      <w:marLeft w:val="0"/>
      <w:marRight w:val="0"/>
      <w:marTop w:val="0"/>
      <w:marBottom w:val="0"/>
      <w:divBdr>
        <w:top w:val="none" w:sz="0" w:space="0" w:color="auto"/>
        <w:left w:val="none" w:sz="0" w:space="0" w:color="auto"/>
        <w:bottom w:val="none" w:sz="0" w:space="0" w:color="auto"/>
        <w:right w:val="none" w:sz="0" w:space="0" w:color="auto"/>
      </w:divBdr>
    </w:div>
    <w:div w:id="984120502">
      <w:bodyDiv w:val="1"/>
      <w:marLeft w:val="0"/>
      <w:marRight w:val="0"/>
      <w:marTop w:val="0"/>
      <w:marBottom w:val="0"/>
      <w:divBdr>
        <w:top w:val="none" w:sz="0" w:space="0" w:color="auto"/>
        <w:left w:val="none" w:sz="0" w:space="0" w:color="auto"/>
        <w:bottom w:val="none" w:sz="0" w:space="0" w:color="auto"/>
        <w:right w:val="none" w:sz="0" w:space="0" w:color="auto"/>
      </w:divBdr>
      <w:divsChild>
        <w:div w:id="746540573">
          <w:marLeft w:val="0"/>
          <w:marRight w:val="0"/>
          <w:marTop w:val="0"/>
          <w:marBottom w:val="0"/>
          <w:divBdr>
            <w:top w:val="none" w:sz="0" w:space="0" w:color="auto"/>
            <w:left w:val="none" w:sz="0" w:space="0" w:color="auto"/>
            <w:bottom w:val="none" w:sz="0" w:space="0" w:color="auto"/>
            <w:right w:val="none" w:sz="0" w:space="0" w:color="auto"/>
          </w:divBdr>
        </w:div>
      </w:divsChild>
    </w:div>
    <w:div w:id="1103495588">
      <w:bodyDiv w:val="1"/>
      <w:marLeft w:val="0"/>
      <w:marRight w:val="0"/>
      <w:marTop w:val="0"/>
      <w:marBottom w:val="0"/>
      <w:divBdr>
        <w:top w:val="none" w:sz="0" w:space="0" w:color="auto"/>
        <w:left w:val="none" w:sz="0" w:space="0" w:color="auto"/>
        <w:bottom w:val="none" w:sz="0" w:space="0" w:color="auto"/>
        <w:right w:val="none" w:sz="0" w:space="0" w:color="auto"/>
      </w:divBdr>
    </w:div>
    <w:div w:id="1130054486">
      <w:bodyDiv w:val="1"/>
      <w:marLeft w:val="0"/>
      <w:marRight w:val="0"/>
      <w:marTop w:val="0"/>
      <w:marBottom w:val="0"/>
      <w:divBdr>
        <w:top w:val="none" w:sz="0" w:space="0" w:color="auto"/>
        <w:left w:val="none" w:sz="0" w:space="0" w:color="auto"/>
        <w:bottom w:val="none" w:sz="0" w:space="0" w:color="auto"/>
        <w:right w:val="none" w:sz="0" w:space="0" w:color="auto"/>
      </w:divBdr>
    </w:div>
    <w:div w:id="1362976331">
      <w:bodyDiv w:val="1"/>
      <w:marLeft w:val="0"/>
      <w:marRight w:val="0"/>
      <w:marTop w:val="0"/>
      <w:marBottom w:val="0"/>
      <w:divBdr>
        <w:top w:val="none" w:sz="0" w:space="0" w:color="auto"/>
        <w:left w:val="none" w:sz="0" w:space="0" w:color="auto"/>
        <w:bottom w:val="none" w:sz="0" w:space="0" w:color="auto"/>
        <w:right w:val="none" w:sz="0" w:space="0" w:color="auto"/>
      </w:divBdr>
    </w:div>
    <w:div w:id="1386442115">
      <w:bodyDiv w:val="1"/>
      <w:marLeft w:val="0"/>
      <w:marRight w:val="0"/>
      <w:marTop w:val="0"/>
      <w:marBottom w:val="0"/>
      <w:divBdr>
        <w:top w:val="none" w:sz="0" w:space="0" w:color="auto"/>
        <w:left w:val="none" w:sz="0" w:space="0" w:color="auto"/>
        <w:bottom w:val="none" w:sz="0" w:space="0" w:color="auto"/>
        <w:right w:val="none" w:sz="0" w:space="0" w:color="auto"/>
      </w:divBdr>
    </w:div>
    <w:div w:id="1403408203">
      <w:bodyDiv w:val="1"/>
      <w:marLeft w:val="0"/>
      <w:marRight w:val="0"/>
      <w:marTop w:val="0"/>
      <w:marBottom w:val="0"/>
      <w:divBdr>
        <w:top w:val="none" w:sz="0" w:space="0" w:color="auto"/>
        <w:left w:val="none" w:sz="0" w:space="0" w:color="auto"/>
        <w:bottom w:val="none" w:sz="0" w:space="0" w:color="auto"/>
        <w:right w:val="none" w:sz="0" w:space="0" w:color="auto"/>
      </w:divBdr>
    </w:div>
    <w:div w:id="1433628711">
      <w:bodyDiv w:val="1"/>
      <w:marLeft w:val="0"/>
      <w:marRight w:val="0"/>
      <w:marTop w:val="0"/>
      <w:marBottom w:val="0"/>
      <w:divBdr>
        <w:top w:val="none" w:sz="0" w:space="0" w:color="auto"/>
        <w:left w:val="none" w:sz="0" w:space="0" w:color="auto"/>
        <w:bottom w:val="none" w:sz="0" w:space="0" w:color="auto"/>
        <w:right w:val="none" w:sz="0" w:space="0" w:color="auto"/>
      </w:divBdr>
    </w:div>
    <w:div w:id="1488277061">
      <w:bodyDiv w:val="1"/>
      <w:marLeft w:val="0"/>
      <w:marRight w:val="0"/>
      <w:marTop w:val="0"/>
      <w:marBottom w:val="0"/>
      <w:divBdr>
        <w:top w:val="none" w:sz="0" w:space="0" w:color="auto"/>
        <w:left w:val="none" w:sz="0" w:space="0" w:color="auto"/>
        <w:bottom w:val="none" w:sz="0" w:space="0" w:color="auto"/>
        <w:right w:val="none" w:sz="0" w:space="0" w:color="auto"/>
      </w:divBdr>
    </w:div>
    <w:div w:id="1511945727">
      <w:bodyDiv w:val="1"/>
      <w:marLeft w:val="0"/>
      <w:marRight w:val="0"/>
      <w:marTop w:val="0"/>
      <w:marBottom w:val="0"/>
      <w:divBdr>
        <w:top w:val="none" w:sz="0" w:space="0" w:color="auto"/>
        <w:left w:val="none" w:sz="0" w:space="0" w:color="auto"/>
        <w:bottom w:val="none" w:sz="0" w:space="0" w:color="auto"/>
        <w:right w:val="none" w:sz="0" w:space="0" w:color="auto"/>
      </w:divBdr>
    </w:div>
    <w:div w:id="1722245865">
      <w:bodyDiv w:val="1"/>
      <w:marLeft w:val="0"/>
      <w:marRight w:val="0"/>
      <w:marTop w:val="0"/>
      <w:marBottom w:val="0"/>
      <w:divBdr>
        <w:top w:val="none" w:sz="0" w:space="0" w:color="auto"/>
        <w:left w:val="none" w:sz="0" w:space="0" w:color="auto"/>
        <w:bottom w:val="none" w:sz="0" w:space="0" w:color="auto"/>
        <w:right w:val="none" w:sz="0" w:space="0" w:color="auto"/>
      </w:divBdr>
    </w:div>
    <w:div w:id="1725834798">
      <w:bodyDiv w:val="1"/>
      <w:marLeft w:val="0"/>
      <w:marRight w:val="0"/>
      <w:marTop w:val="0"/>
      <w:marBottom w:val="0"/>
      <w:divBdr>
        <w:top w:val="none" w:sz="0" w:space="0" w:color="auto"/>
        <w:left w:val="none" w:sz="0" w:space="0" w:color="auto"/>
        <w:bottom w:val="none" w:sz="0" w:space="0" w:color="auto"/>
        <w:right w:val="none" w:sz="0" w:space="0" w:color="auto"/>
      </w:divBdr>
    </w:div>
    <w:div w:id="1816483754">
      <w:bodyDiv w:val="1"/>
      <w:marLeft w:val="0"/>
      <w:marRight w:val="0"/>
      <w:marTop w:val="0"/>
      <w:marBottom w:val="0"/>
      <w:divBdr>
        <w:top w:val="none" w:sz="0" w:space="0" w:color="auto"/>
        <w:left w:val="none" w:sz="0" w:space="0" w:color="auto"/>
        <w:bottom w:val="none" w:sz="0" w:space="0" w:color="auto"/>
        <w:right w:val="none" w:sz="0" w:space="0" w:color="auto"/>
      </w:divBdr>
    </w:div>
    <w:div w:id="1845242209">
      <w:bodyDiv w:val="1"/>
      <w:marLeft w:val="0"/>
      <w:marRight w:val="0"/>
      <w:marTop w:val="0"/>
      <w:marBottom w:val="0"/>
      <w:divBdr>
        <w:top w:val="none" w:sz="0" w:space="0" w:color="auto"/>
        <w:left w:val="none" w:sz="0" w:space="0" w:color="auto"/>
        <w:bottom w:val="none" w:sz="0" w:space="0" w:color="auto"/>
        <w:right w:val="none" w:sz="0" w:space="0" w:color="auto"/>
      </w:divBdr>
    </w:div>
    <w:div w:id="1862432218">
      <w:bodyDiv w:val="1"/>
      <w:marLeft w:val="0"/>
      <w:marRight w:val="0"/>
      <w:marTop w:val="0"/>
      <w:marBottom w:val="0"/>
      <w:divBdr>
        <w:top w:val="none" w:sz="0" w:space="0" w:color="auto"/>
        <w:left w:val="none" w:sz="0" w:space="0" w:color="auto"/>
        <w:bottom w:val="none" w:sz="0" w:space="0" w:color="auto"/>
        <w:right w:val="none" w:sz="0" w:space="0" w:color="auto"/>
      </w:divBdr>
    </w:div>
    <w:div w:id="1894612240">
      <w:bodyDiv w:val="1"/>
      <w:marLeft w:val="0"/>
      <w:marRight w:val="0"/>
      <w:marTop w:val="0"/>
      <w:marBottom w:val="0"/>
      <w:divBdr>
        <w:top w:val="none" w:sz="0" w:space="0" w:color="auto"/>
        <w:left w:val="none" w:sz="0" w:space="0" w:color="auto"/>
        <w:bottom w:val="none" w:sz="0" w:space="0" w:color="auto"/>
        <w:right w:val="none" w:sz="0" w:space="0" w:color="auto"/>
      </w:divBdr>
      <w:divsChild>
        <w:div w:id="1930188432">
          <w:marLeft w:val="0"/>
          <w:marRight w:val="0"/>
          <w:marTop w:val="0"/>
          <w:marBottom w:val="0"/>
          <w:divBdr>
            <w:top w:val="none" w:sz="0" w:space="0" w:color="auto"/>
            <w:left w:val="none" w:sz="0" w:space="0" w:color="auto"/>
            <w:bottom w:val="none" w:sz="0" w:space="0" w:color="auto"/>
            <w:right w:val="none" w:sz="0" w:space="0" w:color="auto"/>
          </w:divBdr>
        </w:div>
      </w:divsChild>
    </w:div>
    <w:div w:id="1938248430">
      <w:bodyDiv w:val="1"/>
      <w:marLeft w:val="0"/>
      <w:marRight w:val="0"/>
      <w:marTop w:val="0"/>
      <w:marBottom w:val="0"/>
      <w:divBdr>
        <w:top w:val="none" w:sz="0" w:space="0" w:color="auto"/>
        <w:left w:val="none" w:sz="0" w:space="0" w:color="auto"/>
        <w:bottom w:val="none" w:sz="0" w:space="0" w:color="auto"/>
        <w:right w:val="none" w:sz="0" w:space="0" w:color="auto"/>
      </w:divBdr>
      <w:divsChild>
        <w:div w:id="751707407">
          <w:marLeft w:val="0"/>
          <w:marRight w:val="0"/>
          <w:marTop w:val="0"/>
          <w:marBottom w:val="0"/>
          <w:divBdr>
            <w:top w:val="none" w:sz="0" w:space="0" w:color="auto"/>
            <w:left w:val="none" w:sz="0" w:space="0" w:color="auto"/>
            <w:bottom w:val="none" w:sz="0" w:space="0" w:color="auto"/>
            <w:right w:val="none" w:sz="0" w:space="0" w:color="auto"/>
          </w:divBdr>
        </w:div>
        <w:div w:id="882644316">
          <w:marLeft w:val="0"/>
          <w:marRight w:val="0"/>
          <w:marTop w:val="0"/>
          <w:marBottom w:val="0"/>
          <w:divBdr>
            <w:top w:val="none" w:sz="0" w:space="0" w:color="auto"/>
            <w:left w:val="none" w:sz="0" w:space="0" w:color="auto"/>
            <w:bottom w:val="none" w:sz="0" w:space="0" w:color="auto"/>
            <w:right w:val="none" w:sz="0" w:space="0" w:color="auto"/>
          </w:divBdr>
        </w:div>
      </w:divsChild>
    </w:div>
    <w:div w:id="2032027307">
      <w:bodyDiv w:val="1"/>
      <w:marLeft w:val="0"/>
      <w:marRight w:val="0"/>
      <w:marTop w:val="0"/>
      <w:marBottom w:val="0"/>
      <w:divBdr>
        <w:top w:val="none" w:sz="0" w:space="0" w:color="auto"/>
        <w:left w:val="none" w:sz="0" w:space="0" w:color="auto"/>
        <w:bottom w:val="none" w:sz="0" w:space="0" w:color="auto"/>
        <w:right w:val="none" w:sz="0" w:space="0" w:color="auto"/>
      </w:divBdr>
    </w:div>
    <w:div w:id="2035423280">
      <w:bodyDiv w:val="1"/>
      <w:marLeft w:val="0"/>
      <w:marRight w:val="0"/>
      <w:marTop w:val="0"/>
      <w:marBottom w:val="0"/>
      <w:divBdr>
        <w:top w:val="none" w:sz="0" w:space="0" w:color="auto"/>
        <w:left w:val="none" w:sz="0" w:space="0" w:color="auto"/>
        <w:bottom w:val="none" w:sz="0" w:space="0" w:color="auto"/>
        <w:right w:val="none" w:sz="0" w:space="0" w:color="auto"/>
      </w:divBdr>
    </w:div>
    <w:div w:id="205280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6.xml"/><Relationship Id="rId39" Type="http://schemas.openxmlformats.org/officeDocument/2006/relationships/hyperlink" Target="https://developer.twitter.com/en/apps" TargetMode="External"/><Relationship Id="rId21" Type="http://schemas.openxmlformats.org/officeDocument/2006/relationships/footer" Target="footer11.xml"/><Relationship Id="rId34" Type="http://schemas.openxmlformats.org/officeDocument/2006/relationships/footer" Target="footer18.xml"/><Relationship Id="rId42" Type="http://schemas.openxmlformats.org/officeDocument/2006/relationships/hyperlink" Target="http://kt.ijs.si/data/Emoji_sentiment_ranking/" TargetMode="External"/><Relationship Id="rId47" Type="http://schemas.openxmlformats.org/officeDocument/2006/relationships/hyperlink" Target="https://github.com/SpRdgz/TFM/blob/master/02_State_Of_The_Art/pruebaVader_jigsaw.ipynb" TargetMode="External"/><Relationship Id="rId50" Type="http://schemas.openxmlformats.org/officeDocument/2006/relationships/hyperlink" Target="https://github.com/SpRdgz/TFM/blob/master/02_State_Of_The_Art/IBM_Watson.ipynb" TargetMode="External"/><Relationship Id="rId55" Type="http://schemas.openxmlformats.org/officeDocument/2006/relationships/hyperlink" Target="https://github.com/SpRdgz/TFM/blob/master/02_State_Of_The_Art/TextBlow_Castellano.ipynb" TargetMode="External"/><Relationship Id="rId63" Type="http://schemas.openxmlformats.org/officeDocument/2006/relationships/image" Target="media/image13.png"/><Relationship Id="rId68" Type="http://schemas.openxmlformats.org/officeDocument/2006/relationships/hyperlink" Target="https://github.com/SpRdgz/TFM/blob/master/01_Corpus_Creation/Twitter_creacion_del_dataset.ipynb" TargetMode="External"/><Relationship Id="rId76" Type="http://schemas.openxmlformats.org/officeDocument/2006/relationships/image" Target="media/image21.png"/><Relationship Id="rId84" Type="http://schemas.openxmlformats.org/officeDocument/2006/relationships/hyperlink" Target="https://github.com/SpRdgz/TFM/tree/master/04_Feature_Engineering"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hyperlink" Target="https://github.com/SpRdgz/TFM/blob/master/Gannt/Proyecto.pdf" TargetMode="External"/><Relationship Id="rId37" Type="http://schemas.openxmlformats.org/officeDocument/2006/relationships/image" Target="media/image5.png"/><Relationship Id="rId40" Type="http://schemas.openxmlformats.org/officeDocument/2006/relationships/hyperlink" Target="https://github.com/SpRdgz/TFM/blob/master/00_Dataset/data_sentiment_labels_completo.csv" TargetMode="External"/><Relationship Id="rId45" Type="http://schemas.openxmlformats.org/officeDocument/2006/relationships/hyperlink" Target="https://github.com/SpRdgz/TFM/blob/master/02_State_Of_The_Art/pruebaVader.ipynb" TargetMode="External"/><Relationship Id="rId53" Type="http://schemas.openxmlformats.org/officeDocument/2006/relationships/hyperlink" Target="https://github.com/SpRdgz/TFM/blob/master/02_State_Of_The_Art/IBM_WATSON_Jigsaw.ipynb" TargetMode="External"/><Relationship Id="rId58" Type="http://schemas.openxmlformats.org/officeDocument/2006/relationships/hyperlink" Target="https://github.com/SpRdgz/TFM/blob/master/02_State_Of_The_Art/TextBlow_Jigsaw.ipynb" TargetMode="External"/><Relationship Id="rId66" Type="http://schemas.openxmlformats.org/officeDocument/2006/relationships/hyperlink" Target="https://github.com/SpRdgz/TFM/blob/master/03_Exploratory_Data_Analysis/EDA_Jigsaw.ipynb" TargetMode="External"/><Relationship Id="rId74" Type="http://schemas.openxmlformats.org/officeDocument/2006/relationships/image" Target="media/image19.png"/><Relationship Id="rId79" Type="http://schemas.openxmlformats.org/officeDocument/2006/relationships/image" Target="media/image22.png"/><Relationship Id="rId87" Type="http://schemas.openxmlformats.org/officeDocument/2006/relationships/hyperlink" Target="https://github.com/SpRdgz/TFM/blob/master/" TargetMode="External"/><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hyperlink" Target="http://ccdoc-tecnicasrecuperacioninformacion.blogspot.com/2012/11/frecuencias-y-pesos-de-los-terminos-de.html" TargetMode="External"/><Relationship Id="rId19"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hyperlink" Target="http://www.planetb.ca/syntax-highlight-word" TargetMode="External"/><Relationship Id="rId35" Type="http://schemas.openxmlformats.org/officeDocument/2006/relationships/footer" Target="footer19.xml"/><Relationship Id="rId43" Type="http://schemas.openxmlformats.org/officeDocument/2006/relationships/hyperlink" Target="https://github.com/SpRdgz/TFM/blob/master/00_Dataset/Libraries_Emojis_sent.csv" TargetMode="External"/><Relationship Id="rId48" Type="http://schemas.openxmlformats.org/officeDocument/2006/relationships/hyperlink" Target="https://github.com/SpRdgz/TFM/blob/master/02_State_Of_The_Art/pruebaVader_jigsaw.ipynb" TargetMode="External"/><Relationship Id="rId56" Type="http://schemas.openxmlformats.org/officeDocument/2006/relationships/image" Target="media/image8.png"/><Relationship Id="rId64" Type="http://schemas.openxmlformats.org/officeDocument/2006/relationships/image" Target="media/image14.png"/><Relationship Id="rId69" Type="http://schemas.openxmlformats.org/officeDocument/2006/relationships/hyperlink" Target="https://dle.rae.es/?id=GKXHvDj" TargetMode="External"/><Relationship Id="rId77" Type="http://schemas.openxmlformats.org/officeDocument/2006/relationships/hyperlink" Target="https://github.com/SpRdgz/TFM/blob/master/03_Exploratory_Data_Analysis/EDA_TWITTER.ipynb" TargetMode="Externa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17.png"/><Relationship Id="rId80" Type="http://schemas.openxmlformats.org/officeDocument/2006/relationships/hyperlink" Target="https://github.com/explosion/spaCy/issues/2710" TargetMode="External"/><Relationship Id="rId85" Type="http://schemas.openxmlformats.org/officeDocument/2006/relationships/hyperlink" Target="https://github.com/SpRdgz/TFM/tree/master/04_Feature_Engineeri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hyperlink" Target="https://github.com/SpRdgz/TFM/blob/master/Gannt/Proyecto.pdf" TargetMode="External"/><Relationship Id="rId38" Type="http://schemas.openxmlformats.org/officeDocument/2006/relationships/hyperlink" Target="https://github.com/SpRdgz/TFM/blob/master/00_Dataset/libreria_insultos.txt" TargetMode="External"/><Relationship Id="rId46" Type="http://schemas.openxmlformats.org/officeDocument/2006/relationships/image" Target="media/image6.png"/><Relationship Id="rId59" Type="http://schemas.openxmlformats.org/officeDocument/2006/relationships/image" Target="media/image9.png"/><Relationship Id="rId67" Type="http://schemas.openxmlformats.org/officeDocument/2006/relationships/hyperlink" Target="https://github.com/SpRdgz/TFM/blob/master/01_Corpus_Creation/Twitter_creacion_del_dataset.ipynb" TargetMode="External"/><Relationship Id="rId20" Type="http://schemas.openxmlformats.org/officeDocument/2006/relationships/footer" Target="footer10.xml"/><Relationship Id="rId41" Type="http://schemas.openxmlformats.org/officeDocument/2006/relationships/hyperlink" Target="https://github.com/SpRdgz/TFM/blob/master/00_Dataset/abreviaturas.csv" TargetMode="External"/><Relationship Id="rId54" Type="http://schemas.openxmlformats.org/officeDocument/2006/relationships/hyperlink" Target="https://github.com/SpRdgz/TFM/blob/master/02_State_Of_The_Art/TextBlow_Castellano.ipynb" TargetMode="External"/><Relationship Id="rId62" Type="http://schemas.openxmlformats.org/officeDocument/2006/relationships/image" Target="media/image12.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3.png"/><Relationship Id="rId36" Type="http://schemas.openxmlformats.org/officeDocument/2006/relationships/footer" Target="footer20.xml"/><Relationship Id="rId49" Type="http://schemas.openxmlformats.org/officeDocument/2006/relationships/hyperlink" Target="https://github.com/SpRdgz/TFM/blob/master/02_State_Of_The_Art/IBM_Watson.ipynb" TargetMode="External"/><Relationship Id="rId57" Type="http://schemas.openxmlformats.org/officeDocument/2006/relationships/hyperlink" Target="https://github.com/SpRdgz/TFM/blob/master/02_State_Of_The_Art/TextBlow_Jigsaw.ipynb" TargetMode="External"/><Relationship Id="rId10" Type="http://schemas.openxmlformats.org/officeDocument/2006/relationships/hyperlink" Target="http://creativecommons.org/licenses/by-nc-nd/3.0/es/" TargetMode="External"/><Relationship Id="rId31" Type="http://schemas.openxmlformats.org/officeDocument/2006/relationships/hyperlink" Target="http://biblioteca.uoc.edu/es/recursos/recurso/mendeley-guia-para-la-citacion-de-social-media" TargetMode="External"/><Relationship Id="rId44" Type="http://schemas.openxmlformats.org/officeDocument/2006/relationships/hyperlink" Target="https://github.com/SpRdgz/TFM/blob/master/02_State_Of_The_Art/pruebaVader.ipynb" TargetMode="External"/><Relationship Id="rId52" Type="http://schemas.openxmlformats.org/officeDocument/2006/relationships/hyperlink" Target="https://github.com/SpRdgz/TFM/blob/master/02_State_Of_The_Art/IBM_WATSON_Jigsaw.ipynb" TargetMode="External"/><Relationship Id="rId60" Type="http://schemas.openxmlformats.org/officeDocument/2006/relationships/image" Target="media/image10.png"/><Relationship Id="rId65" Type="http://schemas.openxmlformats.org/officeDocument/2006/relationships/hyperlink" Target="https://github.com/SpRdgz/TFM/blob/master/03_Exploratory_Data_Analysis/EDA_Jigsaw.ipynb" TargetMode="External"/><Relationship Id="rId73" Type="http://schemas.openxmlformats.org/officeDocument/2006/relationships/image" Target="media/image18.png"/><Relationship Id="rId78" Type="http://schemas.openxmlformats.org/officeDocument/2006/relationships/hyperlink" Target="https://github.com/SpRdgz/TFM/blob/master/03_Exploratory_Data_Analysis/EDA_TWITTER.ipynb" TargetMode="External"/><Relationship Id="rId81" Type="http://schemas.openxmlformats.org/officeDocument/2006/relationships/image" Target="media/image23.png"/><Relationship Id="rId86"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Cro19</b:Tag>
    <b:SourceType>InternetSite</b:SourceType>
    <b:Guid>{FBB83411-B581-46FD-BAEA-DD56546D1000}</b:Guid>
    <b:Title>2016 Data Science Report</b:Title>
    <b:Year>Fecha de consulta[19/04/2019]</b:Year>
    <b:Author>
      <b:Author>
        <b:Corporate>CrowdFlower</b:Corporate>
      </b:Author>
    </b:Author>
    <b:RefOrder>1</b:RefOrder>
  </b:Source>
</b:Sources>
</file>

<file path=customXml/itemProps1.xml><?xml version="1.0" encoding="utf-8"?>
<ds:datastoreItem xmlns:ds="http://schemas.openxmlformats.org/officeDocument/2006/customXml" ds:itemID="{7A58D157-983F-4D2E-A8E4-C2EA90295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47417</TotalTime>
  <Pages>43</Pages>
  <Words>11347</Words>
  <Characters>62412</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73612</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Esperanza Rodríguez-Correa Fernández</dc:creator>
  <cp:keywords/>
  <dc:description/>
  <cp:lastModifiedBy>Esperanza Rodríguez-Correa</cp:lastModifiedBy>
  <cp:revision>73</cp:revision>
  <cp:lastPrinted>1899-12-31T23:00:00Z</cp:lastPrinted>
  <dcterms:created xsi:type="dcterms:W3CDTF">2019-04-05T21:35:00Z</dcterms:created>
  <dcterms:modified xsi:type="dcterms:W3CDTF">2019-06-30T22:01:00Z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http://www.zotero.org/styles/ieee-access</vt:lpwstr>
  </property>
  <property fmtid="{D5CDD505-2E9C-101B-9397-08002B2CF9AE}" pid="17" name="Mendeley Recent Style Name 7_1">
    <vt:lpwstr>IEEE Access</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12d41d5c-c9f9-3891-913d-d4f8199cbeea</vt:lpwstr>
  </property>
  <property fmtid="{D5CDD505-2E9C-101B-9397-08002B2CF9AE}" pid="24" name="Mendeley Citation Style_1">
    <vt:lpwstr>http://www.zotero.org/styles/ieee</vt:lpwstr>
  </property>
</Properties>
</file>